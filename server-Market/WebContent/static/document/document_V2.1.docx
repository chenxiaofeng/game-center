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45D4B" w:rsidRPr="004B794F" w:rsidRDefault="00645D4B">
      <w:pPr>
        <w:pStyle w:val="af"/>
        <w:ind w:right="454" w:firstLine="590"/>
        <w:jc w:val="distribute"/>
        <w:rPr>
          <w:rFonts w:asciiTheme="majorEastAsia" w:eastAsiaTheme="majorEastAsia" w:hAnsiTheme="majorEastAsia"/>
          <w:sz w:val="44"/>
          <w:szCs w:val="44"/>
        </w:rPr>
      </w:pPr>
      <w:bookmarkStart w:id="0" w:name="_Toc161805456"/>
      <w:bookmarkStart w:id="1" w:name="_Toc96743413"/>
      <w:bookmarkStart w:id="2" w:name="_Toc98898526"/>
      <w:bookmarkStart w:id="3" w:name="_Toc160511623"/>
      <w:bookmarkStart w:id="4" w:name="_Toc160594390"/>
      <w:bookmarkStart w:id="5" w:name="_Toc161805771"/>
      <w:bookmarkStart w:id="6" w:name="_Toc161817560"/>
      <w:bookmarkStart w:id="7" w:name="_Toc174936672"/>
      <w:bookmarkStart w:id="8" w:name="_Toc177551866"/>
      <w:r w:rsidRPr="004B794F">
        <w:rPr>
          <w:rFonts w:asciiTheme="majorEastAsia" w:eastAsiaTheme="majorEastAsia" w:hAnsiTheme="majorEastAsia" w:hint="eastAsia"/>
          <w:sz w:val="44"/>
          <w:szCs w:val="44"/>
        </w:rPr>
        <w:t>使用说明书</w:t>
      </w:r>
    </w:p>
    <w:p w:rsidR="00645D4B" w:rsidRPr="00295061" w:rsidRDefault="00645D4B">
      <w:pPr>
        <w:jc w:val="center"/>
        <w:rPr>
          <w:rFonts w:asciiTheme="majorEastAsia" w:eastAsiaTheme="majorEastAsia" w:hAnsiTheme="majorEastAsia"/>
          <w:sz w:val="21"/>
          <w:szCs w:val="21"/>
        </w:rPr>
      </w:pPr>
    </w:p>
    <w:p w:rsidR="004B794F" w:rsidRDefault="004B794F" w:rsidP="004B794F">
      <w:pPr>
        <w:pStyle w:val="a9"/>
        <w:ind w:firstLineChars="1500" w:firstLine="3150"/>
        <w:jc w:val="left"/>
        <w:rPr>
          <w:rFonts w:asciiTheme="majorEastAsia" w:eastAsiaTheme="majorEastAsia" w:hAnsiTheme="majorEastAsia"/>
          <w:sz w:val="21"/>
          <w:szCs w:val="21"/>
        </w:rPr>
      </w:pPr>
    </w:p>
    <w:p w:rsidR="004B794F" w:rsidRDefault="004B794F" w:rsidP="004B794F">
      <w:pPr>
        <w:pStyle w:val="a9"/>
        <w:ind w:firstLineChars="1500" w:firstLine="3150"/>
        <w:jc w:val="left"/>
        <w:rPr>
          <w:rFonts w:asciiTheme="majorEastAsia" w:eastAsiaTheme="majorEastAsia" w:hAnsiTheme="majorEastAsia"/>
          <w:sz w:val="21"/>
          <w:szCs w:val="21"/>
        </w:rPr>
      </w:pPr>
    </w:p>
    <w:p w:rsidR="004B794F" w:rsidRDefault="004B794F" w:rsidP="004B794F">
      <w:pPr>
        <w:pStyle w:val="a9"/>
        <w:ind w:firstLineChars="1500" w:firstLine="3150"/>
        <w:jc w:val="left"/>
        <w:rPr>
          <w:rFonts w:asciiTheme="majorEastAsia" w:eastAsiaTheme="majorEastAsia" w:hAnsiTheme="majorEastAsia"/>
          <w:sz w:val="21"/>
          <w:szCs w:val="21"/>
        </w:rPr>
      </w:pPr>
    </w:p>
    <w:p w:rsidR="00441274" w:rsidRPr="009F1D80" w:rsidRDefault="00441274" w:rsidP="009F1D80">
      <w:pPr>
        <w:pStyle w:val="a9"/>
        <w:ind w:firstLineChars="1500" w:firstLine="4518"/>
        <w:jc w:val="left"/>
        <w:rPr>
          <w:rFonts w:asciiTheme="majorEastAsia" w:eastAsiaTheme="majorEastAsia" w:hAnsiTheme="majorEastAsia"/>
          <w:b/>
          <w:sz w:val="30"/>
          <w:szCs w:val="30"/>
        </w:rPr>
      </w:pPr>
      <w:r w:rsidRPr="009F1D80">
        <w:rPr>
          <w:rFonts w:asciiTheme="majorEastAsia" w:eastAsiaTheme="majorEastAsia" w:hAnsiTheme="majorEastAsia" w:hint="eastAsia"/>
          <w:b/>
          <w:sz w:val="30"/>
          <w:szCs w:val="30"/>
        </w:rPr>
        <w:t>zApp内容管理系统</w:t>
      </w:r>
      <w:r w:rsidR="00B961CC">
        <w:rPr>
          <w:rFonts w:asciiTheme="majorEastAsia" w:eastAsiaTheme="majorEastAsia" w:hAnsiTheme="majorEastAsia" w:hint="eastAsia"/>
          <w:b/>
          <w:sz w:val="30"/>
          <w:szCs w:val="30"/>
        </w:rPr>
        <w:t>使用手册</w:t>
      </w:r>
    </w:p>
    <w:p w:rsidR="00441274" w:rsidRPr="009F1D80" w:rsidRDefault="004B2B93" w:rsidP="00CB3509">
      <w:pPr>
        <w:pStyle w:val="a9"/>
        <w:ind w:firstLineChars="250" w:firstLine="525"/>
        <w:rPr>
          <w:rFonts w:asciiTheme="majorEastAsia" w:eastAsiaTheme="majorEastAsia" w:hAnsiTheme="majorEastAsia"/>
          <w:b/>
          <w:sz w:val="30"/>
          <w:szCs w:val="30"/>
        </w:rPr>
      </w:pPr>
      <w:r>
        <w:rPr>
          <w:rFonts w:asciiTheme="majorEastAsia" w:eastAsiaTheme="majorEastAsia" w:hAnsiTheme="majorEastAsia" w:hint="eastAsia"/>
          <w:sz w:val="21"/>
          <w:szCs w:val="21"/>
        </w:rPr>
        <w:t xml:space="preserve">                                 </w:t>
      </w:r>
      <w:r w:rsidRPr="009F1D80">
        <w:rPr>
          <w:rFonts w:asciiTheme="majorEastAsia" w:eastAsiaTheme="majorEastAsia" w:hAnsiTheme="majorEastAsia" w:hint="eastAsia"/>
          <w:b/>
          <w:sz w:val="21"/>
          <w:szCs w:val="21"/>
        </w:rPr>
        <w:t xml:space="preserve">  </w:t>
      </w:r>
      <w:r w:rsidRPr="009F1D80">
        <w:rPr>
          <w:rFonts w:asciiTheme="majorEastAsia" w:eastAsiaTheme="majorEastAsia" w:hAnsiTheme="majorEastAsia"/>
          <w:b/>
          <w:sz w:val="30"/>
          <w:szCs w:val="30"/>
        </w:rPr>
        <w:t>V</w:t>
      </w:r>
      <w:r w:rsidR="009F1D80" w:rsidRPr="009F1D80">
        <w:rPr>
          <w:rFonts w:asciiTheme="majorEastAsia" w:eastAsiaTheme="majorEastAsia" w:hAnsiTheme="majorEastAsia" w:hint="eastAsia"/>
          <w:b/>
          <w:sz w:val="30"/>
          <w:szCs w:val="30"/>
        </w:rPr>
        <w:t>2</w:t>
      </w:r>
      <w:r w:rsidRPr="009F1D80">
        <w:rPr>
          <w:rFonts w:asciiTheme="majorEastAsia" w:eastAsiaTheme="majorEastAsia" w:hAnsiTheme="majorEastAsia"/>
          <w:b/>
          <w:sz w:val="30"/>
          <w:szCs w:val="30"/>
        </w:rPr>
        <w:t>.0</w:t>
      </w:r>
    </w:p>
    <w:p w:rsidR="00441274" w:rsidRPr="00295061" w:rsidRDefault="00441274" w:rsidP="00295061">
      <w:pPr>
        <w:pStyle w:val="a9"/>
        <w:ind w:firstLineChars="250" w:firstLine="525"/>
        <w:jc w:val="left"/>
        <w:rPr>
          <w:rFonts w:asciiTheme="majorEastAsia" w:eastAsiaTheme="majorEastAsia" w:hAnsiTheme="majorEastAsia"/>
          <w:sz w:val="21"/>
          <w:szCs w:val="21"/>
        </w:rPr>
      </w:pPr>
    </w:p>
    <w:p w:rsidR="00441274" w:rsidRPr="00295061" w:rsidRDefault="00441274" w:rsidP="00295061">
      <w:pPr>
        <w:pStyle w:val="a9"/>
        <w:ind w:firstLineChars="250" w:firstLine="525"/>
        <w:jc w:val="left"/>
        <w:rPr>
          <w:rFonts w:asciiTheme="majorEastAsia" w:eastAsiaTheme="majorEastAsia" w:hAnsiTheme="majorEastAsia"/>
          <w:sz w:val="21"/>
          <w:szCs w:val="21"/>
        </w:rPr>
      </w:pPr>
    </w:p>
    <w:p w:rsidR="00441274" w:rsidRPr="00295061" w:rsidRDefault="00441274" w:rsidP="00295061">
      <w:pPr>
        <w:pStyle w:val="a9"/>
        <w:ind w:firstLineChars="250" w:firstLine="525"/>
        <w:jc w:val="left"/>
        <w:rPr>
          <w:rFonts w:asciiTheme="majorEastAsia" w:eastAsiaTheme="majorEastAsia" w:hAnsiTheme="majorEastAsia"/>
          <w:sz w:val="21"/>
          <w:szCs w:val="21"/>
        </w:rPr>
      </w:pPr>
    </w:p>
    <w:p w:rsidR="00441274" w:rsidRPr="00295061" w:rsidRDefault="00441274" w:rsidP="00295061">
      <w:pPr>
        <w:pStyle w:val="a9"/>
        <w:ind w:firstLineChars="250" w:firstLine="525"/>
        <w:jc w:val="left"/>
        <w:rPr>
          <w:rFonts w:asciiTheme="majorEastAsia" w:eastAsiaTheme="majorEastAsia" w:hAnsiTheme="majorEastAsia"/>
          <w:sz w:val="21"/>
          <w:szCs w:val="21"/>
        </w:rPr>
      </w:pPr>
    </w:p>
    <w:p w:rsidR="00441274" w:rsidRPr="00295061" w:rsidRDefault="00441274" w:rsidP="00295061">
      <w:pPr>
        <w:pStyle w:val="a9"/>
        <w:ind w:firstLineChars="250" w:firstLine="525"/>
        <w:jc w:val="left"/>
        <w:rPr>
          <w:rFonts w:asciiTheme="majorEastAsia" w:eastAsiaTheme="majorEastAsia" w:hAnsiTheme="majorEastAsia"/>
          <w:sz w:val="21"/>
          <w:szCs w:val="21"/>
        </w:rPr>
      </w:pPr>
    </w:p>
    <w:p w:rsidR="00441274" w:rsidRPr="00295061" w:rsidRDefault="00441274" w:rsidP="00295061">
      <w:pPr>
        <w:pStyle w:val="a9"/>
        <w:ind w:firstLineChars="250" w:firstLine="525"/>
        <w:jc w:val="left"/>
        <w:rPr>
          <w:rFonts w:asciiTheme="majorEastAsia" w:eastAsiaTheme="majorEastAsia" w:hAnsiTheme="majorEastAsia"/>
          <w:sz w:val="21"/>
          <w:szCs w:val="21"/>
        </w:rPr>
      </w:pPr>
    </w:p>
    <w:p w:rsidR="00441274" w:rsidRPr="00295061" w:rsidRDefault="00441274" w:rsidP="00295061">
      <w:pPr>
        <w:pStyle w:val="a9"/>
        <w:ind w:firstLineChars="250" w:firstLine="525"/>
        <w:jc w:val="left"/>
        <w:rPr>
          <w:rFonts w:asciiTheme="majorEastAsia" w:eastAsiaTheme="majorEastAsia" w:hAnsiTheme="majorEastAsia"/>
          <w:sz w:val="21"/>
          <w:szCs w:val="21"/>
        </w:rPr>
      </w:pPr>
    </w:p>
    <w:p w:rsidR="00441274" w:rsidRPr="00295061" w:rsidRDefault="00441274" w:rsidP="00295061">
      <w:pPr>
        <w:pStyle w:val="a9"/>
        <w:ind w:firstLineChars="250" w:firstLine="525"/>
        <w:jc w:val="left"/>
        <w:rPr>
          <w:rFonts w:asciiTheme="majorEastAsia" w:eastAsiaTheme="majorEastAsia" w:hAnsiTheme="majorEastAsia"/>
          <w:sz w:val="21"/>
          <w:szCs w:val="21"/>
        </w:rPr>
      </w:pPr>
    </w:p>
    <w:p w:rsidR="00441274" w:rsidRPr="004B794F" w:rsidRDefault="00441274" w:rsidP="00295061">
      <w:pPr>
        <w:pStyle w:val="a9"/>
        <w:ind w:firstLineChars="250" w:firstLine="525"/>
        <w:jc w:val="left"/>
        <w:rPr>
          <w:rFonts w:asciiTheme="majorEastAsia" w:eastAsiaTheme="majorEastAsia" w:hAnsiTheme="majorEastAsia"/>
          <w:sz w:val="21"/>
          <w:szCs w:val="21"/>
        </w:rPr>
      </w:pPr>
    </w:p>
    <w:p w:rsidR="00441274" w:rsidRDefault="00441274" w:rsidP="00295061">
      <w:pPr>
        <w:pStyle w:val="a9"/>
        <w:ind w:firstLineChars="250" w:firstLine="525"/>
        <w:jc w:val="left"/>
        <w:rPr>
          <w:rFonts w:asciiTheme="majorEastAsia" w:eastAsiaTheme="majorEastAsia" w:hAnsiTheme="majorEastAsia"/>
          <w:sz w:val="21"/>
          <w:szCs w:val="21"/>
        </w:rPr>
      </w:pPr>
    </w:p>
    <w:p w:rsidR="004B794F" w:rsidRDefault="004B794F" w:rsidP="00295061">
      <w:pPr>
        <w:pStyle w:val="a9"/>
        <w:ind w:firstLineChars="250" w:firstLine="525"/>
        <w:jc w:val="left"/>
        <w:rPr>
          <w:rFonts w:asciiTheme="majorEastAsia" w:eastAsiaTheme="majorEastAsia" w:hAnsiTheme="majorEastAsia"/>
          <w:sz w:val="21"/>
          <w:szCs w:val="21"/>
        </w:rPr>
      </w:pPr>
    </w:p>
    <w:p w:rsidR="004B794F" w:rsidRDefault="004B794F" w:rsidP="00295061">
      <w:pPr>
        <w:pStyle w:val="a9"/>
        <w:ind w:firstLineChars="250" w:firstLine="525"/>
        <w:jc w:val="left"/>
        <w:rPr>
          <w:rFonts w:asciiTheme="majorEastAsia" w:eastAsiaTheme="majorEastAsia" w:hAnsiTheme="majorEastAsia"/>
          <w:sz w:val="21"/>
          <w:szCs w:val="21"/>
        </w:rPr>
      </w:pPr>
    </w:p>
    <w:p w:rsidR="004B794F" w:rsidRDefault="004B794F" w:rsidP="00295061">
      <w:pPr>
        <w:pStyle w:val="a9"/>
        <w:ind w:firstLineChars="250" w:firstLine="525"/>
        <w:jc w:val="left"/>
        <w:rPr>
          <w:rFonts w:asciiTheme="majorEastAsia" w:eastAsiaTheme="majorEastAsia" w:hAnsiTheme="majorEastAsia"/>
          <w:sz w:val="21"/>
          <w:szCs w:val="21"/>
        </w:rPr>
      </w:pPr>
    </w:p>
    <w:p w:rsidR="004B794F" w:rsidRDefault="004B794F" w:rsidP="00295061">
      <w:pPr>
        <w:pStyle w:val="a9"/>
        <w:ind w:firstLineChars="250" w:firstLine="525"/>
        <w:jc w:val="left"/>
        <w:rPr>
          <w:rFonts w:asciiTheme="majorEastAsia" w:eastAsiaTheme="majorEastAsia" w:hAnsiTheme="majorEastAsia"/>
          <w:sz w:val="21"/>
          <w:szCs w:val="21"/>
        </w:rPr>
      </w:pPr>
    </w:p>
    <w:p w:rsidR="004B794F" w:rsidRDefault="004B794F" w:rsidP="00295061">
      <w:pPr>
        <w:pStyle w:val="a9"/>
        <w:ind w:firstLineChars="250" w:firstLine="525"/>
        <w:jc w:val="left"/>
        <w:rPr>
          <w:rFonts w:asciiTheme="majorEastAsia" w:eastAsiaTheme="majorEastAsia" w:hAnsiTheme="majorEastAsia"/>
          <w:sz w:val="21"/>
          <w:szCs w:val="21"/>
        </w:rPr>
      </w:pPr>
    </w:p>
    <w:p w:rsidR="004B794F" w:rsidRDefault="004B794F" w:rsidP="00295061">
      <w:pPr>
        <w:pStyle w:val="a9"/>
        <w:ind w:firstLineChars="250" w:firstLine="525"/>
        <w:jc w:val="left"/>
        <w:rPr>
          <w:rFonts w:asciiTheme="majorEastAsia" w:eastAsiaTheme="majorEastAsia" w:hAnsiTheme="majorEastAsia"/>
          <w:sz w:val="21"/>
          <w:szCs w:val="21"/>
        </w:rPr>
      </w:pPr>
    </w:p>
    <w:p w:rsidR="004B794F" w:rsidRDefault="004B794F" w:rsidP="00295061">
      <w:pPr>
        <w:pStyle w:val="a9"/>
        <w:ind w:firstLineChars="250" w:firstLine="525"/>
        <w:jc w:val="left"/>
        <w:rPr>
          <w:rFonts w:asciiTheme="majorEastAsia" w:eastAsiaTheme="majorEastAsia" w:hAnsiTheme="majorEastAsia"/>
          <w:sz w:val="21"/>
          <w:szCs w:val="21"/>
        </w:rPr>
      </w:pPr>
    </w:p>
    <w:p w:rsidR="004B794F" w:rsidRDefault="004B794F" w:rsidP="00295061">
      <w:pPr>
        <w:pStyle w:val="a9"/>
        <w:ind w:firstLineChars="250" w:firstLine="525"/>
        <w:jc w:val="left"/>
        <w:rPr>
          <w:rFonts w:asciiTheme="majorEastAsia" w:eastAsiaTheme="majorEastAsia" w:hAnsiTheme="majorEastAsia"/>
          <w:sz w:val="21"/>
          <w:szCs w:val="21"/>
        </w:rPr>
      </w:pPr>
    </w:p>
    <w:p w:rsidR="004B794F" w:rsidRPr="004B794F" w:rsidRDefault="004B794F" w:rsidP="00295061">
      <w:pPr>
        <w:pStyle w:val="a9"/>
        <w:ind w:firstLineChars="250" w:firstLine="525"/>
        <w:jc w:val="left"/>
        <w:rPr>
          <w:rFonts w:asciiTheme="majorEastAsia" w:eastAsiaTheme="majorEastAsia" w:hAnsiTheme="majorEastAsia"/>
          <w:sz w:val="21"/>
          <w:szCs w:val="21"/>
        </w:rPr>
      </w:pPr>
    </w:p>
    <w:p w:rsidR="00CC1FC9" w:rsidRPr="00295061" w:rsidRDefault="00CC1FC9">
      <w:pPr>
        <w:pStyle w:val="af2"/>
        <w:spacing w:before="100" w:beforeAutospacing="1" w:after="100" w:afterAutospacing="1"/>
        <w:rPr>
          <w:rFonts w:asciiTheme="majorEastAsia" w:hAnsiTheme="majorEastAsia"/>
          <w:b/>
          <w:sz w:val="21"/>
          <w:szCs w:val="21"/>
        </w:rPr>
      </w:pPr>
    </w:p>
    <w:p w:rsidR="00645D4B" w:rsidRPr="00295061" w:rsidRDefault="00645D4B">
      <w:pPr>
        <w:pStyle w:val="af2"/>
        <w:spacing w:before="100" w:beforeAutospacing="1" w:after="100" w:afterAutospacing="1"/>
        <w:rPr>
          <w:rFonts w:asciiTheme="majorEastAsia" w:hAnsiTheme="majorEastAsia"/>
          <w:b/>
          <w:sz w:val="21"/>
          <w:szCs w:val="21"/>
        </w:rPr>
      </w:pPr>
      <w:r w:rsidRPr="00295061">
        <w:rPr>
          <w:rFonts w:asciiTheme="majorEastAsia" w:hAnsiTheme="majorEastAsia" w:hint="eastAsia"/>
          <w:b/>
          <w:sz w:val="21"/>
          <w:szCs w:val="21"/>
        </w:rPr>
        <w:t>前言</w:t>
      </w:r>
    </w:p>
    <w:p w:rsidR="00645D4B" w:rsidRPr="00295061" w:rsidRDefault="00645D4B">
      <w:pPr>
        <w:rPr>
          <w:rFonts w:asciiTheme="majorEastAsia" w:eastAsiaTheme="majorEastAsia" w:hAnsiTheme="majorEastAsia"/>
          <w:b/>
          <w:sz w:val="21"/>
          <w:szCs w:val="21"/>
        </w:rPr>
      </w:pPr>
      <w:bookmarkStart w:id="9" w:name="_Toc96743414"/>
      <w:bookmarkStart w:id="10" w:name="_Toc98898527"/>
      <w:r w:rsidRPr="00295061">
        <w:rPr>
          <w:rFonts w:asciiTheme="majorEastAsia" w:eastAsiaTheme="majorEastAsia" w:hAnsiTheme="majorEastAsia" w:hint="eastAsia"/>
          <w:b/>
          <w:sz w:val="21"/>
          <w:szCs w:val="21"/>
        </w:rPr>
        <w:t>版本说明</w:t>
      </w:r>
      <w:bookmarkEnd w:id="9"/>
      <w:bookmarkEnd w:id="10"/>
    </w:p>
    <w:p w:rsidR="00645D4B" w:rsidRPr="00295061" w:rsidRDefault="00645D4B">
      <w:pPr>
        <w:spacing w:line="360" w:lineRule="exact"/>
        <w:ind w:firstLine="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本手册对应产品为：</w:t>
      </w:r>
      <w:r w:rsidR="00441274" w:rsidRPr="00295061">
        <w:rPr>
          <w:rFonts w:asciiTheme="majorEastAsia" w:eastAsiaTheme="majorEastAsia" w:hAnsiTheme="majorEastAsia" w:hint="eastAsia"/>
          <w:sz w:val="21"/>
          <w:szCs w:val="21"/>
        </w:rPr>
        <w:t>zApp服务端内容管理系统使用说明书</w:t>
      </w:r>
    </w:p>
    <w:p w:rsidR="00645D4B" w:rsidRDefault="00645D4B">
      <w:pPr>
        <w:pStyle w:val="3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本说明书</w:t>
      </w:r>
      <w:r w:rsidR="00247950">
        <w:rPr>
          <w:rFonts w:asciiTheme="majorEastAsia" w:eastAsiaTheme="majorEastAsia" w:hAnsiTheme="majorEastAsia" w:hint="eastAsia"/>
          <w:sz w:val="21"/>
          <w:szCs w:val="21"/>
        </w:rPr>
        <w:t>历史版本</w:t>
      </w:r>
      <w:r w:rsidRPr="00295061">
        <w:rPr>
          <w:rFonts w:asciiTheme="majorEastAsia" w:eastAsiaTheme="majorEastAsia" w:hAnsiTheme="majorEastAsia" w:hint="eastAsia"/>
          <w:sz w:val="21"/>
          <w:szCs w:val="21"/>
        </w:rPr>
        <w:t>号为</w:t>
      </w:r>
      <w:r w:rsidR="0074068A" w:rsidRPr="00295061">
        <w:rPr>
          <w:rFonts w:asciiTheme="majorEastAsia" w:eastAsiaTheme="majorEastAsia" w:hAnsiTheme="majorEastAsia" w:hint="eastAsia"/>
          <w:sz w:val="21"/>
          <w:szCs w:val="21"/>
        </w:rPr>
        <w:t>V</w:t>
      </w:r>
      <w:r w:rsidR="009F1D80">
        <w:rPr>
          <w:rFonts w:asciiTheme="majorEastAsia" w:eastAsiaTheme="majorEastAsia" w:hAnsiTheme="majorEastAsia" w:hint="eastAsia"/>
          <w:sz w:val="21"/>
          <w:szCs w:val="21"/>
        </w:rPr>
        <w:t>2</w:t>
      </w:r>
      <w:r w:rsidR="0074068A" w:rsidRPr="00295061">
        <w:rPr>
          <w:rFonts w:asciiTheme="majorEastAsia" w:eastAsiaTheme="majorEastAsia" w:hAnsiTheme="majorEastAsia" w:hint="eastAsia"/>
          <w:sz w:val="21"/>
          <w:szCs w:val="21"/>
        </w:rPr>
        <w:t>.0</w:t>
      </w:r>
    </w:p>
    <w:p w:rsidR="00247950" w:rsidRPr="00736529" w:rsidRDefault="00247950">
      <w:pPr>
        <w:pStyle w:val="30"/>
        <w:rPr>
          <w:rFonts w:asciiTheme="majorEastAsia" w:eastAsiaTheme="majorEastAsia" w:hAnsiTheme="majorEastAsia"/>
          <w:color w:val="00B050"/>
          <w:sz w:val="21"/>
          <w:szCs w:val="21"/>
        </w:rPr>
      </w:pPr>
      <w:r w:rsidRPr="00736529">
        <w:rPr>
          <w:rFonts w:asciiTheme="majorEastAsia" w:eastAsiaTheme="majorEastAsia" w:hAnsiTheme="majorEastAsia" w:hint="eastAsia"/>
          <w:color w:val="00B050"/>
          <w:sz w:val="21"/>
          <w:szCs w:val="21"/>
        </w:rPr>
        <w:t>本说明书当前版本号为V2.1 新增多国家版本（多国家导入apk，多国家分发）</w:t>
      </w:r>
    </w:p>
    <w:p w:rsidR="00645D4B" w:rsidRPr="00295061" w:rsidRDefault="00645D4B">
      <w:pPr>
        <w:spacing w:before="100" w:beforeAutospacing="1" w:after="100" w:afterAutospacing="1" w:line="360" w:lineRule="exact"/>
        <w:rPr>
          <w:rFonts w:asciiTheme="majorEastAsia" w:eastAsiaTheme="majorEastAsia" w:hAnsiTheme="majorEastAsia"/>
          <w:b/>
          <w:sz w:val="21"/>
          <w:szCs w:val="21"/>
        </w:rPr>
      </w:pPr>
      <w:bookmarkStart w:id="11" w:name="_Toc98898530"/>
      <w:r w:rsidRPr="00295061">
        <w:rPr>
          <w:rFonts w:asciiTheme="majorEastAsia" w:eastAsiaTheme="majorEastAsia" w:hAnsiTheme="majorEastAsia" w:hint="eastAsia"/>
          <w:b/>
          <w:sz w:val="21"/>
          <w:szCs w:val="21"/>
        </w:rPr>
        <w:t>阅读对象</w:t>
      </w:r>
    </w:p>
    <w:p w:rsidR="00645D4B" w:rsidRPr="00295061" w:rsidRDefault="00645D4B">
      <w:pPr>
        <w:spacing w:line="360" w:lineRule="exact"/>
        <w:ind w:firstLine="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本说明书详细介绍了</w:t>
      </w:r>
      <w:r w:rsidR="000463D0" w:rsidRPr="00295061">
        <w:rPr>
          <w:rFonts w:asciiTheme="majorEastAsia" w:eastAsiaTheme="majorEastAsia" w:hAnsiTheme="majorEastAsia" w:hint="eastAsia"/>
          <w:sz w:val="21"/>
          <w:szCs w:val="21"/>
        </w:rPr>
        <w:t>zApp服务端内容管理系统</w:t>
      </w:r>
      <w:r w:rsidRPr="00295061">
        <w:rPr>
          <w:rFonts w:asciiTheme="majorEastAsia" w:eastAsiaTheme="majorEastAsia" w:hAnsiTheme="majorEastAsia" w:hint="eastAsia"/>
          <w:sz w:val="21"/>
          <w:szCs w:val="21"/>
        </w:rPr>
        <w:t>功能、使用方法及维护方法等，适合以下人群阅读：</w:t>
      </w:r>
    </w:p>
    <w:bookmarkEnd w:id="11"/>
    <w:p w:rsidR="00645D4B" w:rsidRPr="00295061" w:rsidRDefault="00645D4B" w:rsidP="00DF6C33">
      <w:pPr>
        <w:numPr>
          <w:ilvl w:val="0"/>
          <w:numId w:val="5"/>
        </w:numPr>
        <w:spacing w:line="360" w:lineRule="exact"/>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系统工程技术人员</w:t>
      </w:r>
    </w:p>
    <w:p w:rsidR="00645D4B" w:rsidRPr="009F1D80" w:rsidRDefault="00645D4B" w:rsidP="00DF6C33">
      <w:pPr>
        <w:numPr>
          <w:ilvl w:val="0"/>
          <w:numId w:val="5"/>
        </w:numPr>
        <w:spacing w:line="360" w:lineRule="exact"/>
        <w:rPr>
          <w:rFonts w:asciiTheme="majorEastAsia" w:eastAsiaTheme="majorEastAsia" w:hAnsiTheme="majorEastAsia"/>
          <w:color w:val="FF0000"/>
          <w:sz w:val="21"/>
          <w:szCs w:val="21"/>
        </w:rPr>
      </w:pPr>
      <w:r w:rsidRPr="009F1D80">
        <w:rPr>
          <w:rFonts w:asciiTheme="majorEastAsia" w:eastAsiaTheme="majorEastAsia" w:hAnsiTheme="majorEastAsia" w:hint="eastAsia"/>
          <w:color w:val="FF0000"/>
          <w:sz w:val="21"/>
          <w:szCs w:val="21"/>
        </w:rPr>
        <w:t>系统管理人员</w:t>
      </w:r>
    </w:p>
    <w:p w:rsidR="00645D4B" w:rsidRDefault="00176159" w:rsidP="00DF6C33">
      <w:pPr>
        <w:numPr>
          <w:ilvl w:val="0"/>
          <w:numId w:val="5"/>
        </w:numPr>
        <w:spacing w:line="360" w:lineRule="exact"/>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运维</w:t>
      </w:r>
      <w:r w:rsidR="00645D4B" w:rsidRPr="00295061">
        <w:rPr>
          <w:rFonts w:asciiTheme="majorEastAsia" w:eastAsiaTheme="majorEastAsia" w:hAnsiTheme="majorEastAsia" w:hint="eastAsia"/>
          <w:sz w:val="21"/>
          <w:szCs w:val="21"/>
        </w:rPr>
        <w:t>工程师</w:t>
      </w:r>
    </w:p>
    <w:p w:rsidR="006E592A" w:rsidRPr="00295061" w:rsidRDefault="006E592A" w:rsidP="00DF6C33">
      <w:pPr>
        <w:numPr>
          <w:ilvl w:val="0"/>
          <w:numId w:val="5"/>
        </w:numPr>
        <w:spacing w:line="360" w:lineRule="exact"/>
        <w:rPr>
          <w:rFonts w:asciiTheme="majorEastAsia" w:eastAsiaTheme="majorEastAsia" w:hAnsiTheme="majorEastAsia"/>
          <w:sz w:val="21"/>
          <w:szCs w:val="21"/>
        </w:rPr>
      </w:pPr>
      <w:r>
        <w:rPr>
          <w:rFonts w:asciiTheme="majorEastAsia" w:eastAsiaTheme="majorEastAsia" w:hAnsiTheme="majorEastAsia" w:hint="eastAsia"/>
          <w:sz w:val="21"/>
          <w:szCs w:val="21"/>
        </w:rPr>
        <w:t>系统测试人员</w:t>
      </w:r>
    </w:p>
    <w:bookmarkEnd w:id="0"/>
    <w:bookmarkEnd w:id="1"/>
    <w:bookmarkEnd w:id="2"/>
    <w:bookmarkEnd w:id="3"/>
    <w:bookmarkEnd w:id="4"/>
    <w:bookmarkEnd w:id="5"/>
    <w:bookmarkEnd w:id="6"/>
    <w:bookmarkEnd w:id="7"/>
    <w:bookmarkEnd w:id="8"/>
    <w:p w:rsidR="00645D4B" w:rsidRPr="00295061" w:rsidRDefault="00645D4B">
      <w:pPr>
        <w:pStyle w:val="11"/>
        <w:tabs>
          <w:tab w:val="right" w:leader="dot" w:pos="8296"/>
        </w:tabs>
        <w:jc w:val="center"/>
        <w:rPr>
          <w:rFonts w:asciiTheme="majorEastAsia" w:eastAsiaTheme="majorEastAsia" w:hAnsiTheme="majorEastAsia"/>
          <w:sz w:val="21"/>
          <w:szCs w:val="21"/>
        </w:rPr>
      </w:pPr>
      <w:r w:rsidRPr="00295061">
        <w:rPr>
          <w:rFonts w:asciiTheme="majorEastAsia" w:eastAsiaTheme="majorEastAsia" w:hAnsiTheme="majorEastAsia"/>
          <w:sz w:val="21"/>
          <w:szCs w:val="21"/>
        </w:rPr>
        <w:br w:type="page"/>
      </w:r>
      <w:r w:rsidRPr="00295061">
        <w:rPr>
          <w:rFonts w:asciiTheme="majorEastAsia" w:eastAsiaTheme="majorEastAsia" w:hAnsiTheme="majorEastAsia" w:hint="eastAsia"/>
          <w:sz w:val="21"/>
          <w:szCs w:val="21"/>
        </w:rPr>
        <w:lastRenderedPageBreak/>
        <w:t>目 录</w:t>
      </w:r>
    </w:p>
    <w:p w:rsidR="00645D4B" w:rsidRPr="00295061" w:rsidRDefault="00B77288">
      <w:pPr>
        <w:pStyle w:val="11"/>
        <w:tabs>
          <w:tab w:val="right" w:leader="dot" w:pos="8296"/>
        </w:tabs>
        <w:rPr>
          <w:rFonts w:asciiTheme="majorEastAsia" w:eastAsiaTheme="majorEastAsia" w:hAnsiTheme="majorEastAsia"/>
          <w:b w:val="0"/>
          <w:bCs w:val="0"/>
          <w:caps w:val="0"/>
          <w:sz w:val="21"/>
          <w:szCs w:val="21"/>
        </w:rPr>
      </w:pPr>
      <w:hyperlink w:anchor="_Toc245027867" w:history="1">
        <w:r w:rsidR="00645D4B" w:rsidRPr="00295061">
          <w:rPr>
            <w:rStyle w:val="10"/>
            <w:rFonts w:asciiTheme="majorEastAsia" w:eastAsiaTheme="majorEastAsia" w:hAnsiTheme="majorEastAsia" w:hint="eastAsia"/>
            <w:color w:val="auto"/>
            <w:sz w:val="21"/>
            <w:szCs w:val="21"/>
          </w:rPr>
          <w:t>前言</w:t>
        </w:r>
        <w:r w:rsidR="00645D4B" w:rsidRPr="00295061">
          <w:rPr>
            <w:rStyle w:val="10"/>
            <w:rFonts w:asciiTheme="majorEastAsia" w:eastAsiaTheme="majorEastAsia" w:hAnsiTheme="majorEastAsia"/>
            <w:sz w:val="21"/>
            <w:szCs w:val="21"/>
          </w:rPr>
          <w:tab/>
        </w:r>
        <w:r w:rsidR="00645D4B" w:rsidRPr="00295061">
          <w:rPr>
            <w:rStyle w:val="10"/>
            <w:rFonts w:asciiTheme="majorEastAsia" w:eastAsiaTheme="majorEastAsia" w:hAnsiTheme="majorEastAsia" w:hint="eastAsia"/>
            <w:sz w:val="21"/>
            <w:szCs w:val="21"/>
          </w:rPr>
          <w:t>Ⅰ</w:t>
        </w:r>
      </w:hyperlink>
    </w:p>
    <w:p w:rsidR="00645D4B" w:rsidRPr="00295061" w:rsidRDefault="00B77288">
      <w:pPr>
        <w:pStyle w:val="20"/>
        <w:tabs>
          <w:tab w:val="right" w:leader="dot" w:pos="8296"/>
        </w:tabs>
        <w:rPr>
          <w:rFonts w:asciiTheme="majorEastAsia" w:eastAsiaTheme="majorEastAsia" w:hAnsiTheme="majorEastAsia"/>
          <w:smallCaps w:val="0"/>
          <w:sz w:val="21"/>
          <w:szCs w:val="21"/>
        </w:rPr>
      </w:pPr>
      <w:hyperlink w:anchor="_Toc245027868" w:history="1">
        <w:r w:rsidR="00645D4B" w:rsidRPr="00295061">
          <w:rPr>
            <w:rStyle w:val="10"/>
            <w:rFonts w:asciiTheme="majorEastAsia" w:eastAsiaTheme="majorEastAsia" w:hAnsiTheme="majorEastAsia" w:hint="eastAsia"/>
            <w:color w:val="auto"/>
            <w:sz w:val="21"/>
            <w:szCs w:val="21"/>
          </w:rPr>
          <w:t>用户手册</w:t>
        </w:r>
        <w:bookmarkStart w:id="12" w:name="_Hlt269200149"/>
        <w:r w:rsidR="00645D4B" w:rsidRPr="00295061">
          <w:rPr>
            <w:rStyle w:val="10"/>
            <w:rFonts w:asciiTheme="majorEastAsia" w:eastAsiaTheme="majorEastAsia" w:hAnsiTheme="majorEastAsia" w:hint="eastAsia"/>
            <w:color w:val="auto"/>
            <w:sz w:val="21"/>
            <w:szCs w:val="21"/>
          </w:rPr>
          <w:t>约</w:t>
        </w:r>
        <w:bookmarkEnd w:id="12"/>
        <w:r w:rsidR="00645D4B" w:rsidRPr="00295061">
          <w:rPr>
            <w:rStyle w:val="10"/>
            <w:rFonts w:asciiTheme="majorEastAsia" w:eastAsiaTheme="majorEastAsia" w:hAnsiTheme="majorEastAsia" w:hint="eastAsia"/>
            <w:color w:val="auto"/>
            <w:sz w:val="21"/>
            <w:szCs w:val="21"/>
          </w:rPr>
          <w:t>定</w:t>
        </w:r>
        <w:r w:rsidR="00645D4B" w:rsidRPr="00295061">
          <w:rPr>
            <w:rStyle w:val="10"/>
            <w:rFonts w:asciiTheme="majorEastAsia" w:eastAsiaTheme="majorEastAsia" w:hAnsiTheme="majorEastAsia"/>
            <w:sz w:val="21"/>
            <w:szCs w:val="21"/>
          </w:rPr>
          <w:tab/>
        </w:r>
        <w:r w:rsidR="00645D4B" w:rsidRPr="00295061">
          <w:rPr>
            <w:rStyle w:val="10"/>
            <w:rFonts w:asciiTheme="majorEastAsia" w:eastAsiaTheme="majorEastAsia" w:hAnsiTheme="majorEastAsia" w:hint="eastAsia"/>
            <w:sz w:val="21"/>
            <w:szCs w:val="21"/>
          </w:rPr>
          <w:t>Ⅰ</w:t>
        </w:r>
      </w:hyperlink>
    </w:p>
    <w:p w:rsidR="006E73C4" w:rsidRDefault="00B77288">
      <w:pPr>
        <w:pStyle w:val="11"/>
        <w:tabs>
          <w:tab w:val="left" w:pos="420"/>
          <w:tab w:val="right" w:leader="dot" w:pos="8296"/>
        </w:tabs>
        <w:rPr>
          <w:b w:val="0"/>
          <w:bCs w:val="0"/>
          <w:caps w:val="0"/>
          <w:noProof/>
          <w:kern w:val="2"/>
          <w:sz w:val="21"/>
          <w:szCs w:val="22"/>
        </w:rPr>
      </w:pPr>
      <w:r w:rsidRPr="00B77288">
        <w:rPr>
          <w:rFonts w:asciiTheme="majorEastAsia" w:eastAsiaTheme="majorEastAsia" w:hAnsiTheme="majorEastAsia" w:hint="eastAsia"/>
          <w:sz w:val="21"/>
          <w:szCs w:val="21"/>
        </w:rPr>
        <w:fldChar w:fldCharType="begin"/>
      </w:r>
      <w:r w:rsidR="00645D4B" w:rsidRPr="00295061">
        <w:rPr>
          <w:rFonts w:asciiTheme="majorEastAsia" w:eastAsiaTheme="majorEastAsia" w:hAnsiTheme="majorEastAsia" w:hint="eastAsia"/>
          <w:sz w:val="21"/>
          <w:szCs w:val="21"/>
        </w:rPr>
        <w:instrText xml:space="preserve">TOC \o "1-3" \h  \u </w:instrText>
      </w:r>
      <w:r w:rsidRPr="00B77288">
        <w:rPr>
          <w:rFonts w:asciiTheme="majorEastAsia" w:eastAsiaTheme="majorEastAsia" w:hAnsiTheme="majorEastAsia" w:hint="eastAsia"/>
          <w:sz w:val="21"/>
          <w:szCs w:val="21"/>
        </w:rPr>
        <w:fldChar w:fldCharType="separate"/>
      </w:r>
      <w:hyperlink w:anchor="_Toc391038206" w:history="1">
        <w:r w:rsidR="006E73C4" w:rsidRPr="005E3854">
          <w:rPr>
            <w:rStyle w:val="a5"/>
            <w:noProof/>
          </w:rPr>
          <w:t>1.</w:t>
        </w:r>
        <w:r w:rsidR="006E73C4">
          <w:rPr>
            <w:b w:val="0"/>
            <w:bCs w:val="0"/>
            <w:caps w:val="0"/>
            <w:noProof/>
            <w:kern w:val="2"/>
            <w:sz w:val="21"/>
            <w:szCs w:val="22"/>
          </w:rPr>
          <w:tab/>
        </w:r>
        <w:r w:rsidR="006E73C4" w:rsidRPr="005E3854">
          <w:rPr>
            <w:rStyle w:val="a5"/>
            <w:rFonts w:hint="eastAsia"/>
            <w:noProof/>
          </w:rPr>
          <w:t>登录</w:t>
        </w:r>
        <w:r w:rsidR="006E73C4" w:rsidRPr="005E3854">
          <w:rPr>
            <w:rStyle w:val="a5"/>
            <w:noProof/>
          </w:rPr>
          <w:t>/</w:t>
        </w:r>
        <w:r w:rsidR="006E73C4" w:rsidRPr="005E3854">
          <w:rPr>
            <w:rStyle w:val="a5"/>
            <w:rFonts w:hint="eastAsia"/>
            <w:noProof/>
          </w:rPr>
          <w:t>注销</w:t>
        </w:r>
        <w:r w:rsidR="006E73C4">
          <w:rPr>
            <w:noProof/>
          </w:rPr>
          <w:tab/>
        </w:r>
        <w:r>
          <w:rPr>
            <w:noProof/>
          </w:rPr>
          <w:fldChar w:fldCharType="begin"/>
        </w:r>
        <w:r w:rsidR="006E73C4">
          <w:rPr>
            <w:noProof/>
          </w:rPr>
          <w:instrText xml:space="preserve"> PAGEREF _Toc391038206 \h </w:instrText>
        </w:r>
        <w:r>
          <w:rPr>
            <w:noProof/>
          </w:rPr>
        </w:r>
        <w:r>
          <w:rPr>
            <w:noProof/>
          </w:rPr>
          <w:fldChar w:fldCharType="separate"/>
        </w:r>
        <w:r w:rsidR="006E73C4">
          <w:rPr>
            <w:noProof/>
          </w:rPr>
          <w:t>1</w:t>
        </w:r>
        <w:r>
          <w:rPr>
            <w:noProof/>
          </w:rPr>
          <w:fldChar w:fldCharType="end"/>
        </w:r>
      </w:hyperlink>
    </w:p>
    <w:p w:rsidR="006E73C4" w:rsidRDefault="00B77288">
      <w:pPr>
        <w:pStyle w:val="11"/>
        <w:tabs>
          <w:tab w:val="left" w:pos="420"/>
          <w:tab w:val="right" w:leader="dot" w:pos="8296"/>
        </w:tabs>
        <w:rPr>
          <w:b w:val="0"/>
          <w:bCs w:val="0"/>
          <w:caps w:val="0"/>
          <w:noProof/>
          <w:kern w:val="2"/>
          <w:sz w:val="21"/>
          <w:szCs w:val="22"/>
        </w:rPr>
      </w:pPr>
      <w:hyperlink w:anchor="_Toc391038207" w:history="1">
        <w:r w:rsidR="006E73C4" w:rsidRPr="005E3854">
          <w:rPr>
            <w:rStyle w:val="a5"/>
            <w:noProof/>
          </w:rPr>
          <w:t>2.</w:t>
        </w:r>
        <w:r w:rsidR="006E73C4">
          <w:rPr>
            <w:b w:val="0"/>
            <w:bCs w:val="0"/>
            <w:caps w:val="0"/>
            <w:noProof/>
            <w:kern w:val="2"/>
            <w:sz w:val="21"/>
            <w:szCs w:val="22"/>
          </w:rPr>
          <w:tab/>
        </w:r>
        <w:r w:rsidR="006E73C4" w:rsidRPr="005E3854">
          <w:rPr>
            <w:rStyle w:val="a5"/>
            <w:rFonts w:hint="eastAsia"/>
            <w:noProof/>
          </w:rPr>
          <w:t>应用管理</w:t>
        </w:r>
        <w:r w:rsidR="006E73C4">
          <w:rPr>
            <w:noProof/>
          </w:rPr>
          <w:tab/>
        </w:r>
        <w:r>
          <w:rPr>
            <w:noProof/>
          </w:rPr>
          <w:fldChar w:fldCharType="begin"/>
        </w:r>
        <w:r w:rsidR="006E73C4">
          <w:rPr>
            <w:noProof/>
          </w:rPr>
          <w:instrText xml:space="preserve"> PAGEREF _Toc391038207 \h </w:instrText>
        </w:r>
        <w:r>
          <w:rPr>
            <w:noProof/>
          </w:rPr>
        </w:r>
        <w:r>
          <w:rPr>
            <w:noProof/>
          </w:rPr>
          <w:fldChar w:fldCharType="separate"/>
        </w:r>
        <w:r w:rsidR="006E73C4">
          <w:rPr>
            <w:noProof/>
          </w:rPr>
          <w:t>2</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08" w:history="1">
        <w:r w:rsidR="006E73C4" w:rsidRPr="005E3854">
          <w:rPr>
            <w:rStyle w:val="a5"/>
            <w:noProof/>
          </w:rPr>
          <w:t>2.1</w:t>
        </w:r>
        <w:r w:rsidR="006E73C4" w:rsidRPr="005E3854">
          <w:rPr>
            <w:rStyle w:val="a5"/>
            <w:rFonts w:hint="eastAsia"/>
            <w:noProof/>
          </w:rPr>
          <w:t>壁纸管理</w:t>
        </w:r>
        <w:r w:rsidR="006E73C4">
          <w:rPr>
            <w:noProof/>
          </w:rPr>
          <w:tab/>
        </w:r>
        <w:r>
          <w:rPr>
            <w:noProof/>
          </w:rPr>
          <w:fldChar w:fldCharType="begin"/>
        </w:r>
        <w:r w:rsidR="006E73C4">
          <w:rPr>
            <w:noProof/>
          </w:rPr>
          <w:instrText xml:space="preserve"> PAGEREF _Toc391038208 \h </w:instrText>
        </w:r>
        <w:r>
          <w:rPr>
            <w:noProof/>
          </w:rPr>
        </w:r>
        <w:r>
          <w:rPr>
            <w:noProof/>
          </w:rPr>
          <w:fldChar w:fldCharType="separate"/>
        </w:r>
        <w:r w:rsidR="006E73C4">
          <w:rPr>
            <w:noProof/>
          </w:rPr>
          <w:t>2</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09" w:history="1">
        <w:r w:rsidR="006E73C4" w:rsidRPr="005E3854">
          <w:rPr>
            <w:rStyle w:val="a5"/>
            <w:noProof/>
          </w:rPr>
          <w:t>2.1.1</w:t>
        </w:r>
        <w:r w:rsidR="006E73C4" w:rsidRPr="005E3854">
          <w:rPr>
            <w:rStyle w:val="a5"/>
            <w:rFonts w:hint="eastAsia"/>
            <w:noProof/>
          </w:rPr>
          <w:t>新增壁纸</w:t>
        </w:r>
        <w:r w:rsidR="006E73C4">
          <w:rPr>
            <w:noProof/>
          </w:rPr>
          <w:tab/>
        </w:r>
        <w:r>
          <w:rPr>
            <w:noProof/>
          </w:rPr>
          <w:fldChar w:fldCharType="begin"/>
        </w:r>
        <w:r w:rsidR="006E73C4">
          <w:rPr>
            <w:noProof/>
          </w:rPr>
          <w:instrText xml:space="preserve"> PAGEREF _Toc391038209 \h </w:instrText>
        </w:r>
        <w:r>
          <w:rPr>
            <w:noProof/>
          </w:rPr>
        </w:r>
        <w:r>
          <w:rPr>
            <w:noProof/>
          </w:rPr>
          <w:fldChar w:fldCharType="separate"/>
        </w:r>
        <w:r w:rsidR="006E73C4">
          <w:rPr>
            <w:noProof/>
          </w:rPr>
          <w:t>2</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10" w:history="1">
        <w:r w:rsidR="006E73C4" w:rsidRPr="005E3854">
          <w:rPr>
            <w:rStyle w:val="a5"/>
            <w:noProof/>
          </w:rPr>
          <w:t>2.1.2</w:t>
        </w:r>
        <w:r w:rsidR="006E73C4" w:rsidRPr="005E3854">
          <w:rPr>
            <w:rStyle w:val="a5"/>
            <w:rFonts w:hint="eastAsia"/>
            <w:noProof/>
          </w:rPr>
          <w:t>修改壁纸</w:t>
        </w:r>
        <w:r w:rsidR="006E73C4">
          <w:rPr>
            <w:noProof/>
          </w:rPr>
          <w:tab/>
        </w:r>
        <w:r>
          <w:rPr>
            <w:noProof/>
          </w:rPr>
          <w:fldChar w:fldCharType="begin"/>
        </w:r>
        <w:r w:rsidR="006E73C4">
          <w:rPr>
            <w:noProof/>
          </w:rPr>
          <w:instrText xml:space="preserve"> PAGEREF _Toc391038210 \h </w:instrText>
        </w:r>
        <w:r>
          <w:rPr>
            <w:noProof/>
          </w:rPr>
        </w:r>
        <w:r>
          <w:rPr>
            <w:noProof/>
          </w:rPr>
          <w:fldChar w:fldCharType="separate"/>
        </w:r>
        <w:r w:rsidR="006E73C4">
          <w:rPr>
            <w:noProof/>
          </w:rPr>
          <w:t>3</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11" w:history="1">
        <w:r w:rsidR="006E73C4" w:rsidRPr="005E3854">
          <w:rPr>
            <w:rStyle w:val="a5"/>
            <w:noProof/>
          </w:rPr>
          <w:t>2.1.3</w:t>
        </w:r>
        <w:r w:rsidR="006E73C4" w:rsidRPr="005E3854">
          <w:rPr>
            <w:rStyle w:val="a5"/>
            <w:rFonts w:hint="eastAsia"/>
            <w:noProof/>
          </w:rPr>
          <w:t>删除壁纸</w:t>
        </w:r>
        <w:r w:rsidR="006E73C4">
          <w:rPr>
            <w:noProof/>
          </w:rPr>
          <w:tab/>
        </w:r>
        <w:r>
          <w:rPr>
            <w:noProof/>
          </w:rPr>
          <w:fldChar w:fldCharType="begin"/>
        </w:r>
        <w:r w:rsidR="006E73C4">
          <w:rPr>
            <w:noProof/>
          </w:rPr>
          <w:instrText xml:space="preserve"> PAGEREF _Toc391038211 \h </w:instrText>
        </w:r>
        <w:r>
          <w:rPr>
            <w:noProof/>
          </w:rPr>
        </w:r>
        <w:r>
          <w:rPr>
            <w:noProof/>
          </w:rPr>
          <w:fldChar w:fldCharType="separate"/>
        </w:r>
        <w:r w:rsidR="006E73C4">
          <w:rPr>
            <w:noProof/>
          </w:rPr>
          <w:t>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12" w:history="1">
        <w:r w:rsidR="006E73C4" w:rsidRPr="005E3854">
          <w:rPr>
            <w:rStyle w:val="a5"/>
            <w:noProof/>
          </w:rPr>
          <w:t>2.1.4</w:t>
        </w:r>
        <w:r w:rsidR="006E73C4" w:rsidRPr="005E3854">
          <w:rPr>
            <w:rStyle w:val="a5"/>
            <w:rFonts w:hint="eastAsia"/>
            <w:noProof/>
          </w:rPr>
          <w:t>查看壁纸</w:t>
        </w:r>
        <w:r w:rsidR="006E73C4">
          <w:rPr>
            <w:noProof/>
          </w:rPr>
          <w:tab/>
        </w:r>
        <w:r>
          <w:rPr>
            <w:noProof/>
          </w:rPr>
          <w:fldChar w:fldCharType="begin"/>
        </w:r>
        <w:r w:rsidR="006E73C4">
          <w:rPr>
            <w:noProof/>
          </w:rPr>
          <w:instrText xml:space="preserve"> PAGEREF _Toc391038212 \h </w:instrText>
        </w:r>
        <w:r>
          <w:rPr>
            <w:noProof/>
          </w:rPr>
        </w:r>
        <w:r>
          <w:rPr>
            <w:noProof/>
          </w:rPr>
          <w:fldChar w:fldCharType="separate"/>
        </w:r>
        <w:r w:rsidR="006E73C4">
          <w:rPr>
            <w:noProof/>
          </w:rPr>
          <w:t>5</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13" w:history="1">
        <w:r w:rsidR="006E73C4" w:rsidRPr="005E3854">
          <w:rPr>
            <w:rStyle w:val="a5"/>
            <w:noProof/>
          </w:rPr>
          <w:t>2.1.5</w:t>
        </w:r>
        <w:r w:rsidR="006E73C4" w:rsidRPr="005E3854">
          <w:rPr>
            <w:rStyle w:val="a5"/>
            <w:rFonts w:hint="eastAsia"/>
            <w:noProof/>
          </w:rPr>
          <w:t>查询壁纸</w:t>
        </w:r>
        <w:r w:rsidR="006E73C4">
          <w:rPr>
            <w:noProof/>
          </w:rPr>
          <w:tab/>
        </w:r>
        <w:r>
          <w:rPr>
            <w:noProof/>
          </w:rPr>
          <w:fldChar w:fldCharType="begin"/>
        </w:r>
        <w:r w:rsidR="006E73C4">
          <w:rPr>
            <w:noProof/>
          </w:rPr>
          <w:instrText xml:space="preserve"> PAGEREF _Toc391038213 \h </w:instrText>
        </w:r>
        <w:r>
          <w:rPr>
            <w:noProof/>
          </w:rPr>
        </w:r>
        <w:r>
          <w:rPr>
            <w:noProof/>
          </w:rPr>
          <w:fldChar w:fldCharType="separate"/>
        </w:r>
        <w:r w:rsidR="006E73C4">
          <w:rPr>
            <w:noProof/>
          </w:rPr>
          <w:t>5</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14" w:history="1">
        <w:r w:rsidR="006E73C4" w:rsidRPr="005E3854">
          <w:rPr>
            <w:rStyle w:val="a5"/>
            <w:noProof/>
          </w:rPr>
          <w:t>2.2</w:t>
        </w:r>
        <w:r w:rsidR="006E73C4" w:rsidRPr="005E3854">
          <w:rPr>
            <w:rStyle w:val="a5"/>
            <w:rFonts w:hint="eastAsia"/>
            <w:noProof/>
          </w:rPr>
          <w:t>铃声管理</w:t>
        </w:r>
        <w:r w:rsidR="006E73C4">
          <w:rPr>
            <w:noProof/>
          </w:rPr>
          <w:tab/>
        </w:r>
        <w:r>
          <w:rPr>
            <w:noProof/>
          </w:rPr>
          <w:fldChar w:fldCharType="begin"/>
        </w:r>
        <w:r w:rsidR="006E73C4">
          <w:rPr>
            <w:noProof/>
          </w:rPr>
          <w:instrText xml:space="preserve"> PAGEREF _Toc391038214 \h </w:instrText>
        </w:r>
        <w:r>
          <w:rPr>
            <w:noProof/>
          </w:rPr>
        </w:r>
        <w:r>
          <w:rPr>
            <w:noProof/>
          </w:rPr>
          <w:fldChar w:fldCharType="separate"/>
        </w:r>
        <w:r w:rsidR="006E73C4">
          <w:rPr>
            <w:noProof/>
          </w:rPr>
          <w:t>5</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15" w:history="1">
        <w:r w:rsidR="006E73C4" w:rsidRPr="005E3854">
          <w:rPr>
            <w:rStyle w:val="a5"/>
            <w:noProof/>
          </w:rPr>
          <w:t>2.2.1</w:t>
        </w:r>
        <w:r w:rsidR="006E73C4" w:rsidRPr="005E3854">
          <w:rPr>
            <w:rStyle w:val="a5"/>
            <w:rFonts w:hint="eastAsia"/>
            <w:noProof/>
          </w:rPr>
          <w:t>新增铃声</w:t>
        </w:r>
        <w:r w:rsidR="006E73C4">
          <w:rPr>
            <w:noProof/>
          </w:rPr>
          <w:tab/>
        </w:r>
        <w:r>
          <w:rPr>
            <w:noProof/>
          </w:rPr>
          <w:fldChar w:fldCharType="begin"/>
        </w:r>
        <w:r w:rsidR="006E73C4">
          <w:rPr>
            <w:noProof/>
          </w:rPr>
          <w:instrText xml:space="preserve"> PAGEREF _Toc391038215 \h </w:instrText>
        </w:r>
        <w:r>
          <w:rPr>
            <w:noProof/>
          </w:rPr>
        </w:r>
        <w:r>
          <w:rPr>
            <w:noProof/>
          </w:rPr>
          <w:fldChar w:fldCharType="separate"/>
        </w:r>
        <w:r w:rsidR="006E73C4">
          <w:rPr>
            <w:noProof/>
          </w:rPr>
          <w:t>6</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16" w:history="1">
        <w:r w:rsidR="006E73C4" w:rsidRPr="005E3854">
          <w:rPr>
            <w:rStyle w:val="a5"/>
            <w:noProof/>
          </w:rPr>
          <w:t>2.2.2</w:t>
        </w:r>
        <w:r w:rsidR="006E73C4" w:rsidRPr="005E3854">
          <w:rPr>
            <w:rStyle w:val="a5"/>
            <w:rFonts w:hint="eastAsia"/>
            <w:noProof/>
          </w:rPr>
          <w:t>修改铃声</w:t>
        </w:r>
        <w:r w:rsidR="006E73C4">
          <w:rPr>
            <w:noProof/>
          </w:rPr>
          <w:tab/>
        </w:r>
        <w:r>
          <w:rPr>
            <w:noProof/>
          </w:rPr>
          <w:fldChar w:fldCharType="begin"/>
        </w:r>
        <w:r w:rsidR="006E73C4">
          <w:rPr>
            <w:noProof/>
          </w:rPr>
          <w:instrText xml:space="preserve"> PAGEREF _Toc391038216 \h </w:instrText>
        </w:r>
        <w:r>
          <w:rPr>
            <w:noProof/>
          </w:rPr>
        </w:r>
        <w:r>
          <w:rPr>
            <w:noProof/>
          </w:rPr>
          <w:fldChar w:fldCharType="separate"/>
        </w:r>
        <w:r w:rsidR="006E73C4">
          <w:rPr>
            <w:noProof/>
          </w:rPr>
          <w:t>7</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17" w:history="1">
        <w:r w:rsidR="006E73C4" w:rsidRPr="005E3854">
          <w:rPr>
            <w:rStyle w:val="a5"/>
            <w:noProof/>
          </w:rPr>
          <w:t>2.2.3</w:t>
        </w:r>
        <w:r w:rsidR="006E73C4" w:rsidRPr="005E3854">
          <w:rPr>
            <w:rStyle w:val="a5"/>
            <w:rFonts w:hint="eastAsia"/>
            <w:noProof/>
          </w:rPr>
          <w:t>删除铃声</w:t>
        </w:r>
        <w:r w:rsidR="006E73C4">
          <w:rPr>
            <w:noProof/>
          </w:rPr>
          <w:tab/>
        </w:r>
        <w:r>
          <w:rPr>
            <w:noProof/>
          </w:rPr>
          <w:fldChar w:fldCharType="begin"/>
        </w:r>
        <w:r w:rsidR="006E73C4">
          <w:rPr>
            <w:noProof/>
          </w:rPr>
          <w:instrText xml:space="preserve"> PAGEREF _Toc391038217 \h </w:instrText>
        </w:r>
        <w:r>
          <w:rPr>
            <w:noProof/>
          </w:rPr>
        </w:r>
        <w:r>
          <w:rPr>
            <w:noProof/>
          </w:rPr>
          <w:fldChar w:fldCharType="separate"/>
        </w:r>
        <w:r w:rsidR="006E73C4">
          <w:rPr>
            <w:noProof/>
          </w:rPr>
          <w:t>7</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18" w:history="1">
        <w:r w:rsidR="006E73C4" w:rsidRPr="005E3854">
          <w:rPr>
            <w:rStyle w:val="a5"/>
            <w:noProof/>
          </w:rPr>
          <w:t>2.2.4</w:t>
        </w:r>
        <w:r w:rsidR="006E73C4" w:rsidRPr="005E3854">
          <w:rPr>
            <w:rStyle w:val="a5"/>
            <w:rFonts w:hint="eastAsia"/>
            <w:noProof/>
          </w:rPr>
          <w:t>查看铃声</w:t>
        </w:r>
        <w:r w:rsidR="006E73C4">
          <w:rPr>
            <w:noProof/>
          </w:rPr>
          <w:tab/>
        </w:r>
        <w:r>
          <w:rPr>
            <w:noProof/>
          </w:rPr>
          <w:fldChar w:fldCharType="begin"/>
        </w:r>
        <w:r w:rsidR="006E73C4">
          <w:rPr>
            <w:noProof/>
          </w:rPr>
          <w:instrText xml:space="preserve"> PAGEREF _Toc391038218 \h </w:instrText>
        </w:r>
        <w:r>
          <w:rPr>
            <w:noProof/>
          </w:rPr>
        </w:r>
        <w:r>
          <w:rPr>
            <w:noProof/>
          </w:rPr>
          <w:fldChar w:fldCharType="separate"/>
        </w:r>
        <w:r w:rsidR="006E73C4">
          <w:rPr>
            <w:noProof/>
          </w:rPr>
          <w:t>8</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19" w:history="1">
        <w:r w:rsidR="006E73C4" w:rsidRPr="005E3854">
          <w:rPr>
            <w:rStyle w:val="a5"/>
            <w:noProof/>
          </w:rPr>
          <w:t>2.2.5</w:t>
        </w:r>
        <w:r w:rsidR="006E73C4" w:rsidRPr="005E3854">
          <w:rPr>
            <w:rStyle w:val="a5"/>
            <w:rFonts w:hint="eastAsia"/>
            <w:noProof/>
          </w:rPr>
          <w:t>下载铃声</w:t>
        </w:r>
        <w:r w:rsidR="006E73C4">
          <w:rPr>
            <w:noProof/>
          </w:rPr>
          <w:tab/>
        </w:r>
        <w:r>
          <w:rPr>
            <w:noProof/>
          </w:rPr>
          <w:fldChar w:fldCharType="begin"/>
        </w:r>
        <w:r w:rsidR="006E73C4">
          <w:rPr>
            <w:noProof/>
          </w:rPr>
          <w:instrText xml:space="preserve"> PAGEREF _Toc391038219 \h </w:instrText>
        </w:r>
        <w:r>
          <w:rPr>
            <w:noProof/>
          </w:rPr>
        </w:r>
        <w:r>
          <w:rPr>
            <w:noProof/>
          </w:rPr>
          <w:fldChar w:fldCharType="separate"/>
        </w:r>
        <w:r w:rsidR="006E73C4">
          <w:rPr>
            <w:noProof/>
          </w:rPr>
          <w:t>8</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20" w:history="1">
        <w:r w:rsidR="006E73C4" w:rsidRPr="005E3854">
          <w:rPr>
            <w:rStyle w:val="a5"/>
            <w:noProof/>
          </w:rPr>
          <w:t>2.2.6</w:t>
        </w:r>
        <w:r w:rsidR="006E73C4" w:rsidRPr="005E3854">
          <w:rPr>
            <w:rStyle w:val="a5"/>
            <w:rFonts w:hint="eastAsia"/>
            <w:noProof/>
          </w:rPr>
          <w:t>查询铃声</w:t>
        </w:r>
        <w:r w:rsidR="006E73C4">
          <w:rPr>
            <w:noProof/>
          </w:rPr>
          <w:tab/>
        </w:r>
        <w:r>
          <w:rPr>
            <w:noProof/>
          </w:rPr>
          <w:fldChar w:fldCharType="begin"/>
        </w:r>
        <w:r w:rsidR="006E73C4">
          <w:rPr>
            <w:noProof/>
          </w:rPr>
          <w:instrText xml:space="preserve"> PAGEREF _Toc391038220 \h </w:instrText>
        </w:r>
        <w:r>
          <w:rPr>
            <w:noProof/>
          </w:rPr>
        </w:r>
        <w:r>
          <w:rPr>
            <w:noProof/>
          </w:rPr>
          <w:fldChar w:fldCharType="separate"/>
        </w:r>
        <w:r w:rsidR="006E73C4">
          <w:rPr>
            <w:noProof/>
          </w:rPr>
          <w:t>9</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21" w:history="1">
        <w:r w:rsidR="006E73C4" w:rsidRPr="005E3854">
          <w:rPr>
            <w:rStyle w:val="a5"/>
            <w:noProof/>
          </w:rPr>
          <w:t>2.3 app</w:t>
        </w:r>
        <w:r w:rsidR="006E73C4" w:rsidRPr="005E3854">
          <w:rPr>
            <w:rStyle w:val="a5"/>
            <w:rFonts w:hint="eastAsia"/>
            <w:noProof/>
          </w:rPr>
          <w:t>配置信息</w:t>
        </w:r>
        <w:r w:rsidR="006E73C4">
          <w:rPr>
            <w:noProof/>
          </w:rPr>
          <w:tab/>
        </w:r>
        <w:r>
          <w:rPr>
            <w:noProof/>
          </w:rPr>
          <w:fldChar w:fldCharType="begin"/>
        </w:r>
        <w:r w:rsidR="006E73C4">
          <w:rPr>
            <w:noProof/>
          </w:rPr>
          <w:instrText xml:space="preserve"> PAGEREF _Toc391038221 \h </w:instrText>
        </w:r>
        <w:r>
          <w:rPr>
            <w:noProof/>
          </w:rPr>
        </w:r>
        <w:r>
          <w:rPr>
            <w:noProof/>
          </w:rPr>
          <w:fldChar w:fldCharType="separate"/>
        </w:r>
        <w:r w:rsidR="006E73C4">
          <w:rPr>
            <w:noProof/>
          </w:rPr>
          <w:t>9</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22" w:history="1">
        <w:r w:rsidR="006E73C4" w:rsidRPr="005E3854">
          <w:rPr>
            <w:rStyle w:val="a5"/>
            <w:noProof/>
          </w:rPr>
          <w:t>2.3.1</w:t>
        </w:r>
        <w:r w:rsidR="006E73C4" w:rsidRPr="005E3854">
          <w:rPr>
            <w:rStyle w:val="a5"/>
            <w:rFonts w:hint="eastAsia"/>
            <w:noProof/>
          </w:rPr>
          <w:t>新增</w:t>
        </w:r>
        <w:r w:rsidR="006E73C4" w:rsidRPr="005E3854">
          <w:rPr>
            <w:rStyle w:val="a5"/>
            <w:noProof/>
          </w:rPr>
          <w:t>app</w:t>
        </w:r>
        <w:r w:rsidR="006E73C4" w:rsidRPr="005E3854">
          <w:rPr>
            <w:rStyle w:val="a5"/>
            <w:rFonts w:hint="eastAsia"/>
            <w:noProof/>
          </w:rPr>
          <w:t>配置信息</w:t>
        </w:r>
        <w:r w:rsidR="006E73C4">
          <w:rPr>
            <w:noProof/>
          </w:rPr>
          <w:tab/>
        </w:r>
        <w:r>
          <w:rPr>
            <w:noProof/>
          </w:rPr>
          <w:fldChar w:fldCharType="begin"/>
        </w:r>
        <w:r w:rsidR="006E73C4">
          <w:rPr>
            <w:noProof/>
          </w:rPr>
          <w:instrText xml:space="preserve"> PAGEREF _Toc391038222 \h </w:instrText>
        </w:r>
        <w:r>
          <w:rPr>
            <w:noProof/>
          </w:rPr>
        </w:r>
        <w:r>
          <w:rPr>
            <w:noProof/>
          </w:rPr>
          <w:fldChar w:fldCharType="separate"/>
        </w:r>
        <w:r w:rsidR="006E73C4">
          <w:rPr>
            <w:noProof/>
          </w:rPr>
          <w:t>10</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23" w:history="1">
        <w:r w:rsidR="006E73C4" w:rsidRPr="005E3854">
          <w:rPr>
            <w:rStyle w:val="a5"/>
            <w:noProof/>
          </w:rPr>
          <w:t>2.3.2</w:t>
        </w:r>
        <w:r w:rsidR="006E73C4" w:rsidRPr="005E3854">
          <w:rPr>
            <w:rStyle w:val="a5"/>
            <w:rFonts w:hint="eastAsia"/>
            <w:noProof/>
          </w:rPr>
          <w:t>修改</w:t>
        </w:r>
        <w:r w:rsidR="006E73C4" w:rsidRPr="005E3854">
          <w:rPr>
            <w:rStyle w:val="a5"/>
            <w:noProof/>
          </w:rPr>
          <w:t>app</w:t>
        </w:r>
        <w:r w:rsidR="006E73C4" w:rsidRPr="005E3854">
          <w:rPr>
            <w:rStyle w:val="a5"/>
            <w:rFonts w:hint="eastAsia"/>
            <w:noProof/>
          </w:rPr>
          <w:t>配置信息</w:t>
        </w:r>
        <w:r w:rsidR="006E73C4">
          <w:rPr>
            <w:noProof/>
          </w:rPr>
          <w:tab/>
        </w:r>
        <w:r>
          <w:rPr>
            <w:noProof/>
          </w:rPr>
          <w:fldChar w:fldCharType="begin"/>
        </w:r>
        <w:r w:rsidR="006E73C4">
          <w:rPr>
            <w:noProof/>
          </w:rPr>
          <w:instrText xml:space="preserve"> PAGEREF _Toc391038223 \h </w:instrText>
        </w:r>
        <w:r>
          <w:rPr>
            <w:noProof/>
          </w:rPr>
        </w:r>
        <w:r>
          <w:rPr>
            <w:noProof/>
          </w:rPr>
          <w:fldChar w:fldCharType="separate"/>
        </w:r>
        <w:r w:rsidR="006E73C4">
          <w:rPr>
            <w:noProof/>
          </w:rPr>
          <w:t>11</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24" w:history="1">
        <w:r w:rsidR="006E73C4" w:rsidRPr="005E3854">
          <w:rPr>
            <w:rStyle w:val="a5"/>
            <w:noProof/>
          </w:rPr>
          <w:t>2.3.3</w:t>
        </w:r>
        <w:r w:rsidR="006E73C4" w:rsidRPr="005E3854">
          <w:rPr>
            <w:rStyle w:val="a5"/>
            <w:rFonts w:hint="eastAsia"/>
            <w:noProof/>
          </w:rPr>
          <w:t>删除</w:t>
        </w:r>
        <w:r w:rsidR="006E73C4" w:rsidRPr="005E3854">
          <w:rPr>
            <w:rStyle w:val="a5"/>
            <w:noProof/>
          </w:rPr>
          <w:t>app</w:t>
        </w:r>
        <w:r w:rsidR="006E73C4" w:rsidRPr="005E3854">
          <w:rPr>
            <w:rStyle w:val="a5"/>
            <w:rFonts w:hint="eastAsia"/>
            <w:noProof/>
          </w:rPr>
          <w:t>配置信息</w:t>
        </w:r>
        <w:r w:rsidR="006E73C4">
          <w:rPr>
            <w:noProof/>
          </w:rPr>
          <w:tab/>
        </w:r>
        <w:r>
          <w:rPr>
            <w:noProof/>
          </w:rPr>
          <w:fldChar w:fldCharType="begin"/>
        </w:r>
        <w:r w:rsidR="006E73C4">
          <w:rPr>
            <w:noProof/>
          </w:rPr>
          <w:instrText xml:space="preserve"> PAGEREF _Toc391038224 \h </w:instrText>
        </w:r>
        <w:r>
          <w:rPr>
            <w:noProof/>
          </w:rPr>
        </w:r>
        <w:r>
          <w:rPr>
            <w:noProof/>
          </w:rPr>
          <w:fldChar w:fldCharType="separate"/>
        </w:r>
        <w:r w:rsidR="006E73C4">
          <w:rPr>
            <w:noProof/>
          </w:rPr>
          <w:t>12</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25" w:history="1">
        <w:r w:rsidR="006E73C4" w:rsidRPr="005E3854">
          <w:rPr>
            <w:rStyle w:val="a5"/>
            <w:noProof/>
          </w:rPr>
          <w:t>2.3.4</w:t>
        </w:r>
        <w:r w:rsidR="006E73C4" w:rsidRPr="005E3854">
          <w:rPr>
            <w:rStyle w:val="a5"/>
            <w:rFonts w:hint="eastAsia"/>
            <w:noProof/>
          </w:rPr>
          <w:t>查询</w:t>
        </w:r>
        <w:r w:rsidR="006E73C4" w:rsidRPr="005E3854">
          <w:rPr>
            <w:rStyle w:val="a5"/>
            <w:noProof/>
          </w:rPr>
          <w:t>app</w:t>
        </w:r>
        <w:r w:rsidR="006E73C4" w:rsidRPr="005E3854">
          <w:rPr>
            <w:rStyle w:val="a5"/>
            <w:rFonts w:hint="eastAsia"/>
            <w:noProof/>
          </w:rPr>
          <w:t>配置信息</w:t>
        </w:r>
        <w:r w:rsidR="006E73C4">
          <w:rPr>
            <w:noProof/>
          </w:rPr>
          <w:tab/>
        </w:r>
        <w:r>
          <w:rPr>
            <w:noProof/>
          </w:rPr>
          <w:fldChar w:fldCharType="begin"/>
        </w:r>
        <w:r w:rsidR="006E73C4">
          <w:rPr>
            <w:noProof/>
          </w:rPr>
          <w:instrText xml:space="preserve"> PAGEREF _Toc391038225 \h </w:instrText>
        </w:r>
        <w:r>
          <w:rPr>
            <w:noProof/>
          </w:rPr>
        </w:r>
        <w:r>
          <w:rPr>
            <w:noProof/>
          </w:rPr>
          <w:fldChar w:fldCharType="separate"/>
        </w:r>
        <w:r w:rsidR="006E73C4">
          <w:rPr>
            <w:noProof/>
          </w:rPr>
          <w:t>12</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26" w:history="1">
        <w:r w:rsidR="006E73C4" w:rsidRPr="005E3854">
          <w:rPr>
            <w:rStyle w:val="a5"/>
            <w:noProof/>
          </w:rPr>
          <w:t xml:space="preserve">2.4 </w:t>
        </w:r>
        <w:r w:rsidR="006E73C4" w:rsidRPr="005E3854">
          <w:rPr>
            <w:rStyle w:val="a5"/>
            <w:rFonts w:hint="eastAsia"/>
            <w:noProof/>
          </w:rPr>
          <w:t>应用评论管理</w:t>
        </w:r>
        <w:r w:rsidR="006E73C4">
          <w:rPr>
            <w:noProof/>
          </w:rPr>
          <w:tab/>
        </w:r>
        <w:r>
          <w:rPr>
            <w:noProof/>
          </w:rPr>
          <w:fldChar w:fldCharType="begin"/>
        </w:r>
        <w:r w:rsidR="006E73C4">
          <w:rPr>
            <w:noProof/>
          </w:rPr>
          <w:instrText xml:space="preserve"> PAGEREF _Toc391038226 \h </w:instrText>
        </w:r>
        <w:r>
          <w:rPr>
            <w:noProof/>
          </w:rPr>
        </w:r>
        <w:r>
          <w:rPr>
            <w:noProof/>
          </w:rPr>
          <w:fldChar w:fldCharType="separate"/>
        </w:r>
        <w:r w:rsidR="006E73C4">
          <w:rPr>
            <w:noProof/>
          </w:rPr>
          <w:t>12</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27" w:history="1">
        <w:r w:rsidR="006E73C4" w:rsidRPr="005E3854">
          <w:rPr>
            <w:rStyle w:val="a5"/>
            <w:noProof/>
          </w:rPr>
          <w:t>2.4.1</w:t>
        </w:r>
        <w:r w:rsidR="006E73C4" w:rsidRPr="005E3854">
          <w:rPr>
            <w:rStyle w:val="a5"/>
            <w:rFonts w:hint="eastAsia"/>
            <w:noProof/>
          </w:rPr>
          <w:t>修改应用评论</w:t>
        </w:r>
        <w:r w:rsidR="006E73C4">
          <w:rPr>
            <w:noProof/>
          </w:rPr>
          <w:tab/>
        </w:r>
        <w:r>
          <w:rPr>
            <w:noProof/>
          </w:rPr>
          <w:fldChar w:fldCharType="begin"/>
        </w:r>
        <w:r w:rsidR="006E73C4">
          <w:rPr>
            <w:noProof/>
          </w:rPr>
          <w:instrText xml:space="preserve"> PAGEREF _Toc391038227 \h </w:instrText>
        </w:r>
        <w:r>
          <w:rPr>
            <w:noProof/>
          </w:rPr>
        </w:r>
        <w:r>
          <w:rPr>
            <w:noProof/>
          </w:rPr>
          <w:fldChar w:fldCharType="separate"/>
        </w:r>
        <w:r w:rsidR="006E73C4">
          <w:rPr>
            <w:noProof/>
          </w:rPr>
          <w:t>13</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28" w:history="1">
        <w:r w:rsidR="006E73C4" w:rsidRPr="005E3854">
          <w:rPr>
            <w:rStyle w:val="a5"/>
            <w:noProof/>
          </w:rPr>
          <w:t>2.4.2</w:t>
        </w:r>
        <w:r w:rsidR="006E73C4" w:rsidRPr="005E3854">
          <w:rPr>
            <w:rStyle w:val="a5"/>
            <w:rFonts w:hint="eastAsia"/>
            <w:noProof/>
          </w:rPr>
          <w:t>查询应用评论</w:t>
        </w:r>
        <w:r w:rsidR="006E73C4">
          <w:rPr>
            <w:noProof/>
          </w:rPr>
          <w:tab/>
        </w:r>
        <w:r>
          <w:rPr>
            <w:noProof/>
          </w:rPr>
          <w:fldChar w:fldCharType="begin"/>
        </w:r>
        <w:r w:rsidR="006E73C4">
          <w:rPr>
            <w:noProof/>
          </w:rPr>
          <w:instrText xml:space="preserve"> PAGEREF _Toc391038228 \h </w:instrText>
        </w:r>
        <w:r>
          <w:rPr>
            <w:noProof/>
          </w:rPr>
        </w:r>
        <w:r>
          <w:rPr>
            <w:noProof/>
          </w:rPr>
          <w:fldChar w:fldCharType="separate"/>
        </w:r>
        <w:r w:rsidR="006E73C4">
          <w:rPr>
            <w:noProof/>
          </w:rPr>
          <w:t>13</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29" w:history="1">
        <w:r w:rsidR="006E73C4" w:rsidRPr="005E3854">
          <w:rPr>
            <w:rStyle w:val="a5"/>
            <w:noProof/>
          </w:rPr>
          <w:t>2.4.3</w:t>
        </w:r>
        <w:r w:rsidR="006E73C4" w:rsidRPr="005E3854">
          <w:rPr>
            <w:rStyle w:val="a5"/>
            <w:rFonts w:hint="eastAsia"/>
            <w:noProof/>
          </w:rPr>
          <w:t>删除应用评论信息</w:t>
        </w:r>
        <w:r w:rsidR="006E73C4">
          <w:rPr>
            <w:noProof/>
          </w:rPr>
          <w:tab/>
        </w:r>
        <w:r>
          <w:rPr>
            <w:noProof/>
          </w:rPr>
          <w:fldChar w:fldCharType="begin"/>
        </w:r>
        <w:r w:rsidR="006E73C4">
          <w:rPr>
            <w:noProof/>
          </w:rPr>
          <w:instrText xml:space="preserve"> PAGEREF _Toc391038229 \h </w:instrText>
        </w:r>
        <w:r>
          <w:rPr>
            <w:noProof/>
          </w:rPr>
        </w:r>
        <w:r>
          <w:rPr>
            <w:noProof/>
          </w:rPr>
          <w:fldChar w:fldCharType="separate"/>
        </w:r>
        <w:r w:rsidR="006E73C4">
          <w:rPr>
            <w:noProof/>
          </w:rPr>
          <w:t>14</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30" w:history="1">
        <w:r w:rsidR="006E73C4" w:rsidRPr="005E3854">
          <w:rPr>
            <w:rStyle w:val="a5"/>
            <w:noProof/>
          </w:rPr>
          <w:t xml:space="preserve">2.5 </w:t>
        </w:r>
        <w:r w:rsidR="006E73C4" w:rsidRPr="005E3854">
          <w:rPr>
            <w:rStyle w:val="a5"/>
            <w:rFonts w:hint="eastAsia"/>
            <w:noProof/>
          </w:rPr>
          <w:t>资源分类管理</w:t>
        </w:r>
        <w:r w:rsidR="006E73C4">
          <w:rPr>
            <w:noProof/>
          </w:rPr>
          <w:tab/>
        </w:r>
        <w:r>
          <w:rPr>
            <w:noProof/>
          </w:rPr>
          <w:fldChar w:fldCharType="begin"/>
        </w:r>
        <w:r w:rsidR="006E73C4">
          <w:rPr>
            <w:noProof/>
          </w:rPr>
          <w:instrText xml:space="preserve"> PAGEREF _Toc391038230 \h </w:instrText>
        </w:r>
        <w:r>
          <w:rPr>
            <w:noProof/>
          </w:rPr>
        </w:r>
        <w:r>
          <w:rPr>
            <w:noProof/>
          </w:rPr>
          <w:fldChar w:fldCharType="separate"/>
        </w:r>
        <w:r w:rsidR="006E73C4">
          <w:rPr>
            <w:noProof/>
          </w:rPr>
          <w:t>14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31" w:history="1">
        <w:r w:rsidR="006E73C4" w:rsidRPr="005E3854">
          <w:rPr>
            <w:rStyle w:val="a5"/>
            <w:noProof/>
          </w:rPr>
          <w:t>2.5.1</w:t>
        </w:r>
        <w:r w:rsidR="006E73C4" w:rsidRPr="005E3854">
          <w:rPr>
            <w:rStyle w:val="a5"/>
            <w:rFonts w:hint="eastAsia"/>
            <w:noProof/>
          </w:rPr>
          <w:t>新增资源分类</w:t>
        </w:r>
        <w:r w:rsidR="006E73C4">
          <w:rPr>
            <w:noProof/>
          </w:rPr>
          <w:tab/>
        </w:r>
        <w:r>
          <w:rPr>
            <w:noProof/>
          </w:rPr>
          <w:fldChar w:fldCharType="begin"/>
        </w:r>
        <w:r w:rsidR="006E73C4">
          <w:rPr>
            <w:noProof/>
          </w:rPr>
          <w:instrText xml:space="preserve"> PAGEREF _Toc391038231 \h </w:instrText>
        </w:r>
        <w:r>
          <w:rPr>
            <w:noProof/>
          </w:rPr>
        </w:r>
        <w:r>
          <w:rPr>
            <w:noProof/>
          </w:rPr>
          <w:fldChar w:fldCharType="separate"/>
        </w:r>
        <w:r w:rsidR="006E73C4">
          <w:rPr>
            <w:noProof/>
          </w:rPr>
          <w:t>14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32" w:history="1">
        <w:r w:rsidR="006E73C4" w:rsidRPr="005E3854">
          <w:rPr>
            <w:rStyle w:val="a5"/>
            <w:noProof/>
          </w:rPr>
          <w:t>2.5.2</w:t>
        </w:r>
        <w:r w:rsidR="006E73C4" w:rsidRPr="005E3854">
          <w:rPr>
            <w:rStyle w:val="a5"/>
            <w:rFonts w:hint="eastAsia"/>
            <w:noProof/>
          </w:rPr>
          <w:t>修改资源分类</w:t>
        </w:r>
        <w:r w:rsidR="006E73C4">
          <w:rPr>
            <w:noProof/>
          </w:rPr>
          <w:tab/>
        </w:r>
        <w:r>
          <w:rPr>
            <w:noProof/>
          </w:rPr>
          <w:fldChar w:fldCharType="begin"/>
        </w:r>
        <w:r w:rsidR="006E73C4">
          <w:rPr>
            <w:noProof/>
          </w:rPr>
          <w:instrText xml:space="preserve"> PAGEREF _Toc391038232 \h </w:instrText>
        </w:r>
        <w:r>
          <w:rPr>
            <w:noProof/>
          </w:rPr>
        </w:r>
        <w:r>
          <w:rPr>
            <w:noProof/>
          </w:rPr>
          <w:fldChar w:fldCharType="separate"/>
        </w:r>
        <w:r w:rsidR="006E73C4">
          <w:rPr>
            <w:noProof/>
          </w:rPr>
          <w:t>15</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33" w:history="1">
        <w:r w:rsidR="006E73C4" w:rsidRPr="005E3854">
          <w:rPr>
            <w:rStyle w:val="a5"/>
            <w:noProof/>
          </w:rPr>
          <w:t>2.5.3</w:t>
        </w:r>
        <w:r w:rsidR="006E73C4" w:rsidRPr="005E3854">
          <w:rPr>
            <w:rStyle w:val="a5"/>
            <w:rFonts w:hint="eastAsia"/>
            <w:noProof/>
          </w:rPr>
          <w:t>删除资源分类</w:t>
        </w:r>
        <w:r w:rsidR="006E73C4">
          <w:rPr>
            <w:noProof/>
          </w:rPr>
          <w:tab/>
        </w:r>
        <w:r>
          <w:rPr>
            <w:noProof/>
          </w:rPr>
          <w:fldChar w:fldCharType="begin"/>
        </w:r>
        <w:r w:rsidR="006E73C4">
          <w:rPr>
            <w:noProof/>
          </w:rPr>
          <w:instrText xml:space="preserve"> PAGEREF _Toc391038233 \h </w:instrText>
        </w:r>
        <w:r>
          <w:rPr>
            <w:noProof/>
          </w:rPr>
        </w:r>
        <w:r>
          <w:rPr>
            <w:noProof/>
          </w:rPr>
          <w:fldChar w:fldCharType="separate"/>
        </w:r>
        <w:r w:rsidR="006E73C4">
          <w:rPr>
            <w:noProof/>
          </w:rPr>
          <w:t>16</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34" w:history="1">
        <w:r w:rsidR="006E73C4" w:rsidRPr="005E3854">
          <w:rPr>
            <w:rStyle w:val="a5"/>
            <w:noProof/>
          </w:rPr>
          <w:t>2.5.4</w:t>
        </w:r>
        <w:r w:rsidR="006E73C4" w:rsidRPr="005E3854">
          <w:rPr>
            <w:rStyle w:val="a5"/>
            <w:rFonts w:hint="eastAsia"/>
            <w:noProof/>
          </w:rPr>
          <w:t>编辑排序资源分类</w:t>
        </w:r>
        <w:r w:rsidR="006E73C4">
          <w:rPr>
            <w:noProof/>
          </w:rPr>
          <w:tab/>
        </w:r>
        <w:r>
          <w:rPr>
            <w:noProof/>
          </w:rPr>
          <w:fldChar w:fldCharType="begin"/>
        </w:r>
        <w:r w:rsidR="006E73C4">
          <w:rPr>
            <w:noProof/>
          </w:rPr>
          <w:instrText xml:space="preserve"> PAGEREF _Toc391038234 \h </w:instrText>
        </w:r>
        <w:r>
          <w:rPr>
            <w:noProof/>
          </w:rPr>
        </w:r>
        <w:r>
          <w:rPr>
            <w:noProof/>
          </w:rPr>
          <w:fldChar w:fldCharType="separate"/>
        </w:r>
        <w:r w:rsidR="006E73C4">
          <w:rPr>
            <w:noProof/>
          </w:rPr>
          <w:t>17</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35" w:history="1">
        <w:r w:rsidR="006E73C4" w:rsidRPr="005E3854">
          <w:rPr>
            <w:rStyle w:val="a5"/>
            <w:noProof/>
          </w:rPr>
          <w:t>2.5.5</w:t>
        </w:r>
        <w:r w:rsidR="006E73C4" w:rsidRPr="005E3854">
          <w:rPr>
            <w:rStyle w:val="a5"/>
            <w:rFonts w:hint="eastAsia"/>
            <w:noProof/>
          </w:rPr>
          <w:t>查询资源分类</w:t>
        </w:r>
        <w:r w:rsidR="006E73C4">
          <w:rPr>
            <w:noProof/>
          </w:rPr>
          <w:tab/>
        </w:r>
        <w:r>
          <w:rPr>
            <w:noProof/>
          </w:rPr>
          <w:fldChar w:fldCharType="begin"/>
        </w:r>
        <w:r w:rsidR="006E73C4">
          <w:rPr>
            <w:noProof/>
          </w:rPr>
          <w:instrText xml:space="preserve"> PAGEREF _Toc391038235 \h </w:instrText>
        </w:r>
        <w:r>
          <w:rPr>
            <w:noProof/>
          </w:rPr>
        </w:r>
        <w:r>
          <w:rPr>
            <w:noProof/>
          </w:rPr>
          <w:fldChar w:fldCharType="separate"/>
        </w:r>
        <w:r w:rsidR="006E73C4">
          <w:rPr>
            <w:noProof/>
          </w:rPr>
          <w:t>17</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36" w:history="1">
        <w:r w:rsidR="006E73C4" w:rsidRPr="005E3854">
          <w:rPr>
            <w:rStyle w:val="a5"/>
            <w:noProof/>
          </w:rPr>
          <w:t>2.6</w:t>
        </w:r>
        <w:r w:rsidR="006E73C4" w:rsidRPr="005E3854">
          <w:rPr>
            <w:rStyle w:val="a5"/>
            <w:rFonts w:hint="eastAsia"/>
            <w:noProof/>
          </w:rPr>
          <w:t>自营</w:t>
        </w:r>
        <w:r w:rsidR="006E73C4" w:rsidRPr="005E3854">
          <w:rPr>
            <w:rStyle w:val="a5"/>
            <w:noProof/>
          </w:rPr>
          <w:t>app</w:t>
        </w:r>
        <w:r w:rsidR="006E73C4" w:rsidRPr="005E3854">
          <w:rPr>
            <w:rStyle w:val="a5"/>
            <w:rFonts w:hint="eastAsia"/>
            <w:noProof/>
          </w:rPr>
          <w:t>管理</w:t>
        </w:r>
        <w:r w:rsidR="006E73C4">
          <w:rPr>
            <w:noProof/>
          </w:rPr>
          <w:tab/>
        </w:r>
        <w:r>
          <w:rPr>
            <w:noProof/>
          </w:rPr>
          <w:fldChar w:fldCharType="begin"/>
        </w:r>
        <w:r w:rsidR="006E73C4">
          <w:rPr>
            <w:noProof/>
          </w:rPr>
          <w:instrText xml:space="preserve"> PAGEREF _Toc391038236 \h </w:instrText>
        </w:r>
        <w:r>
          <w:rPr>
            <w:noProof/>
          </w:rPr>
        </w:r>
        <w:r>
          <w:rPr>
            <w:noProof/>
          </w:rPr>
          <w:fldChar w:fldCharType="separate"/>
        </w:r>
        <w:r w:rsidR="006E73C4">
          <w:rPr>
            <w:noProof/>
          </w:rPr>
          <w:t>17</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37" w:history="1">
        <w:r w:rsidR="006E73C4" w:rsidRPr="005E3854">
          <w:rPr>
            <w:rStyle w:val="a5"/>
            <w:noProof/>
          </w:rPr>
          <w:t>2.6.1</w:t>
        </w:r>
        <w:r w:rsidR="006E73C4" w:rsidRPr="005E3854">
          <w:rPr>
            <w:rStyle w:val="a5"/>
            <w:rFonts w:hint="eastAsia"/>
            <w:noProof/>
          </w:rPr>
          <w:t>新增</w:t>
        </w:r>
        <w:r w:rsidR="006E73C4" w:rsidRPr="005E3854">
          <w:rPr>
            <w:rStyle w:val="a5"/>
            <w:noProof/>
          </w:rPr>
          <w:t>APP</w:t>
        </w:r>
        <w:r w:rsidR="006E73C4">
          <w:rPr>
            <w:noProof/>
          </w:rPr>
          <w:tab/>
        </w:r>
        <w:r>
          <w:rPr>
            <w:noProof/>
          </w:rPr>
          <w:fldChar w:fldCharType="begin"/>
        </w:r>
        <w:r w:rsidR="006E73C4">
          <w:rPr>
            <w:noProof/>
          </w:rPr>
          <w:instrText xml:space="preserve"> PAGEREF _Toc391038237 \h </w:instrText>
        </w:r>
        <w:r>
          <w:rPr>
            <w:noProof/>
          </w:rPr>
        </w:r>
        <w:r>
          <w:rPr>
            <w:noProof/>
          </w:rPr>
          <w:fldChar w:fldCharType="separate"/>
        </w:r>
        <w:r w:rsidR="006E73C4">
          <w:rPr>
            <w:noProof/>
          </w:rPr>
          <w:t>18</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38" w:history="1">
        <w:r w:rsidR="006E73C4" w:rsidRPr="005E3854">
          <w:rPr>
            <w:rStyle w:val="a5"/>
            <w:noProof/>
          </w:rPr>
          <w:t>2.6.2</w:t>
        </w:r>
        <w:r w:rsidR="006E73C4" w:rsidRPr="005E3854">
          <w:rPr>
            <w:rStyle w:val="a5"/>
            <w:rFonts w:hint="eastAsia"/>
            <w:noProof/>
          </w:rPr>
          <w:t>修改</w:t>
        </w:r>
        <w:r w:rsidR="006E73C4" w:rsidRPr="005E3854">
          <w:rPr>
            <w:rStyle w:val="a5"/>
            <w:noProof/>
          </w:rPr>
          <w:t>APP</w:t>
        </w:r>
        <w:r w:rsidR="006E73C4">
          <w:rPr>
            <w:noProof/>
          </w:rPr>
          <w:tab/>
        </w:r>
        <w:r>
          <w:rPr>
            <w:noProof/>
          </w:rPr>
          <w:fldChar w:fldCharType="begin"/>
        </w:r>
        <w:r w:rsidR="006E73C4">
          <w:rPr>
            <w:noProof/>
          </w:rPr>
          <w:instrText xml:space="preserve"> PAGEREF _Toc391038238 \h </w:instrText>
        </w:r>
        <w:r>
          <w:rPr>
            <w:noProof/>
          </w:rPr>
        </w:r>
        <w:r>
          <w:rPr>
            <w:noProof/>
          </w:rPr>
          <w:fldChar w:fldCharType="separate"/>
        </w:r>
        <w:r w:rsidR="006E73C4">
          <w:rPr>
            <w:noProof/>
          </w:rPr>
          <w:t>19</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39" w:history="1">
        <w:r w:rsidR="006E73C4" w:rsidRPr="005E3854">
          <w:rPr>
            <w:rStyle w:val="a5"/>
            <w:noProof/>
          </w:rPr>
          <w:t>2.6.3</w:t>
        </w:r>
        <w:r w:rsidR="006E73C4" w:rsidRPr="005E3854">
          <w:rPr>
            <w:rStyle w:val="a5"/>
            <w:rFonts w:hint="eastAsia"/>
            <w:noProof/>
          </w:rPr>
          <w:t>删除</w:t>
        </w:r>
        <w:r w:rsidR="006E73C4" w:rsidRPr="005E3854">
          <w:rPr>
            <w:rStyle w:val="a5"/>
            <w:noProof/>
          </w:rPr>
          <w:t>APP</w:t>
        </w:r>
        <w:r w:rsidR="006E73C4">
          <w:rPr>
            <w:noProof/>
          </w:rPr>
          <w:tab/>
        </w:r>
        <w:r>
          <w:rPr>
            <w:noProof/>
          </w:rPr>
          <w:fldChar w:fldCharType="begin"/>
        </w:r>
        <w:r w:rsidR="006E73C4">
          <w:rPr>
            <w:noProof/>
          </w:rPr>
          <w:instrText xml:space="preserve"> PAGEREF _Toc391038239 \h </w:instrText>
        </w:r>
        <w:r>
          <w:rPr>
            <w:noProof/>
          </w:rPr>
        </w:r>
        <w:r>
          <w:rPr>
            <w:noProof/>
          </w:rPr>
          <w:fldChar w:fldCharType="separate"/>
        </w:r>
        <w:r w:rsidR="006E73C4">
          <w:rPr>
            <w:noProof/>
          </w:rPr>
          <w:t>19</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40" w:history="1">
        <w:r w:rsidR="006E73C4" w:rsidRPr="005E3854">
          <w:rPr>
            <w:rStyle w:val="a5"/>
            <w:noProof/>
          </w:rPr>
          <w:t>2.6.4</w:t>
        </w:r>
        <w:r w:rsidR="006E73C4" w:rsidRPr="005E3854">
          <w:rPr>
            <w:rStyle w:val="a5"/>
            <w:rFonts w:hint="eastAsia"/>
            <w:noProof/>
          </w:rPr>
          <w:t>查看</w:t>
        </w:r>
        <w:r w:rsidR="006E73C4" w:rsidRPr="005E3854">
          <w:rPr>
            <w:rStyle w:val="a5"/>
            <w:noProof/>
          </w:rPr>
          <w:t>APP</w:t>
        </w:r>
        <w:r w:rsidR="006E73C4">
          <w:rPr>
            <w:noProof/>
          </w:rPr>
          <w:tab/>
        </w:r>
        <w:r>
          <w:rPr>
            <w:noProof/>
          </w:rPr>
          <w:fldChar w:fldCharType="begin"/>
        </w:r>
        <w:r w:rsidR="006E73C4">
          <w:rPr>
            <w:noProof/>
          </w:rPr>
          <w:instrText xml:space="preserve"> PAGEREF _Toc391038240 \h </w:instrText>
        </w:r>
        <w:r>
          <w:rPr>
            <w:noProof/>
          </w:rPr>
        </w:r>
        <w:r>
          <w:rPr>
            <w:noProof/>
          </w:rPr>
          <w:fldChar w:fldCharType="separate"/>
        </w:r>
        <w:r w:rsidR="006E73C4">
          <w:rPr>
            <w:noProof/>
          </w:rPr>
          <w:t>20</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41" w:history="1">
        <w:r w:rsidR="006E73C4" w:rsidRPr="005E3854">
          <w:rPr>
            <w:rStyle w:val="a5"/>
            <w:noProof/>
          </w:rPr>
          <w:t>2.6.5</w:t>
        </w:r>
        <w:r w:rsidR="006E73C4" w:rsidRPr="005E3854">
          <w:rPr>
            <w:rStyle w:val="a5"/>
            <w:rFonts w:hint="eastAsia"/>
            <w:noProof/>
          </w:rPr>
          <w:t>查询</w:t>
        </w:r>
        <w:r w:rsidR="006E73C4" w:rsidRPr="005E3854">
          <w:rPr>
            <w:rStyle w:val="a5"/>
            <w:noProof/>
          </w:rPr>
          <w:t>APP</w:t>
        </w:r>
        <w:r w:rsidR="006E73C4">
          <w:rPr>
            <w:noProof/>
          </w:rPr>
          <w:tab/>
        </w:r>
        <w:r>
          <w:rPr>
            <w:noProof/>
          </w:rPr>
          <w:fldChar w:fldCharType="begin"/>
        </w:r>
        <w:r w:rsidR="006E73C4">
          <w:rPr>
            <w:noProof/>
          </w:rPr>
          <w:instrText xml:space="preserve"> PAGEREF _Toc391038241 \h </w:instrText>
        </w:r>
        <w:r>
          <w:rPr>
            <w:noProof/>
          </w:rPr>
        </w:r>
        <w:r>
          <w:rPr>
            <w:noProof/>
          </w:rPr>
          <w:fldChar w:fldCharType="separate"/>
        </w:r>
        <w:r w:rsidR="006E73C4">
          <w:rPr>
            <w:noProof/>
          </w:rPr>
          <w:t>20</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42" w:history="1">
        <w:r w:rsidR="006E73C4" w:rsidRPr="005E3854">
          <w:rPr>
            <w:rStyle w:val="a5"/>
            <w:noProof/>
          </w:rPr>
          <w:t>2.6.6 apk</w:t>
        </w:r>
        <w:r w:rsidR="006E73C4" w:rsidRPr="005E3854">
          <w:rPr>
            <w:rStyle w:val="a5"/>
            <w:rFonts w:hint="eastAsia"/>
            <w:noProof/>
          </w:rPr>
          <w:t>管理</w:t>
        </w:r>
        <w:r w:rsidR="006E73C4">
          <w:rPr>
            <w:noProof/>
          </w:rPr>
          <w:tab/>
        </w:r>
        <w:r>
          <w:rPr>
            <w:noProof/>
          </w:rPr>
          <w:fldChar w:fldCharType="begin"/>
        </w:r>
        <w:r w:rsidR="006E73C4">
          <w:rPr>
            <w:noProof/>
          </w:rPr>
          <w:instrText xml:space="preserve"> PAGEREF _Toc391038242 \h </w:instrText>
        </w:r>
        <w:r>
          <w:rPr>
            <w:noProof/>
          </w:rPr>
        </w:r>
        <w:r>
          <w:rPr>
            <w:noProof/>
          </w:rPr>
          <w:fldChar w:fldCharType="separate"/>
        </w:r>
        <w:r w:rsidR="006E73C4">
          <w:rPr>
            <w:noProof/>
          </w:rPr>
          <w:t>20</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43" w:history="1">
        <w:r w:rsidR="006E73C4" w:rsidRPr="005E3854">
          <w:rPr>
            <w:rStyle w:val="a5"/>
            <w:noProof/>
          </w:rPr>
          <w:t>2.6.7</w:t>
        </w:r>
        <w:r w:rsidR="006E73C4" w:rsidRPr="005E3854">
          <w:rPr>
            <w:rStyle w:val="a5"/>
            <w:rFonts w:hint="eastAsia"/>
            <w:noProof/>
          </w:rPr>
          <w:t>截图管理</w:t>
        </w:r>
        <w:r w:rsidR="006E73C4">
          <w:rPr>
            <w:noProof/>
          </w:rPr>
          <w:tab/>
        </w:r>
        <w:r>
          <w:rPr>
            <w:noProof/>
          </w:rPr>
          <w:fldChar w:fldCharType="begin"/>
        </w:r>
        <w:r w:rsidR="006E73C4">
          <w:rPr>
            <w:noProof/>
          </w:rPr>
          <w:instrText xml:space="preserve"> PAGEREF _Toc391038243 \h </w:instrText>
        </w:r>
        <w:r>
          <w:rPr>
            <w:noProof/>
          </w:rPr>
        </w:r>
        <w:r>
          <w:rPr>
            <w:noProof/>
          </w:rPr>
          <w:fldChar w:fldCharType="separate"/>
        </w:r>
        <w:r w:rsidR="006E73C4">
          <w:rPr>
            <w:noProof/>
          </w:rPr>
          <w:t>24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44" w:history="1">
        <w:r w:rsidR="006E73C4" w:rsidRPr="005E3854">
          <w:rPr>
            <w:rStyle w:val="a5"/>
            <w:noProof/>
          </w:rPr>
          <w:t>2.6.8</w:t>
        </w:r>
        <w:r w:rsidR="006E73C4" w:rsidRPr="005E3854">
          <w:rPr>
            <w:rStyle w:val="a5"/>
            <w:rFonts w:hint="eastAsia"/>
            <w:noProof/>
          </w:rPr>
          <w:t>评论</w:t>
        </w:r>
        <w:r w:rsidR="006E73C4">
          <w:rPr>
            <w:noProof/>
          </w:rPr>
          <w:tab/>
        </w:r>
        <w:r>
          <w:rPr>
            <w:noProof/>
          </w:rPr>
          <w:fldChar w:fldCharType="begin"/>
        </w:r>
        <w:r w:rsidR="006E73C4">
          <w:rPr>
            <w:noProof/>
          </w:rPr>
          <w:instrText xml:space="preserve"> PAGEREF _Toc391038244 \h </w:instrText>
        </w:r>
        <w:r>
          <w:rPr>
            <w:noProof/>
          </w:rPr>
        </w:r>
        <w:r>
          <w:rPr>
            <w:noProof/>
          </w:rPr>
          <w:fldChar w:fldCharType="separate"/>
        </w:r>
        <w:r w:rsidR="006E73C4">
          <w:rPr>
            <w:noProof/>
          </w:rPr>
          <w:t>26</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45" w:history="1">
        <w:r w:rsidR="006E73C4" w:rsidRPr="005E3854">
          <w:rPr>
            <w:rStyle w:val="a5"/>
            <w:noProof/>
          </w:rPr>
          <w:t xml:space="preserve">2.7 </w:t>
        </w:r>
        <w:r w:rsidR="006E73C4" w:rsidRPr="005E3854">
          <w:rPr>
            <w:rStyle w:val="a5"/>
            <w:rFonts w:hint="eastAsia"/>
            <w:noProof/>
          </w:rPr>
          <w:t>全部</w:t>
        </w:r>
        <w:r w:rsidR="006E73C4" w:rsidRPr="005E3854">
          <w:rPr>
            <w:rStyle w:val="a5"/>
            <w:noProof/>
          </w:rPr>
          <w:t>APP</w:t>
        </w:r>
        <w:r w:rsidR="006E73C4" w:rsidRPr="005E3854">
          <w:rPr>
            <w:rStyle w:val="a5"/>
            <w:rFonts w:hint="eastAsia"/>
            <w:noProof/>
          </w:rPr>
          <w:t>管理</w:t>
        </w:r>
        <w:r w:rsidR="006E73C4">
          <w:rPr>
            <w:noProof/>
          </w:rPr>
          <w:tab/>
        </w:r>
        <w:r>
          <w:rPr>
            <w:noProof/>
          </w:rPr>
          <w:fldChar w:fldCharType="begin"/>
        </w:r>
        <w:r w:rsidR="006E73C4">
          <w:rPr>
            <w:noProof/>
          </w:rPr>
          <w:instrText xml:space="preserve"> PAGEREF _Toc391038245 \h </w:instrText>
        </w:r>
        <w:r>
          <w:rPr>
            <w:noProof/>
          </w:rPr>
        </w:r>
        <w:r>
          <w:rPr>
            <w:noProof/>
          </w:rPr>
          <w:fldChar w:fldCharType="separate"/>
        </w:r>
        <w:r w:rsidR="006E73C4">
          <w:rPr>
            <w:noProof/>
          </w:rPr>
          <w:t>26</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46" w:history="1">
        <w:r w:rsidR="006E73C4" w:rsidRPr="005E3854">
          <w:rPr>
            <w:rStyle w:val="a5"/>
            <w:noProof/>
          </w:rPr>
          <w:t>2.8</w:t>
        </w:r>
        <w:r w:rsidR="006E73C4" w:rsidRPr="005E3854">
          <w:rPr>
            <w:rStyle w:val="a5"/>
            <w:rFonts w:hint="eastAsia"/>
            <w:noProof/>
          </w:rPr>
          <w:t>应用分</w:t>
        </w:r>
        <w:r w:rsidR="006E73C4" w:rsidRPr="005E3854">
          <w:rPr>
            <w:rStyle w:val="a5"/>
            <w:rFonts w:hint="eastAsia"/>
            <w:noProof/>
          </w:rPr>
          <w:t>发</w:t>
        </w:r>
        <w:r w:rsidR="006E73C4" w:rsidRPr="005E3854">
          <w:rPr>
            <w:rStyle w:val="a5"/>
            <w:rFonts w:hint="eastAsia"/>
            <w:noProof/>
          </w:rPr>
          <w:t>统计</w:t>
        </w:r>
        <w:r w:rsidR="006E73C4">
          <w:rPr>
            <w:noProof/>
          </w:rPr>
          <w:tab/>
        </w:r>
        <w:r>
          <w:rPr>
            <w:noProof/>
          </w:rPr>
          <w:fldChar w:fldCharType="begin"/>
        </w:r>
        <w:r w:rsidR="006E73C4">
          <w:rPr>
            <w:noProof/>
          </w:rPr>
          <w:instrText xml:space="preserve"> PAGEREF _Toc391038246 \h </w:instrText>
        </w:r>
        <w:r>
          <w:rPr>
            <w:noProof/>
          </w:rPr>
        </w:r>
        <w:r>
          <w:rPr>
            <w:noProof/>
          </w:rPr>
          <w:fldChar w:fldCharType="separate"/>
        </w:r>
        <w:r w:rsidR="006E73C4">
          <w:rPr>
            <w:noProof/>
          </w:rPr>
          <w:t>27</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47" w:history="1">
        <w:r w:rsidR="006E73C4" w:rsidRPr="005E3854">
          <w:rPr>
            <w:rStyle w:val="a5"/>
            <w:noProof/>
          </w:rPr>
          <w:t>2.8.1</w:t>
        </w:r>
        <w:r w:rsidR="006E73C4" w:rsidRPr="005E3854">
          <w:rPr>
            <w:rStyle w:val="a5"/>
            <w:rFonts w:hint="eastAsia"/>
            <w:noProof/>
          </w:rPr>
          <w:t>查询</w:t>
        </w:r>
        <w:r w:rsidR="006E73C4">
          <w:rPr>
            <w:noProof/>
          </w:rPr>
          <w:tab/>
        </w:r>
        <w:r>
          <w:rPr>
            <w:noProof/>
          </w:rPr>
          <w:fldChar w:fldCharType="begin"/>
        </w:r>
        <w:r w:rsidR="006E73C4">
          <w:rPr>
            <w:noProof/>
          </w:rPr>
          <w:instrText xml:space="preserve"> PAGEREF _Toc391038247 \h </w:instrText>
        </w:r>
        <w:r>
          <w:rPr>
            <w:noProof/>
          </w:rPr>
        </w:r>
        <w:r>
          <w:rPr>
            <w:noProof/>
          </w:rPr>
          <w:fldChar w:fldCharType="separate"/>
        </w:r>
        <w:r w:rsidR="006E73C4">
          <w:rPr>
            <w:noProof/>
          </w:rPr>
          <w:t>27</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48" w:history="1">
        <w:r w:rsidR="006E73C4" w:rsidRPr="005E3854">
          <w:rPr>
            <w:rStyle w:val="a5"/>
            <w:noProof/>
          </w:rPr>
          <w:t>2.8.2</w:t>
        </w:r>
        <w:r w:rsidR="006E73C4" w:rsidRPr="005E3854">
          <w:rPr>
            <w:rStyle w:val="a5"/>
            <w:rFonts w:hint="eastAsia"/>
            <w:noProof/>
          </w:rPr>
          <w:t>导出</w:t>
        </w:r>
        <w:r w:rsidR="006E73C4">
          <w:rPr>
            <w:noProof/>
          </w:rPr>
          <w:tab/>
        </w:r>
        <w:r>
          <w:rPr>
            <w:noProof/>
          </w:rPr>
          <w:fldChar w:fldCharType="begin"/>
        </w:r>
        <w:r w:rsidR="006E73C4">
          <w:rPr>
            <w:noProof/>
          </w:rPr>
          <w:instrText xml:space="preserve"> PAGEREF _Toc391038248 \h </w:instrText>
        </w:r>
        <w:r>
          <w:rPr>
            <w:noProof/>
          </w:rPr>
        </w:r>
        <w:r>
          <w:rPr>
            <w:noProof/>
          </w:rPr>
          <w:fldChar w:fldCharType="separate"/>
        </w:r>
        <w:r w:rsidR="006E73C4">
          <w:rPr>
            <w:noProof/>
          </w:rPr>
          <w:t>27</w:t>
        </w:r>
        <w:r>
          <w:rPr>
            <w:noProof/>
          </w:rPr>
          <w:fldChar w:fldCharType="end"/>
        </w:r>
      </w:hyperlink>
    </w:p>
    <w:p w:rsidR="006E73C4" w:rsidRDefault="00B77288">
      <w:pPr>
        <w:pStyle w:val="11"/>
        <w:tabs>
          <w:tab w:val="right" w:leader="dot" w:pos="8296"/>
        </w:tabs>
        <w:rPr>
          <w:b w:val="0"/>
          <w:bCs w:val="0"/>
          <w:caps w:val="0"/>
          <w:noProof/>
          <w:kern w:val="2"/>
          <w:sz w:val="21"/>
          <w:szCs w:val="22"/>
        </w:rPr>
      </w:pPr>
      <w:hyperlink w:anchor="_Toc391038249" w:history="1">
        <w:r w:rsidR="006E73C4" w:rsidRPr="005E3854">
          <w:rPr>
            <w:rStyle w:val="a5"/>
            <w:noProof/>
          </w:rPr>
          <w:t>3</w:t>
        </w:r>
        <w:r w:rsidR="006E73C4" w:rsidRPr="005E3854">
          <w:rPr>
            <w:rStyle w:val="a5"/>
            <w:rFonts w:hint="eastAsia"/>
            <w:noProof/>
          </w:rPr>
          <w:t>平台管理</w:t>
        </w:r>
        <w:r w:rsidR="006E73C4">
          <w:rPr>
            <w:noProof/>
          </w:rPr>
          <w:tab/>
        </w:r>
        <w:r>
          <w:rPr>
            <w:noProof/>
          </w:rPr>
          <w:fldChar w:fldCharType="begin"/>
        </w:r>
        <w:r w:rsidR="006E73C4">
          <w:rPr>
            <w:noProof/>
          </w:rPr>
          <w:instrText xml:space="preserve"> PAGEREF _Toc391038249 \h </w:instrText>
        </w:r>
        <w:r>
          <w:rPr>
            <w:noProof/>
          </w:rPr>
        </w:r>
        <w:r>
          <w:rPr>
            <w:noProof/>
          </w:rPr>
          <w:fldChar w:fldCharType="separate"/>
        </w:r>
        <w:r w:rsidR="006E73C4">
          <w:rPr>
            <w:noProof/>
          </w:rPr>
          <w:t>28</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50" w:history="1">
        <w:r w:rsidR="006E73C4" w:rsidRPr="005E3854">
          <w:rPr>
            <w:rStyle w:val="a5"/>
            <w:noProof/>
          </w:rPr>
          <w:t>3.1</w:t>
        </w:r>
        <w:r w:rsidR="006E73C4" w:rsidRPr="005E3854">
          <w:rPr>
            <w:rStyle w:val="a5"/>
            <w:rFonts w:hint="eastAsia"/>
            <w:noProof/>
          </w:rPr>
          <w:t>栏目分</w:t>
        </w:r>
        <w:r w:rsidR="006E73C4" w:rsidRPr="005E3854">
          <w:rPr>
            <w:rStyle w:val="a5"/>
            <w:rFonts w:hint="eastAsia"/>
            <w:noProof/>
          </w:rPr>
          <w:t>发</w:t>
        </w:r>
        <w:r w:rsidR="006E73C4" w:rsidRPr="005E3854">
          <w:rPr>
            <w:rStyle w:val="a5"/>
            <w:rFonts w:hint="eastAsia"/>
            <w:noProof/>
          </w:rPr>
          <w:t>管理</w:t>
        </w:r>
        <w:r w:rsidR="006E73C4">
          <w:rPr>
            <w:noProof/>
          </w:rPr>
          <w:tab/>
        </w:r>
        <w:r>
          <w:rPr>
            <w:noProof/>
          </w:rPr>
          <w:fldChar w:fldCharType="begin"/>
        </w:r>
        <w:r w:rsidR="006E73C4">
          <w:rPr>
            <w:noProof/>
          </w:rPr>
          <w:instrText xml:space="preserve"> PAGEREF _Toc391038250 \h </w:instrText>
        </w:r>
        <w:r>
          <w:rPr>
            <w:noProof/>
          </w:rPr>
        </w:r>
        <w:r>
          <w:rPr>
            <w:noProof/>
          </w:rPr>
          <w:fldChar w:fldCharType="separate"/>
        </w:r>
        <w:r w:rsidR="006E73C4">
          <w:rPr>
            <w:noProof/>
          </w:rPr>
          <w:t>28</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51" w:history="1">
        <w:r w:rsidR="006E73C4" w:rsidRPr="005E3854">
          <w:rPr>
            <w:rStyle w:val="a5"/>
            <w:noProof/>
          </w:rPr>
          <w:t>3.1.1</w:t>
        </w:r>
        <w:r w:rsidR="006E73C4" w:rsidRPr="005E3854">
          <w:rPr>
            <w:rStyle w:val="a5"/>
            <w:rFonts w:hint="eastAsia"/>
            <w:noProof/>
          </w:rPr>
          <w:t>分发管理</w:t>
        </w:r>
        <w:r w:rsidR="006E73C4">
          <w:rPr>
            <w:noProof/>
          </w:rPr>
          <w:tab/>
        </w:r>
        <w:r>
          <w:rPr>
            <w:noProof/>
          </w:rPr>
          <w:fldChar w:fldCharType="begin"/>
        </w:r>
        <w:r w:rsidR="006E73C4">
          <w:rPr>
            <w:noProof/>
          </w:rPr>
          <w:instrText xml:space="preserve"> PAGEREF _Toc391038251 \h </w:instrText>
        </w:r>
        <w:r>
          <w:rPr>
            <w:noProof/>
          </w:rPr>
        </w:r>
        <w:r>
          <w:rPr>
            <w:noProof/>
          </w:rPr>
          <w:fldChar w:fldCharType="separate"/>
        </w:r>
        <w:r w:rsidR="006E73C4">
          <w:rPr>
            <w:noProof/>
          </w:rPr>
          <w:t>29</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52" w:history="1">
        <w:r w:rsidR="006E73C4" w:rsidRPr="005E3854">
          <w:rPr>
            <w:rStyle w:val="a5"/>
            <w:noProof/>
          </w:rPr>
          <w:t>3.1.2</w:t>
        </w:r>
        <w:r w:rsidR="006E73C4" w:rsidRPr="005E3854">
          <w:rPr>
            <w:rStyle w:val="a5"/>
            <w:rFonts w:hint="eastAsia"/>
            <w:noProof/>
          </w:rPr>
          <w:t>生效</w:t>
        </w:r>
        <w:r w:rsidR="006E73C4">
          <w:rPr>
            <w:noProof/>
          </w:rPr>
          <w:tab/>
        </w:r>
        <w:r>
          <w:rPr>
            <w:noProof/>
          </w:rPr>
          <w:fldChar w:fldCharType="begin"/>
        </w:r>
        <w:r w:rsidR="006E73C4">
          <w:rPr>
            <w:noProof/>
          </w:rPr>
          <w:instrText xml:space="preserve"> PAGEREF _Toc391038252 \h </w:instrText>
        </w:r>
        <w:r>
          <w:rPr>
            <w:noProof/>
          </w:rPr>
        </w:r>
        <w:r>
          <w:rPr>
            <w:noProof/>
          </w:rPr>
          <w:fldChar w:fldCharType="separate"/>
        </w:r>
        <w:r w:rsidR="006E73C4">
          <w:rPr>
            <w:noProof/>
          </w:rPr>
          <w:t>30</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53" w:history="1">
        <w:r w:rsidR="006E73C4" w:rsidRPr="005E3854">
          <w:rPr>
            <w:rStyle w:val="a5"/>
            <w:noProof/>
          </w:rPr>
          <w:t>3.1.3</w:t>
        </w:r>
        <w:r w:rsidR="006E73C4" w:rsidRPr="005E3854">
          <w:rPr>
            <w:rStyle w:val="a5"/>
            <w:rFonts w:hint="eastAsia"/>
            <w:noProof/>
          </w:rPr>
          <w:t>生效查询</w:t>
        </w:r>
        <w:r w:rsidR="006E73C4">
          <w:rPr>
            <w:noProof/>
          </w:rPr>
          <w:tab/>
        </w:r>
        <w:r>
          <w:rPr>
            <w:noProof/>
          </w:rPr>
          <w:fldChar w:fldCharType="begin"/>
        </w:r>
        <w:r w:rsidR="006E73C4">
          <w:rPr>
            <w:noProof/>
          </w:rPr>
          <w:instrText xml:space="preserve"> PAGEREF _Toc391038253 \h </w:instrText>
        </w:r>
        <w:r>
          <w:rPr>
            <w:noProof/>
          </w:rPr>
        </w:r>
        <w:r>
          <w:rPr>
            <w:noProof/>
          </w:rPr>
          <w:fldChar w:fldCharType="separate"/>
        </w:r>
        <w:r w:rsidR="006E73C4">
          <w:rPr>
            <w:noProof/>
          </w:rPr>
          <w:t>31</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54" w:history="1">
        <w:r w:rsidR="006E73C4" w:rsidRPr="005E3854">
          <w:rPr>
            <w:rStyle w:val="a5"/>
            <w:noProof/>
          </w:rPr>
          <w:t>3.1.4</w:t>
        </w:r>
        <w:r w:rsidR="006E73C4" w:rsidRPr="005E3854">
          <w:rPr>
            <w:rStyle w:val="a5"/>
            <w:rFonts w:hint="eastAsia"/>
            <w:noProof/>
          </w:rPr>
          <w:t>栏目分发排序</w:t>
        </w:r>
        <w:r w:rsidR="006E73C4">
          <w:rPr>
            <w:noProof/>
          </w:rPr>
          <w:tab/>
        </w:r>
        <w:r>
          <w:rPr>
            <w:noProof/>
          </w:rPr>
          <w:fldChar w:fldCharType="begin"/>
        </w:r>
        <w:r w:rsidR="006E73C4">
          <w:rPr>
            <w:noProof/>
          </w:rPr>
          <w:instrText xml:space="preserve"> PAGEREF _Toc391038254 \h </w:instrText>
        </w:r>
        <w:r>
          <w:rPr>
            <w:noProof/>
          </w:rPr>
        </w:r>
        <w:r>
          <w:rPr>
            <w:noProof/>
          </w:rPr>
          <w:fldChar w:fldCharType="separate"/>
        </w:r>
        <w:r w:rsidR="006E73C4">
          <w:rPr>
            <w:noProof/>
          </w:rPr>
          <w:t>31</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55" w:history="1">
        <w:r w:rsidR="006E73C4" w:rsidRPr="005E3854">
          <w:rPr>
            <w:rStyle w:val="a5"/>
            <w:noProof/>
          </w:rPr>
          <w:t xml:space="preserve">3.2 </w:t>
        </w:r>
        <w:r w:rsidR="006E73C4" w:rsidRPr="005E3854">
          <w:rPr>
            <w:rStyle w:val="a5"/>
            <w:rFonts w:hint="eastAsia"/>
            <w:noProof/>
          </w:rPr>
          <w:t>壁纸专题管理</w:t>
        </w:r>
        <w:r w:rsidR="006E73C4">
          <w:rPr>
            <w:noProof/>
          </w:rPr>
          <w:tab/>
        </w:r>
        <w:r>
          <w:rPr>
            <w:noProof/>
          </w:rPr>
          <w:fldChar w:fldCharType="begin"/>
        </w:r>
        <w:r w:rsidR="006E73C4">
          <w:rPr>
            <w:noProof/>
          </w:rPr>
          <w:instrText xml:space="preserve"> PAGEREF _Toc391038255 \h </w:instrText>
        </w:r>
        <w:r>
          <w:rPr>
            <w:noProof/>
          </w:rPr>
        </w:r>
        <w:r>
          <w:rPr>
            <w:noProof/>
          </w:rPr>
          <w:fldChar w:fldCharType="separate"/>
        </w:r>
        <w:r w:rsidR="006E73C4">
          <w:rPr>
            <w:noProof/>
          </w:rPr>
          <w:t>32</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56" w:history="1">
        <w:r w:rsidR="006E73C4" w:rsidRPr="005E3854">
          <w:rPr>
            <w:rStyle w:val="a5"/>
            <w:noProof/>
          </w:rPr>
          <w:t>3.2.1</w:t>
        </w:r>
        <w:r w:rsidR="006E73C4" w:rsidRPr="005E3854">
          <w:rPr>
            <w:rStyle w:val="a5"/>
            <w:rFonts w:hint="eastAsia"/>
            <w:noProof/>
          </w:rPr>
          <w:t>添加壁纸专题</w:t>
        </w:r>
        <w:r w:rsidR="006E73C4">
          <w:rPr>
            <w:noProof/>
          </w:rPr>
          <w:tab/>
        </w:r>
        <w:r>
          <w:rPr>
            <w:noProof/>
          </w:rPr>
          <w:fldChar w:fldCharType="begin"/>
        </w:r>
        <w:r w:rsidR="006E73C4">
          <w:rPr>
            <w:noProof/>
          </w:rPr>
          <w:instrText xml:space="preserve"> PAGEREF _Toc391038256 \h </w:instrText>
        </w:r>
        <w:r>
          <w:rPr>
            <w:noProof/>
          </w:rPr>
        </w:r>
        <w:r>
          <w:rPr>
            <w:noProof/>
          </w:rPr>
          <w:fldChar w:fldCharType="separate"/>
        </w:r>
        <w:r w:rsidR="006E73C4">
          <w:rPr>
            <w:noProof/>
          </w:rPr>
          <w:t>32</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57" w:history="1">
        <w:r w:rsidR="006E73C4" w:rsidRPr="005E3854">
          <w:rPr>
            <w:rStyle w:val="a5"/>
            <w:noProof/>
          </w:rPr>
          <w:t>3.2.2</w:t>
        </w:r>
        <w:r w:rsidR="006E73C4" w:rsidRPr="005E3854">
          <w:rPr>
            <w:rStyle w:val="a5"/>
            <w:rFonts w:hint="eastAsia"/>
            <w:noProof/>
          </w:rPr>
          <w:t>修改壁纸专题</w:t>
        </w:r>
        <w:r w:rsidR="006E73C4">
          <w:rPr>
            <w:noProof/>
          </w:rPr>
          <w:tab/>
        </w:r>
        <w:r>
          <w:rPr>
            <w:noProof/>
          </w:rPr>
          <w:fldChar w:fldCharType="begin"/>
        </w:r>
        <w:r w:rsidR="006E73C4">
          <w:rPr>
            <w:noProof/>
          </w:rPr>
          <w:instrText xml:space="preserve"> PAGEREF _Toc391038257 \h </w:instrText>
        </w:r>
        <w:r>
          <w:rPr>
            <w:noProof/>
          </w:rPr>
        </w:r>
        <w:r>
          <w:rPr>
            <w:noProof/>
          </w:rPr>
          <w:fldChar w:fldCharType="separate"/>
        </w:r>
        <w:r w:rsidR="006E73C4">
          <w:rPr>
            <w:noProof/>
          </w:rPr>
          <w:t>33</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58" w:history="1">
        <w:r w:rsidR="006E73C4" w:rsidRPr="005E3854">
          <w:rPr>
            <w:rStyle w:val="a5"/>
            <w:noProof/>
          </w:rPr>
          <w:t>3.2.3</w:t>
        </w:r>
        <w:r w:rsidR="006E73C4" w:rsidRPr="005E3854">
          <w:rPr>
            <w:rStyle w:val="a5"/>
            <w:rFonts w:hint="eastAsia"/>
            <w:noProof/>
          </w:rPr>
          <w:t>删除壁纸专题</w:t>
        </w:r>
        <w:r w:rsidR="006E73C4">
          <w:rPr>
            <w:noProof/>
          </w:rPr>
          <w:tab/>
        </w:r>
        <w:r>
          <w:rPr>
            <w:noProof/>
          </w:rPr>
          <w:fldChar w:fldCharType="begin"/>
        </w:r>
        <w:r w:rsidR="006E73C4">
          <w:rPr>
            <w:noProof/>
          </w:rPr>
          <w:instrText xml:space="preserve"> PAGEREF _Toc391038258 \h </w:instrText>
        </w:r>
        <w:r>
          <w:rPr>
            <w:noProof/>
          </w:rPr>
        </w:r>
        <w:r>
          <w:rPr>
            <w:noProof/>
          </w:rPr>
          <w:fldChar w:fldCharType="separate"/>
        </w:r>
        <w:r w:rsidR="006E73C4">
          <w:rPr>
            <w:noProof/>
          </w:rPr>
          <w:t>34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59" w:history="1">
        <w:r w:rsidR="006E73C4" w:rsidRPr="005E3854">
          <w:rPr>
            <w:rStyle w:val="a5"/>
            <w:noProof/>
          </w:rPr>
          <w:t>3.2.4</w:t>
        </w:r>
        <w:r w:rsidR="006E73C4" w:rsidRPr="005E3854">
          <w:rPr>
            <w:rStyle w:val="a5"/>
            <w:rFonts w:hint="eastAsia"/>
            <w:noProof/>
          </w:rPr>
          <w:t>查询壁纸专题</w:t>
        </w:r>
        <w:r w:rsidR="006E73C4">
          <w:rPr>
            <w:noProof/>
          </w:rPr>
          <w:tab/>
        </w:r>
        <w:r>
          <w:rPr>
            <w:noProof/>
          </w:rPr>
          <w:fldChar w:fldCharType="begin"/>
        </w:r>
        <w:r w:rsidR="006E73C4">
          <w:rPr>
            <w:noProof/>
          </w:rPr>
          <w:instrText xml:space="preserve"> PAGEREF _Toc391038259 \h </w:instrText>
        </w:r>
        <w:r>
          <w:rPr>
            <w:noProof/>
          </w:rPr>
        </w:r>
        <w:r>
          <w:rPr>
            <w:noProof/>
          </w:rPr>
          <w:fldChar w:fldCharType="separate"/>
        </w:r>
        <w:r w:rsidR="006E73C4">
          <w:rPr>
            <w:noProof/>
          </w:rPr>
          <w:t>34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60" w:history="1">
        <w:r w:rsidR="006E73C4" w:rsidRPr="005E3854">
          <w:rPr>
            <w:rStyle w:val="a5"/>
            <w:noProof/>
          </w:rPr>
          <w:t xml:space="preserve">3.2.5 </w:t>
        </w:r>
        <w:r w:rsidR="006E73C4" w:rsidRPr="005E3854">
          <w:rPr>
            <w:rStyle w:val="a5"/>
            <w:rFonts w:hint="eastAsia"/>
            <w:noProof/>
          </w:rPr>
          <w:t>壁纸专题排序</w:t>
        </w:r>
        <w:r w:rsidR="006E73C4">
          <w:rPr>
            <w:noProof/>
          </w:rPr>
          <w:tab/>
        </w:r>
        <w:r>
          <w:rPr>
            <w:noProof/>
          </w:rPr>
          <w:fldChar w:fldCharType="begin"/>
        </w:r>
        <w:r w:rsidR="006E73C4">
          <w:rPr>
            <w:noProof/>
          </w:rPr>
          <w:instrText xml:space="preserve"> PAGEREF _Toc391038260 \h </w:instrText>
        </w:r>
        <w:r>
          <w:rPr>
            <w:noProof/>
          </w:rPr>
        </w:r>
        <w:r>
          <w:rPr>
            <w:noProof/>
          </w:rPr>
          <w:fldChar w:fldCharType="separate"/>
        </w:r>
        <w:r w:rsidR="006E73C4">
          <w:rPr>
            <w:noProof/>
          </w:rPr>
          <w:t>34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61" w:history="1">
        <w:r w:rsidR="006E73C4" w:rsidRPr="005E3854">
          <w:rPr>
            <w:rStyle w:val="a5"/>
            <w:noProof/>
          </w:rPr>
          <w:t>3.2.6</w:t>
        </w:r>
        <w:r w:rsidR="006E73C4" w:rsidRPr="005E3854">
          <w:rPr>
            <w:rStyle w:val="a5"/>
            <w:rFonts w:hint="eastAsia"/>
            <w:noProof/>
          </w:rPr>
          <w:t>壁纸专题分发</w:t>
        </w:r>
        <w:r w:rsidR="006E73C4">
          <w:rPr>
            <w:noProof/>
          </w:rPr>
          <w:tab/>
        </w:r>
        <w:r>
          <w:rPr>
            <w:noProof/>
          </w:rPr>
          <w:fldChar w:fldCharType="begin"/>
        </w:r>
        <w:r w:rsidR="006E73C4">
          <w:rPr>
            <w:noProof/>
          </w:rPr>
          <w:instrText xml:space="preserve"> PAGEREF _Toc391038261 \h </w:instrText>
        </w:r>
        <w:r>
          <w:rPr>
            <w:noProof/>
          </w:rPr>
        </w:r>
        <w:r>
          <w:rPr>
            <w:noProof/>
          </w:rPr>
          <w:fldChar w:fldCharType="separate"/>
        </w:r>
        <w:r w:rsidR="006E73C4">
          <w:rPr>
            <w:noProof/>
          </w:rPr>
          <w:t>35</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62" w:history="1">
        <w:r w:rsidR="006E73C4" w:rsidRPr="005E3854">
          <w:rPr>
            <w:rStyle w:val="a5"/>
            <w:noProof/>
          </w:rPr>
          <w:t>3.2.7</w:t>
        </w:r>
        <w:r w:rsidR="006E73C4" w:rsidRPr="005E3854">
          <w:rPr>
            <w:rStyle w:val="a5"/>
            <w:rFonts w:hint="eastAsia"/>
            <w:noProof/>
          </w:rPr>
          <w:t>壁纸专题分发内容排序</w:t>
        </w:r>
        <w:r w:rsidR="006E73C4">
          <w:rPr>
            <w:noProof/>
          </w:rPr>
          <w:tab/>
        </w:r>
        <w:r>
          <w:rPr>
            <w:noProof/>
          </w:rPr>
          <w:fldChar w:fldCharType="begin"/>
        </w:r>
        <w:r w:rsidR="006E73C4">
          <w:rPr>
            <w:noProof/>
          </w:rPr>
          <w:instrText xml:space="preserve"> PAGEREF _Toc391038262 \h </w:instrText>
        </w:r>
        <w:r>
          <w:rPr>
            <w:noProof/>
          </w:rPr>
        </w:r>
        <w:r>
          <w:rPr>
            <w:noProof/>
          </w:rPr>
          <w:fldChar w:fldCharType="separate"/>
        </w:r>
        <w:r w:rsidR="006E73C4">
          <w:rPr>
            <w:noProof/>
          </w:rPr>
          <w:t>36</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63" w:history="1">
        <w:r w:rsidR="006E73C4" w:rsidRPr="005E3854">
          <w:rPr>
            <w:rStyle w:val="a5"/>
            <w:noProof/>
          </w:rPr>
          <w:t>3.3</w:t>
        </w:r>
        <w:r w:rsidR="006E73C4" w:rsidRPr="005E3854">
          <w:rPr>
            <w:rStyle w:val="a5"/>
            <w:rFonts w:hint="eastAsia"/>
            <w:noProof/>
          </w:rPr>
          <w:t>铃声专题管理</w:t>
        </w:r>
        <w:r w:rsidR="006E73C4">
          <w:rPr>
            <w:noProof/>
          </w:rPr>
          <w:tab/>
        </w:r>
        <w:r>
          <w:rPr>
            <w:noProof/>
          </w:rPr>
          <w:fldChar w:fldCharType="begin"/>
        </w:r>
        <w:r w:rsidR="006E73C4">
          <w:rPr>
            <w:noProof/>
          </w:rPr>
          <w:instrText xml:space="preserve"> PAGEREF _Toc391038263 \h </w:instrText>
        </w:r>
        <w:r>
          <w:rPr>
            <w:noProof/>
          </w:rPr>
        </w:r>
        <w:r>
          <w:rPr>
            <w:noProof/>
          </w:rPr>
          <w:fldChar w:fldCharType="separate"/>
        </w:r>
        <w:r w:rsidR="006E73C4">
          <w:rPr>
            <w:noProof/>
          </w:rPr>
          <w:t>36</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64" w:history="1">
        <w:r w:rsidR="006E73C4" w:rsidRPr="005E3854">
          <w:rPr>
            <w:rStyle w:val="a5"/>
            <w:noProof/>
          </w:rPr>
          <w:t>3.4</w:t>
        </w:r>
        <w:r w:rsidR="006E73C4" w:rsidRPr="005E3854">
          <w:rPr>
            <w:rStyle w:val="a5"/>
            <w:rFonts w:hint="eastAsia"/>
            <w:noProof/>
          </w:rPr>
          <w:t>平台广告管理</w:t>
        </w:r>
        <w:r w:rsidR="006E73C4">
          <w:rPr>
            <w:noProof/>
          </w:rPr>
          <w:tab/>
        </w:r>
        <w:r>
          <w:rPr>
            <w:noProof/>
          </w:rPr>
          <w:fldChar w:fldCharType="begin"/>
        </w:r>
        <w:r w:rsidR="006E73C4">
          <w:rPr>
            <w:noProof/>
          </w:rPr>
          <w:instrText xml:space="preserve"> PAGEREF _Toc391038264 \h </w:instrText>
        </w:r>
        <w:r>
          <w:rPr>
            <w:noProof/>
          </w:rPr>
        </w:r>
        <w:r>
          <w:rPr>
            <w:noProof/>
          </w:rPr>
          <w:fldChar w:fldCharType="separate"/>
        </w:r>
        <w:r w:rsidR="006E73C4">
          <w:rPr>
            <w:noProof/>
          </w:rPr>
          <w:t>36</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65" w:history="1">
        <w:r w:rsidR="006E73C4" w:rsidRPr="005E3854">
          <w:rPr>
            <w:rStyle w:val="a5"/>
            <w:noProof/>
          </w:rPr>
          <w:t>3.4.1</w:t>
        </w:r>
        <w:r w:rsidR="006E73C4" w:rsidRPr="005E3854">
          <w:rPr>
            <w:rStyle w:val="a5"/>
            <w:rFonts w:hint="eastAsia"/>
            <w:noProof/>
          </w:rPr>
          <w:t>新增</w:t>
        </w:r>
        <w:r w:rsidR="006E73C4" w:rsidRPr="005E3854">
          <w:rPr>
            <w:rStyle w:val="a5"/>
            <w:rFonts w:asciiTheme="majorEastAsia" w:hAnsiTheme="majorEastAsia"/>
            <w:noProof/>
          </w:rPr>
          <w:t>APP</w:t>
        </w:r>
        <w:r w:rsidR="006E73C4" w:rsidRPr="005E3854">
          <w:rPr>
            <w:rStyle w:val="a5"/>
            <w:rFonts w:asciiTheme="majorEastAsia" w:hAnsiTheme="majorEastAsia" w:hint="eastAsia"/>
            <w:noProof/>
          </w:rPr>
          <w:t>主题</w:t>
        </w:r>
        <w:r w:rsidR="006E73C4">
          <w:rPr>
            <w:noProof/>
          </w:rPr>
          <w:tab/>
        </w:r>
        <w:r>
          <w:rPr>
            <w:noProof/>
          </w:rPr>
          <w:fldChar w:fldCharType="begin"/>
        </w:r>
        <w:r w:rsidR="006E73C4">
          <w:rPr>
            <w:noProof/>
          </w:rPr>
          <w:instrText xml:space="preserve"> PAGEREF _Toc391038265 \h </w:instrText>
        </w:r>
        <w:r>
          <w:rPr>
            <w:noProof/>
          </w:rPr>
        </w:r>
        <w:r>
          <w:rPr>
            <w:noProof/>
          </w:rPr>
          <w:fldChar w:fldCharType="separate"/>
        </w:r>
        <w:r w:rsidR="006E73C4">
          <w:rPr>
            <w:noProof/>
          </w:rPr>
          <w:t>37</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66" w:history="1">
        <w:r w:rsidR="006E73C4" w:rsidRPr="005E3854">
          <w:rPr>
            <w:rStyle w:val="a5"/>
            <w:noProof/>
          </w:rPr>
          <w:t>3.4.2</w:t>
        </w:r>
        <w:r w:rsidR="006E73C4" w:rsidRPr="005E3854">
          <w:rPr>
            <w:rStyle w:val="a5"/>
            <w:rFonts w:hint="eastAsia"/>
            <w:noProof/>
          </w:rPr>
          <w:t>修改</w:t>
        </w:r>
        <w:r w:rsidR="006E73C4" w:rsidRPr="005E3854">
          <w:rPr>
            <w:rStyle w:val="a5"/>
            <w:noProof/>
          </w:rPr>
          <w:t>APP</w:t>
        </w:r>
        <w:r w:rsidR="006E73C4" w:rsidRPr="005E3854">
          <w:rPr>
            <w:rStyle w:val="a5"/>
            <w:rFonts w:hint="eastAsia"/>
            <w:noProof/>
          </w:rPr>
          <w:t>主题</w:t>
        </w:r>
        <w:r w:rsidR="006E73C4">
          <w:rPr>
            <w:noProof/>
          </w:rPr>
          <w:tab/>
        </w:r>
        <w:r>
          <w:rPr>
            <w:noProof/>
          </w:rPr>
          <w:fldChar w:fldCharType="begin"/>
        </w:r>
        <w:r w:rsidR="006E73C4">
          <w:rPr>
            <w:noProof/>
          </w:rPr>
          <w:instrText xml:space="preserve"> PAGEREF _Toc391038266 \h </w:instrText>
        </w:r>
        <w:r>
          <w:rPr>
            <w:noProof/>
          </w:rPr>
        </w:r>
        <w:r>
          <w:rPr>
            <w:noProof/>
          </w:rPr>
          <w:fldChar w:fldCharType="separate"/>
        </w:r>
        <w:r w:rsidR="006E73C4">
          <w:rPr>
            <w:noProof/>
          </w:rPr>
          <w:t>37</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67" w:history="1">
        <w:r w:rsidR="006E73C4" w:rsidRPr="005E3854">
          <w:rPr>
            <w:rStyle w:val="a5"/>
            <w:noProof/>
          </w:rPr>
          <w:t>3.4.3</w:t>
        </w:r>
        <w:r w:rsidR="006E73C4" w:rsidRPr="005E3854">
          <w:rPr>
            <w:rStyle w:val="a5"/>
            <w:rFonts w:hint="eastAsia"/>
            <w:noProof/>
          </w:rPr>
          <w:t>删除</w:t>
        </w:r>
        <w:r w:rsidR="006E73C4" w:rsidRPr="005E3854">
          <w:rPr>
            <w:rStyle w:val="a5"/>
            <w:noProof/>
          </w:rPr>
          <w:t>APP</w:t>
        </w:r>
        <w:r w:rsidR="006E73C4" w:rsidRPr="005E3854">
          <w:rPr>
            <w:rStyle w:val="a5"/>
            <w:rFonts w:hint="eastAsia"/>
            <w:noProof/>
          </w:rPr>
          <w:t>主题</w:t>
        </w:r>
        <w:r w:rsidR="006E73C4">
          <w:rPr>
            <w:noProof/>
          </w:rPr>
          <w:tab/>
        </w:r>
        <w:r>
          <w:rPr>
            <w:noProof/>
          </w:rPr>
          <w:fldChar w:fldCharType="begin"/>
        </w:r>
        <w:r w:rsidR="006E73C4">
          <w:rPr>
            <w:noProof/>
          </w:rPr>
          <w:instrText xml:space="preserve"> PAGEREF _Toc391038267 \h </w:instrText>
        </w:r>
        <w:r>
          <w:rPr>
            <w:noProof/>
          </w:rPr>
        </w:r>
        <w:r>
          <w:rPr>
            <w:noProof/>
          </w:rPr>
          <w:fldChar w:fldCharType="separate"/>
        </w:r>
        <w:r w:rsidR="006E73C4">
          <w:rPr>
            <w:noProof/>
          </w:rPr>
          <w:t>38</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68" w:history="1">
        <w:r w:rsidR="006E73C4" w:rsidRPr="005E3854">
          <w:rPr>
            <w:rStyle w:val="a5"/>
            <w:noProof/>
          </w:rPr>
          <w:t>3.4.4</w:t>
        </w:r>
        <w:r w:rsidR="006E73C4" w:rsidRPr="005E3854">
          <w:rPr>
            <w:rStyle w:val="a5"/>
            <w:rFonts w:hint="eastAsia"/>
            <w:noProof/>
          </w:rPr>
          <w:t>查看</w:t>
        </w:r>
        <w:r w:rsidR="006E73C4" w:rsidRPr="005E3854">
          <w:rPr>
            <w:rStyle w:val="a5"/>
            <w:noProof/>
          </w:rPr>
          <w:t>APP</w:t>
        </w:r>
        <w:r w:rsidR="006E73C4" w:rsidRPr="005E3854">
          <w:rPr>
            <w:rStyle w:val="a5"/>
            <w:rFonts w:hint="eastAsia"/>
            <w:noProof/>
          </w:rPr>
          <w:t>主题列表</w:t>
        </w:r>
        <w:r w:rsidR="006E73C4">
          <w:rPr>
            <w:noProof/>
          </w:rPr>
          <w:tab/>
        </w:r>
        <w:r>
          <w:rPr>
            <w:noProof/>
          </w:rPr>
          <w:fldChar w:fldCharType="begin"/>
        </w:r>
        <w:r w:rsidR="006E73C4">
          <w:rPr>
            <w:noProof/>
          </w:rPr>
          <w:instrText xml:space="preserve"> PAGEREF _Toc391038268 \h </w:instrText>
        </w:r>
        <w:r>
          <w:rPr>
            <w:noProof/>
          </w:rPr>
        </w:r>
        <w:r>
          <w:rPr>
            <w:noProof/>
          </w:rPr>
          <w:fldChar w:fldCharType="separate"/>
        </w:r>
        <w:r w:rsidR="006E73C4">
          <w:rPr>
            <w:noProof/>
          </w:rPr>
          <w:t>39</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69" w:history="1">
        <w:r w:rsidR="006E73C4" w:rsidRPr="005E3854">
          <w:rPr>
            <w:rStyle w:val="a5"/>
            <w:noProof/>
          </w:rPr>
          <w:t>3.4.5</w:t>
        </w:r>
        <w:r w:rsidR="006E73C4" w:rsidRPr="005E3854">
          <w:rPr>
            <w:rStyle w:val="a5"/>
            <w:rFonts w:hint="eastAsia"/>
            <w:noProof/>
          </w:rPr>
          <w:t>查询</w:t>
        </w:r>
        <w:r w:rsidR="006E73C4" w:rsidRPr="005E3854">
          <w:rPr>
            <w:rStyle w:val="a5"/>
            <w:noProof/>
          </w:rPr>
          <w:t>APP</w:t>
        </w:r>
        <w:r w:rsidR="006E73C4" w:rsidRPr="005E3854">
          <w:rPr>
            <w:rStyle w:val="a5"/>
            <w:rFonts w:hint="eastAsia"/>
            <w:noProof/>
          </w:rPr>
          <w:t>主题</w:t>
        </w:r>
        <w:r w:rsidR="006E73C4">
          <w:rPr>
            <w:noProof/>
          </w:rPr>
          <w:tab/>
        </w:r>
        <w:r>
          <w:rPr>
            <w:noProof/>
          </w:rPr>
          <w:fldChar w:fldCharType="begin"/>
        </w:r>
        <w:r w:rsidR="006E73C4">
          <w:rPr>
            <w:noProof/>
          </w:rPr>
          <w:instrText xml:space="preserve"> PAGEREF _Toc391038269 \h </w:instrText>
        </w:r>
        <w:r>
          <w:rPr>
            <w:noProof/>
          </w:rPr>
        </w:r>
        <w:r>
          <w:rPr>
            <w:noProof/>
          </w:rPr>
          <w:fldChar w:fldCharType="separate"/>
        </w:r>
        <w:r w:rsidR="006E73C4">
          <w:rPr>
            <w:noProof/>
          </w:rPr>
          <w:t>39</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70" w:history="1">
        <w:r w:rsidR="006E73C4" w:rsidRPr="005E3854">
          <w:rPr>
            <w:rStyle w:val="a5"/>
            <w:noProof/>
          </w:rPr>
          <w:t xml:space="preserve">3.4.6 </w:t>
        </w:r>
        <w:r w:rsidR="006E73C4" w:rsidRPr="005E3854">
          <w:rPr>
            <w:rStyle w:val="a5"/>
            <w:rFonts w:hint="eastAsia"/>
            <w:noProof/>
          </w:rPr>
          <w:t>广告排序</w:t>
        </w:r>
        <w:r w:rsidR="006E73C4">
          <w:rPr>
            <w:noProof/>
          </w:rPr>
          <w:tab/>
        </w:r>
        <w:r>
          <w:rPr>
            <w:noProof/>
          </w:rPr>
          <w:fldChar w:fldCharType="begin"/>
        </w:r>
        <w:r w:rsidR="006E73C4">
          <w:rPr>
            <w:noProof/>
          </w:rPr>
          <w:instrText xml:space="preserve"> PAGEREF _Toc391038270 \h </w:instrText>
        </w:r>
        <w:r>
          <w:rPr>
            <w:noProof/>
          </w:rPr>
        </w:r>
        <w:r>
          <w:rPr>
            <w:noProof/>
          </w:rPr>
          <w:fldChar w:fldCharType="separate"/>
        </w:r>
        <w:r w:rsidR="006E73C4">
          <w:rPr>
            <w:noProof/>
          </w:rPr>
          <w:t>39</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71" w:history="1">
        <w:r w:rsidR="006E73C4" w:rsidRPr="005E3854">
          <w:rPr>
            <w:rStyle w:val="a5"/>
            <w:noProof/>
          </w:rPr>
          <w:t>3.5</w:t>
        </w:r>
        <w:r w:rsidR="006E73C4" w:rsidRPr="005E3854">
          <w:rPr>
            <w:rStyle w:val="a5"/>
            <w:rFonts w:hint="eastAsia"/>
            <w:noProof/>
          </w:rPr>
          <w:t>平台渠道管理</w:t>
        </w:r>
        <w:r w:rsidR="006E73C4">
          <w:rPr>
            <w:noProof/>
          </w:rPr>
          <w:tab/>
        </w:r>
        <w:r>
          <w:rPr>
            <w:noProof/>
          </w:rPr>
          <w:fldChar w:fldCharType="begin"/>
        </w:r>
        <w:r w:rsidR="006E73C4">
          <w:rPr>
            <w:noProof/>
          </w:rPr>
          <w:instrText xml:space="preserve"> PAGEREF _Toc391038271 \h </w:instrText>
        </w:r>
        <w:r>
          <w:rPr>
            <w:noProof/>
          </w:rPr>
        </w:r>
        <w:r>
          <w:rPr>
            <w:noProof/>
          </w:rPr>
          <w:fldChar w:fldCharType="separate"/>
        </w:r>
        <w:r w:rsidR="006E73C4">
          <w:rPr>
            <w:noProof/>
          </w:rPr>
          <w:t>39</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72" w:history="1">
        <w:r w:rsidR="006E73C4" w:rsidRPr="005E3854">
          <w:rPr>
            <w:rStyle w:val="a5"/>
            <w:noProof/>
          </w:rPr>
          <w:t>3.5.1</w:t>
        </w:r>
        <w:r w:rsidR="006E73C4" w:rsidRPr="005E3854">
          <w:rPr>
            <w:rStyle w:val="a5"/>
            <w:rFonts w:hint="eastAsia"/>
            <w:noProof/>
          </w:rPr>
          <w:t>新增</w:t>
        </w:r>
        <w:r w:rsidR="006E73C4" w:rsidRPr="005E3854">
          <w:rPr>
            <w:rStyle w:val="a5"/>
            <w:rFonts w:asciiTheme="majorEastAsia" w:hAnsiTheme="majorEastAsia" w:hint="eastAsia"/>
            <w:noProof/>
          </w:rPr>
          <w:t>一级渠道</w:t>
        </w:r>
        <w:r w:rsidR="006E73C4">
          <w:rPr>
            <w:noProof/>
          </w:rPr>
          <w:tab/>
        </w:r>
        <w:r>
          <w:rPr>
            <w:noProof/>
          </w:rPr>
          <w:fldChar w:fldCharType="begin"/>
        </w:r>
        <w:r w:rsidR="006E73C4">
          <w:rPr>
            <w:noProof/>
          </w:rPr>
          <w:instrText xml:space="preserve"> PAGEREF _Toc391038272 \h </w:instrText>
        </w:r>
        <w:r>
          <w:rPr>
            <w:noProof/>
          </w:rPr>
        </w:r>
        <w:r>
          <w:rPr>
            <w:noProof/>
          </w:rPr>
          <w:fldChar w:fldCharType="separate"/>
        </w:r>
        <w:r w:rsidR="006E73C4">
          <w:rPr>
            <w:noProof/>
          </w:rPr>
          <w:t>39</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73" w:history="1">
        <w:r w:rsidR="006E73C4" w:rsidRPr="005E3854">
          <w:rPr>
            <w:rStyle w:val="a5"/>
            <w:noProof/>
          </w:rPr>
          <w:t>3.5.2</w:t>
        </w:r>
        <w:r w:rsidR="006E73C4" w:rsidRPr="005E3854">
          <w:rPr>
            <w:rStyle w:val="a5"/>
            <w:rFonts w:hint="eastAsia"/>
            <w:noProof/>
          </w:rPr>
          <w:t>新增二级渠道</w:t>
        </w:r>
        <w:r w:rsidR="006E73C4">
          <w:rPr>
            <w:noProof/>
          </w:rPr>
          <w:tab/>
        </w:r>
        <w:r>
          <w:rPr>
            <w:noProof/>
          </w:rPr>
          <w:fldChar w:fldCharType="begin"/>
        </w:r>
        <w:r w:rsidR="006E73C4">
          <w:rPr>
            <w:noProof/>
          </w:rPr>
          <w:instrText xml:space="preserve"> PAGEREF _Toc391038273 \h </w:instrText>
        </w:r>
        <w:r>
          <w:rPr>
            <w:noProof/>
          </w:rPr>
        </w:r>
        <w:r>
          <w:rPr>
            <w:noProof/>
          </w:rPr>
          <w:fldChar w:fldCharType="separate"/>
        </w:r>
        <w:r w:rsidR="006E73C4">
          <w:rPr>
            <w:noProof/>
          </w:rPr>
          <w:t>40</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74" w:history="1">
        <w:r w:rsidR="006E73C4" w:rsidRPr="005E3854">
          <w:rPr>
            <w:rStyle w:val="a5"/>
            <w:noProof/>
          </w:rPr>
          <w:t>3.5.3</w:t>
        </w:r>
        <w:r w:rsidR="006E73C4" w:rsidRPr="005E3854">
          <w:rPr>
            <w:rStyle w:val="a5"/>
            <w:rFonts w:hint="eastAsia"/>
            <w:noProof/>
          </w:rPr>
          <w:t>修改一级渠道</w:t>
        </w:r>
        <w:r w:rsidR="006E73C4">
          <w:rPr>
            <w:noProof/>
          </w:rPr>
          <w:tab/>
        </w:r>
        <w:r>
          <w:rPr>
            <w:noProof/>
          </w:rPr>
          <w:fldChar w:fldCharType="begin"/>
        </w:r>
        <w:r w:rsidR="006E73C4">
          <w:rPr>
            <w:noProof/>
          </w:rPr>
          <w:instrText xml:space="preserve"> PAGEREF _Toc391038274 \h </w:instrText>
        </w:r>
        <w:r>
          <w:rPr>
            <w:noProof/>
          </w:rPr>
        </w:r>
        <w:r>
          <w:rPr>
            <w:noProof/>
          </w:rPr>
          <w:fldChar w:fldCharType="separate"/>
        </w:r>
        <w:r w:rsidR="006E73C4">
          <w:rPr>
            <w:noProof/>
          </w:rPr>
          <w:t>41</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75" w:history="1">
        <w:r w:rsidR="006E73C4" w:rsidRPr="005E3854">
          <w:rPr>
            <w:rStyle w:val="a5"/>
            <w:noProof/>
          </w:rPr>
          <w:t>3.5.4</w:t>
        </w:r>
        <w:r w:rsidR="006E73C4" w:rsidRPr="005E3854">
          <w:rPr>
            <w:rStyle w:val="a5"/>
            <w:rFonts w:hint="eastAsia"/>
            <w:noProof/>
          </w:rPr>
          <w:t>修改二级渠道</w:t>
        </w:r>
        <w:r w:rsidR="006E73C4">
          <w:rPr>
            <w:noProof/>
          </w:rPr>
          <w:tab/>
        </w:r>
        <w:r>
          <w:rPr>
            <w:noProof/>
          </w:rPr>
          <w:fldChar w:fldCharType="begin"/>
        </w:r>
        <w:r w:rsidR="006E73C4">
          <w:rPr>
            <w:noProof/>
          </w:rPr>
          <w:instrText xml:space="preserve"> PAGEREF _Toc391038275 \h </w:instrText>
        </w:r>
        <w:r>
          <w:rPr>
            <w:noProof/>
          </w:rPr>
        </w:r>
        <w:r>
          <w:rPr>
            <w:noProof/>
          </w:rPr>
          <w:fldChar w:fldCharType="separate"/>
        </w:r>
        <w:r w:rsidR="006E73C4">
          <w:rPr>
            <w:noProof/>
          </w:rPr>
          <w:t>42</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76" w:history="1">
        <w:r w:rsidR="006E73C4" w:rsidRPr="005E3854">
          <w:rPr>
            <w:rStyle w:val="a5"/>
            <w:noProof/>
          </w:rPr>
          <w:t>3.5.5</w:t>
        </w:r>
        <w:r w:rsidR="006E73C4" w:rsidRPr="005E3854">
          <w:rPr>
            <w:rStyle w:val="a5"/>
            <w:rFonts w:hint="eastAsia"/>
            <w:noProof/>
          </w:rPr>
          <w:t>删除一级渠道</w:t>
        </w:r>
        <w:r w:rsidR="006E73C4">
          <w:rPr>
            <w:noProof/>
          </w:rPr>
          <w:tab/>
        </w:r>
        <w:r>
          <w:rPr>
            <w:noProof/>
          </w:rPr>
          <w:fldChar w:fldCharType="begin"/>
        </w:r>
        <w:r w:rsidR="006E73C4">
          <w:rPr>
            <w:noProof/>
          </w:rPr>
          <w:instrText xml:space="preserve"> PAGEREF _Toc391038276 \h </w:instrText>
        </w:r>
        <w:r>
          <w:rPr>
            <w:noProof/>
          </w:rPr>
        </w:r>
        <w:r>
          <w:rPr>
            <w:noProof/>
          </w:rPr>
          <w:fldChar w:fldCharType="separate"/>
        </w:r>
        <w:r w:rsidR="006E73C4">
          <w:rPr>
            <w:noProof/>
          </w:rPr>
          <w:t>43</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77" w:history="1">
        <w:r w:rsidR="006E73C4" w:rsidRPr="005E3854">
          <w:rPr>
            <w:rStyle w:val="a5"/>
            <w:noProof/>
          </w:rPr>
          <w:t>3.5.6</w:t>
        </w:r>
        <w:r w:rsidR="006E73C4" w:rsidRPr="005E3854">
          <w:rPr>
            <w:rStyle w:val="a5"/>
            <w:rFonts w:hint="eastAsia"/>
            <w:noProof/>
          </w:rPr>
          <w:t>删除二级渠道</w:t>
        </w:r>
        <w:r w:rsidR="006E73C4">
          <w:rPr>
            <w:noProof/>
          </w:rPr>
          <w:tab/>
        </w:r>
        <w:r>
          <w:rPr>
            <w:noProof/>
          </w:rPr>
          <w:fldChar w:fldCharType="begin"/>
        </w:r>
        <w:r w:rsidR="006E73C4">
          <w:rPr>
            <w:noProof/>
          </w:rPr>
          <w:instrText xml:space="preserve"> PAGEREF _Toc391038277 \h </w:instrText>
        </w:r>
        <w:r>
          <w:rPr>
            <w:noProof/>
          </w:rPr>
        </w:r>
        <w:r>
          <w:rPr>
            <w:noProof/>
          </w:rPr>
          <w:fldChar w:fldCharType="separate"/>
        </w:r>
        <w:r w:rsidR="006E73C4">
          <w:rPr>
            <w:noProof/>
          </w:rPr>
          <w:t>43</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78" w:history="1">
        <w:r w:rsidR="006E73C4" w:rsidRPr="005E3854">
          <w:rPr>
            <w:rStyle w:val="a5"/>
            <w:noProof/>
          </w:rPr>
          <w:t>3.5.7</w:t>
        </w:r>
        <w:r w:rsidR="006E73C4" w:rsidRPr="005E3854">
          <w:rPr>
            <w:rStyle w:val="a5"/>
            <w:rFonts w:hint="eastAsia"/>
            <w:noProof/>
          </w:rPr>
          <w:t>查询一级渠道</w:t>
        </w:r>
        <w:r w:rsidR="006E73C4">
          <w:rPr>
            <w:noProof/>
          </w:rPr>
          <w:tab/>
        </w:r>
        <w:r>
          <w:rPr>
            <w:noProof/>
          </w:rPr>
          <w:fldChar w:fldCharType="begin"/>
        </w:r>
        <w:r w:rsidR="006E73C4">
          <w:rPr>
            <w:noProof/>
          </w:rPr>
          <w:instrText xml:space="preserve"> PAGEREF _Toc391038278 \h </w:instrText>
        </w:r>
        <w:r>
          <w:rPr>
            <w:noProof/>
          </w:rPr>
        </w:r>
        <w:r>
          <w:rPr>
            <w:noProof/>
          </w:rPr>
          <w:fldChar w:fldCharType="separate"/>
        </w:r>
        <w:r w:rsidR="006E73C4">
          <w:rPr>
            <w:noProof/>
          </w:rPr>
          <w:t>44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79" w:history="1">
        <w:r w:rsidR="006E73C4" w:rsidRPr="005E3854">
          <w:rPr>
            <w:rStyle w:val="a5"/>
            <w:noProof/>
          </w:rPr>
          <w:t xml:space="preserve">3.5.8 </w:t>
        </w:r>
        <w:r w:rsidR="006E73C4" w:rsidRPr="005E3854">
          <w:rPr>
            <w:rStyle w:val="a5"/>
            <w:rFonts w:hint="eastAsia"/>
            <w:noProof/>
          </w:rPr>
          <w:t>渠道排序</w:t>
        </w:r>
        <w:r w:rsidR="006E73C4">
          <w:rPr>
            <w:noProof/>
          </w:rPr>
          <w:tab/>
        </w:r>
        <w:r>
          <w:rPr>
            <w:noProof/>
          </w:rPr>
          <w:fldChar w:fldCharType="begin"/>
        </w:r>
        <w:r w:rsidR="006E73C4">
          <w:rPr>
            <w:noProof/>
          </w:rPr>
          <w:instrText xml:space="preserve"> PAGEREF _Toc391038279 \h </w:instrText>
        </w:r>
        <w:r>
          <w:rPr>
            <w:noProof/>
          </w:rPr>
        </w:r>
        <w:r>
          <w:rPr>
            <w:noProof/>
          </w:rPr>
          <w:fldChar w:fldCharType="separate"/>
        </w:r>
        <w:r w:rsidR="006E73C4">
          <w:rPr>
            <w:noProof/>
          </w:rPr>
          <w:t>44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80" w:history="1">
        <w:r w:rsidR="006E73C4" w:rsidRPr="005E3854">
          <w:rPr>
            <w:rStyle w:val="a5"/>
            <w:noProof/>
          </w:rPr>
          <w:t xml:space="preserve">3.5.9 </w:t>
        </w:r>
        <w:r w:rsidR="006E73C4" w:rsidRPr="005E3854">
          <w:rPr>
            <w:rStyle w:val="a5"/>
            <w:rFonts w:hint="eastAsia"/>
            <w:noProof/>
          </w:rPr>
          <w:t>查看一级渠道详情</w:t>
        </w:r>
        <w:r w:rsidR="006E73C4">
          <w:rPr>
            <w:noProof/>
          </w:rPr>
          <w:tab/>
        </w:r>
        <w:r>
          <w:rPr>
            <w:noProof/>
          </w:rPr>
          <w:fldChar w:fldCharType="begin"/>
        </w:r>
        <w:r w:rsidR="006E73C4">
          <w:rPr>
            <w:noProof/>
          </w:rPr>
          <w:instrText xml:space="preserve"> PAGEREF _Toc391038280 \h </w:instrText>
        </w:r>
        <w:r>
          <w:rPr>
            <w:noProof/>
          </w:rPr>
        </w:r>
        <w:r>
          <w:rPr>
            <w:noProof/>
          </w:rPr>
          <w:fldChar w:fldCharType="separate"/>
        </w:r>
        <w:r w:rsidR="006E73C4">
          <w:rPr>
            <w:noProof/>
          </w:rPr>
          <w:t>44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81" w:history="1">
        <w:r w:rsidR="006E73C4" w:rsidRPr="005E3854">
          <w:rPr>
            <w:rStyle w:val="a5"/>
            <w:noProof/>
          </w:rPr>
          <w:t xml:space="preserve">3.5.10 </w:t>
        </w:r>
        <w:r w:rsidR="006E73C4" w:rsidRPr="005E3854">
          <w:rPr>
            <w:rStyle w:val="a5"/>
            <w:rFonts w:hint="eastAsia"/>
            <w:noProof/>
          </w:rPr>
          <w:t>查看二级渠道详情</w:t>
        </w:r>
        <w:r w:rsidR="006E73C4">
          <w:rPr>
            <w:noProof/>
          </w:rPr>
          <w:tab/>
        </w:r>
        <w:r>
          <w:rPr>
            <w:noProof/>
          </w:rPr>
          <w:fldChar w:fldCharType="begin"/>
        </w:r>
        <w:r w:rsidR="006E73C4">
          <w:rPr>
            <w:noProof/>
          </w:rPr>
          <w:instrText xml:space="preserve"> PAGEREF _Toc391038281 \h </w:instrText>
        </w:r>
        <w:r>
          <w:rPr>
            <w:noProof/>
          </w:rPr>
        </w:r>
        <w:r>
          <w:rPr>
            <w:noProof/>
          </w:rPr>
          <w:fldChar w:fldCharType="separate"/>
        </w:r>
        <w:r w:rsidR="006E73C4">
          <w:rPr>
            <w:noProof/>
          </w:rPr>
          <w:t>45</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82" w:history="1">
        <w:r w:rsidR="006E73C4" w:rsidRPr="005E3854">
          <w:rPr>
            <w:rStyle w:val="a5"/>
            <w:noProof/>
          </w:rPr>
          <w:t>3.6</w:t>
        </w:r>
        <w:r w:rsidR="006E73C4" w:rsidRPr="005E3854">
          <w:rPr>
            <w:rStyle w:val="a5"/>
            <w:rFonts w:hint="eastAsia"/>
            <w:noProof/>
          </w:rPr>
          <w:t>平台支付管理</w:t>
        </w:r>
        <w:r w:rsidR="006E73C4">
          <w:rPr>
            <w:noProof/>
          </w:rPr>
          <w:tab/>
        </w:r>
        <w:r>
          <w:rPr>
            <w:noProof/>
          </w:rPr>
          <w:fldChar w:fldCharType="begin"/>
        </w:r>
        <w:r w:rsidR="006E73C4">
          <w:rPr>
            <w:noProof/>
          </w:rPr>
          <w:instrText xml:space="preserve"> PAGEREF _Toc391038282 \h </w:instrText>
        </w:r>
        <w:r>
          <w:rPr>
            <w:noProof/>
          </w:rPr>
        </w:r>
        <w:r>
          <w:rPr>
            <w:noProof/>
          </w:rPr>
          <w:fldChar w:fldCharType="separate"/>
        </w:r>
        <w:r w:rsidR="006E73C4">
          <w:rPr>
            <w:noProof/>
          </w:rPr>
          <w:t>46</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83" w:history="1">
        <w:r w:rsidR="006E73C4" w:rsidRPr="005E3854">
          <w:rPr>
            <w:rStyle w:val="a5"/>
            <w:noProof/>
          </w:rPr>
          <w:t>3.6.1</w:t>
        </w:r>
        <w:r w:rsidR="006E73C4" w:rsidRPr="005E3854">
          <w:rPr>
            <w:rStyle w:val="a5"/>
            <w:rFonts w:hint="eastAsia"/>
            <w:noProof/>
          </w:rPr>
          <w:t>新增</w:t>
        </w:r>
        <w:r w:rsidR="006E73C4" w:rsidRPr="005E3854">
          <w:rPr>
            <w:rStyle w:val="a5"/>
            <w:rFonts w:asciiTheme="majorEastAsia" w:hAnsiTheme="majorEastAsia" w:hint="eastAsia"/>
            <w:noProof/>
          </w:rPr>
          <w:t>支付信息</w:t>
        </w:r>
        <w:r w:rsidR="006E73C4">
          <w:rPr>
            <w:noProof/>
          </w:rPr>
          <w:tab/>
        </w:r>
        <w:r>
          <w:rPr>
            <w:noProof/>
          </w:rPr>
          <w:fldChar w:fldCharType="begin"/>
        </w:r>
        <w:r w:rsidR="006E73C4">
          <w:rPr>
            <w:noProof/>
          </w:rPr>
          <w:instrText xml:space="preserve"> PAGEREF _Toc391038283 \h </w:instrText>
        </w:r>
        <w:r>
          <w:rPr>
            <w:noProof/>
          </w:rPr>
        </w:r>
        <w:r>
          <w:rPr>
            <w:noProof/>
          </w:rPr>
          <w:fldChar w:fldCharType="separate"/>
        </w:r>
        <w:r w:rsidR="006E73C4">
          <w:rPr>
            <w:noProof/>
          </w:rPr>
          <w:t>47</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84" w:history="1">
        <w:r w:rsidR="006E73C4" w:rsidRPr="005E3854">
          <w:rPr>
            <w:rStyle w:val="a5"/>
            <w:noProof/>
          </w:rPr>
          <w:t>3.6.2</w:t>
        </w:r>
        <w:r w:rsidR="006E73C4" w:rsidRPr="005E3854">
          <w:rPr>
            <w:rStyle w:val="a5"/>
            <w:rFonts w:hint="eastAsia"/>
            <w:noProof/>
          </w:rPr>
          <w:t>修改支付信息</w:t>
        </w:r>
        <w:r w:rsidR="006E73C4">
          <w:rPr>
            <w:noProof/>
          </w:rPr>
          <w:tab/>
        </w:r>
        <w:r>
          <w:rPr>
            <w:noProof/>
          </w:rPr>
          <w:fldChar w:fldCharType="begin"/>
        </w:r>
        <w:r w:rsidR="006E73C4">
          <w:rPr>
            <w:noProof/>
          </w:rPr>
          <w:instrText xml:space="preserve"> PAGEREF _Toc391038284 \h </w:instrText>
        </w:r>
        <w:r>
          <w:rPr>
            <w:noProof/>
          </w:rPr>
        </w:r>
        <w:r>
          <w:rPr>
            <w:noProof/>
          </w:rPr>
          <w:fldChar w:fldCharType="separate"/>
        </w:r>
        <w:r w:rsidR="006E73C4">
          <w:rPr>
            <w:noProof/>
          </w:rPr>
          <w:t>47</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85" w:history="1">
        <w:r w:rsidR="006E73C4" w:rsidRPr="005E3854">
          <w:rPr>
            <w:rStyle w:val="a5"/>
            <w:noProof/>
          </w:rPr>
          <w:t>3.6.3</w:t>
        </w:r>
        <w:r w:rsidR="006E73C4" w:rsidRPr="005E3854">
          <w:rPr>
            <w:rStyle w:val="a5"/>
            <w:rFonts w:hint="eastAsia"/>
            <w:noProof/>
          </w:rPr>
          <w:t>删除支付信息</w:t>
        </w:r>
        <w:r w:rsidR="006E73C4">
          <w:rPr>
            <w:noProof/>
          </w:rPr>
          <w:tab/>
        </w:r>
        <w:r>
          <w:rPr>
            <w:noProof/>
          </w:rPr>
          <w:fldChar w:fldCharType="begin"/>
        </w:r>
        <w:r w:rsidR="006E73C4">
          <w:rPr>
            <w:noProof/>
          </w:rPr>
          <w:instrText xml:space="preserve"> PAGEREF _Toc391038285 \h </w:instrText>
        </w:r>
        <w:r>
          <w:rPr>
            <w:noProof/>
          </w:rPr>
        </w:r>
        <w:r>
          <w:rPr>
            <w:noProof/>
          </w:rPr>
          <w:fldChar w:fldCharType="separate"/>
        </w:r>
        <w:r w:rsidR="006E73C4">
          <w:rPr>
            <w:noProof/>
          </w:rPr>
          <w:t>48</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86" w:history="1">
        <w:r w:rsidR="006E73C4" w:rsidRPr="005E3854">
          <w:rPr>
            <w:rStyle w:val="a5"/>
            <w:noProof/>
          </w:rPr>
          <w:t>3.6.4</w:t>
        </w:r>
        <w:r w:rsidR="006E73C4" w:rsidRPr="005E3854">
          <w:rPr>
            <w:rStyle w:val="a5"/>
            <w:rFonts w:hint="eastAsia"/>
            <w:noProof/>
          </w:rPr>
          <w:t>查看支付信息列表</w:t>
        </w:r>
        <w:r w:rsidR="006E73C4">
          <w:rPr>
            <w:noProof/>
          </w:rPr>
          <w:tab/>
        </w:r>
        <w:r>
          <w:rPr>
            <w:noProof/>
          </w:rPr>
          <w:fldChar w:fldCharType="begin"/>
        </w:r>
        <w:r w:rsidR="006E73C4">
          <w:rPr>
            <w:noProof/>
          </w:rPr>
          <w:instrText xml:space="preserve"> PAGEREF _Toc391038286 \h </w:instrText>
        </w:r>
        <w:r>
          <w:rPr>
            <w:noProof/>
          </w:rPr>
        </w:r>
        <w:r>
          <w:rPr>
            <w:noProof/>
          </w:rPr>
          <w:fldChar w:fldCharType="separate"/>
        </w:r>
        <w:r w:rsidR="006E73C4">
          <w:rPr>
            <w:noProof/>
          </w:rPr>
          <w:t>48</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87" w:history="1">
        <w:r w:rsidR="006E73C4" w:rsidRPr="005E3854">
          <w:rPr>
            <w:rStyle w:val="a5"/>
            <w:noProof/>
          </w:rPr>
          <w:t>3.6.5</w:t>
        </w:r>
        <w:r w:rsidR="006E73C4" w:rsidRPr="005E3854">
          <w:rPr>
            <w:rStyle w:val="a5"/>
            <w:rFonts w:hint="eastAsia"/>
            <w:noProof/>
          </w:rPr>
          <w:t>查询支付信息</w:t>
        </w:r>
        <w:r w:rsidR="006E73C4">
          <w:rPr>
            <w:noProof/>
          </w:rPr>
          <w:tab/>
        </w:r>
        <w:r>
          <w:rPr>
            <w:noProof/>
          </w:rPr>
          <w:fldChar w:fldCharType="begin"/>
        </w:r>
        <w:r w:rsidR="006E73C4">
          <w:rPr>
            <w:noProof/>
          </w:rPr>
          <w:instrText xml:space="preserve"> PAGEREF _Toc391038287 \h </w:instrText>
        </w:r>
        <w:r>
          <w:rPr>
            <w:noProof/>
          </w:rPr>
        </w:r>
        <w:r>
          <w:rPr>
            <w:noProof/>
          </w:rPr>
          <w:fldChar w:fldCharType="separate"/>
        </w:r>
        <w:r w:rsidR="006E73C4">
          <w:rPr>
            <w:noProof/>
          </w:rPr>
          <w:t>48</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88" w:history="1">
        <w:r w:rsidR="006E73C4" w:rsidRPr="005E3854">
          <w:rPr>
            <w:rStyle w:val="a5"/>
            <w:noProof/>
          </w:rPr>
          <w:t>3.7</w:t>
        </w:r>
        <w:r w:rsidR="006E73C4" w:rsidRPr="005E3854">
          <w:rPr>
            <w:rStyle w:val="a5"/>
            <w:rFonts w:hint="eastAsia"/>
            <w:noProof/>
          </w:rPr>
          <w:t>平台</w:t>
        </w:r>
        <w:r w:rsidR="006E73C4" w:rsidRPr="005E3854">
          <w:rPr>
            <w:rStyle w:val="a5"/>
            <w:noProof/>
          </w:rPr>
          <w:t>CP</w:t>
        </w:r>
        <w:r w:rsidR="006E73C4" w:rsidRPr="005E3854">
          <w:rPr>
            <w:rStyle w:val="a5"/>
            <w:rFonts w:hint="eastAsia"/>
            <w:noProof/>
          </w:rPr>
          <w:t>管理</w:t>
        </w:r>
        <w:r w:rsidR="006E73C4">
          <w:rPr>
            <w:noProof/>
          </w:rPr>
          <w:tab/>
        </w:r>
        <w:r>
          <w:rPr>
            <w:noProof/>
          </w:rPr>
          <w:fldChar w:fldCharType="begin"/>
        </w:r>
        <w:r w:rsidR="006E73C4">
          <w:rPr>
            <w:noProof/>
          </w:rPr>
          <w:instrText xml:space="preserve"> PAGEREF _Toc391038288 \h </w:instrText>
        </w:r>
        <w:r>
          <w:rPr>
            <w:noProof/>
          </w:rPr>
        </w:r>
        <w:r>
          <w:rPr>
            <w:noProof/>
          </w:rPr>
          <w:fldChar w:fldCharType="separate"/>
        </w:r>
        <w:r w:rsidR="006E73C4">
          <w:rPr>
            <w:noProof/>
          </w:rPr>
          <w:t>48</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89" w:history="1">
        <w:r w:rsidR="006E73C4" w:rsidRPr="005E3854">
          <w:rPr>
            <w:rStyle w:val="a5"/>
            <w:noProof/>
          </w:rPr>
          <w:t>3.7.1</w:t>
        </w:r>
        <w:r w:rsidR="006E73C4" w:rsidRPr="005E3854">
          <w:rPr>
            <w:rStyle w:val="a5"/>
            <w:rFonts w:hint="eastAsia"/>
            <w:noProof/>
          </w:rPr>
          <w:t>新增</w:t>
        </w:r>
        <w:r w:rsidR="006E73C4" w:rsidRPr="005E3854">
          <w:rPr>
            <w:rStyle w:val="a5"/>
            <w:rFonts w:asciiTheme="majorEastAsia" w:hAnsiTheme="majorEastAsia"/>
            <w:noProof/>
          </w:rPr>
          <w:t>CP</w:t>
        </w:r>
        <w:r w:rsidR="006E73C4" w:rsidRPr="005E3854">
          <w:rPr>
            <w:rStyle w:val="a5"/>
            <w:rFonts w:asciiTheme="majorEastAsia" w:hAnsiTheme="majorEastAsia" w:hint="eastAsia"/>
            <w:noProof/>
          </w:rPr>
          <w:t>信息</w:t>
        </w:r>
        <w:r w:rsidR="006E73C4">
          <w:rPr>
            <w:noProof/>
          </w:rPr>
          <w:tab/>
        </w:r>
        <w:r>
          <w:rPr>
            <w:noProof/>
          </w:rPr>
          <w:fldChar w:fldCharType="begin"/>
        </w:r>
        <w:r w:rsidR="006E73C4">
          <w:rPr>
            <w:noProof/>
          </w:rPr>
          <w:instrText xml:space="preserve"> PAGEREF _Toc391038289 \h </w:instrText>
        </w:r>
        <w:r>
          <w:rPr>
            <w:noProof/>
          </w:rPr>
        </w:r>
        <w:r>
          <w:rPr>
            <w:noProof/>
          </w:rPr>
          <w:fldChar w:fldCharType="separate"/>
        </w:r>
        <w:r w:rsidR="006E73C4">
          <w:rPr>
            <w:noProof/>
          </w:rPr>
          <w:t>48</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90" w:history="1">
        <w:r w:rsidR="006E73C4" w:rsidRPr="005E3854">
          <w:rPr>
            <w:rStyle w:val="a5"/>
            <w:noProof/>
          </w:rPr>
          <w:t>3.7.2</w:t>
        </w:r>
        <w:r w:rsidR="006E73C4" w:rsidRPr="005E3854">
          <w:rPr>
            <w:rStyle w:val="a5"/>
            <w:rFonts w:hint="eastAsia"/>
            <w:noProof/>
          </w:rPr>
          <w:t>修改</w:t>
        </w:r>
        <w:r w:rsidR="006E73C4" w:rsidRPr="005E3854">
          <w:rPr>
            <w:rStyle w:val="a5"/>
            <w:noProof/>
          </w:rPr>
          <w:t>CP</w:t>
        </w:r>
        <w:r w:rsidR="006E73C4" w:rsidRPr="005E3854">
          <w:rPr>
            <w:rStyle w:val="a5"/>
            <w:rFonts w:hint="eastAsia"/>
            <w:noProof/>
          </w:rPr>
          <w:t>信息</w:t>
        </w:r>
        <w:r w:rsidR="006E73C4">
          <w:rPr>
            <w:noProof/>
          </w:rPr>
          <w:tab/>
        </w:r>
        <w:r>
          <w:rPr>
            <w:noProof/>
          </w:rPr>
          <w:fldChar w:fldCharType="begin"/>
        </w:r>
        <w:r w:rsidR="006E73C4">
          <w:rPr>
            <w:noProof/>
          </w:rPr>
          <w:instrText xml:space="preserve"> PAGEREF _Toc391038290 \h </w:instrText>
        </w:r>
        <w:r>
          <w:rPr>
            <w:noProof/>
          </w:rPr>
        </w:r>
        <w:r>
          <w:rPr>
            <w:noProof/>
          </w:rPr>
          <w:fldChar w:fldCharType="separate"/>
        </w:r>
        <w:r w:rsidR="006E73C4">
          <w:rPr>
            <w:noProof/>
          </w:rPr>
          <w:t>49</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91" w:history="1">
        <w:r w:rsidR="006E73C4" w:rsidRPr="005E3854">
          <w:rPr>
            <w:rStyle w:val="a5"/>
            <w:noProof/>
          </w:rPr>
          <w:t>3.7.3</w:t>
        </w:r>
        <w:r w:rsidR="006E73C4" w:rsidRPr="005E3854">
          <w:rPr>
            <w:rStyle w:val="a5"/>
            <w:rFonts w:hint="eastAsia"/>
            <w:noProof/>
          </w:rPr>
          <w:t>删除</w:t>
        </w:r>
        <w:r w:rsidR="006E73C4" w:rsidRPr="005E3854">
          <w:rPr>
            <w:rStyle w:val="a5"/>
            <w:noProof/>
          </w:rPr>
          <w:t>CP</w:t>
        </w:r>
        <w:r w:rsidR="006E73C4" w:rsidRPr="005E3854">
          <w:rPr>
            <w:rStyle w:val="a5"/>
            <w:rFonts w:hint="eastAsia"/>
            <w:noProof/>
          </w:rPr>
          <w:t>信息</w:t>
        </w:r>
        <w:r w:rsidR="006E73C4">
          <w:rPr>
            <w:noProof/>
          </w:rPr>
          <w:tab/>
        </w:r>
        <w:r>
          <w:rPr>
            <w:noProof/>
          </w:rPr>
          <w:fldChar w:fldCharType="begin"/>
        </w:r>
        <w:r w:rsidR="006E73C4">
          <w:rPr>
            <w:noProof/>
          </w:rPr>
          <w:instrText xml:space="preserve"> PAGEREF _Toc391038291 \h </w:instrText>
        </w:r>
        <w:r>
          <w:rPr>
            <w:noProof/>
          </w:rPr>
        </w:r>
        <w:r>
          <w:rPr>
            <w:noProof/>
          </w:rPr>
          <w:fldChar w:fldCharType="separate"/>
        </w:r>
        <w:r w:rsidR="006E73C4">
          <w:rPr>
            <w:noProof/>
          </w:rPr>
          <w:t>49</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92" w:history="1">
        <w:r w:rsidR="006E73C4" w:rsidRPr="005E3854">
          <w:rPr>
            <w:rStyle w:val="a5"/>
            <w:noProof/>
          </w:rPr>
          <w:t>3.7.4</w:t>
        </w:r>
        <w:r w:rsidR="006E73C4" w:rsidRPr="005E3854">
          <w:rPr>
            <w:rStyle w:val="a5"/>
            <w:rFonts w:hint="eastAsia"/>
            <w:noProof/>
          </w:rPr>
          <w:t>查看</w:t>
        </w:r>
        <w:r w:rsidR="006E73C4" w:rsidRPr="005E3854">
          <w:rPr>
            <w:rStyle w:val="a5"/>
            <w:noProof/>
          </w:rPr>
          <w:t>CP</w:t>
        </w:r>
        <w:r w:rsidR="006E73C4" w:rsidRPr="005E3854">
          <w:rPr>
            <w:rStyle w:val="a5"/>
            <w:rFonts w:hint="eastAsia"/>
            <w:noProof/>
          </w:rPr>
          <w:t>信息列表</w:t>
        </w:r>
        <w:r w:rsidR="006E73C4">
          <w:rPr>
            <w:noProof/>
          </w:rPr>
          <w:tab/>
        </w:r>
        <w:r>
          <w:rPr>
            <w:noProof/>
          </w:rPr>
          <w:fldChar w:fldCharType="begin"/>
        </w:r>
        <w:r w:rsidR="006E73C4">
          <w:rPr>
            <w:noProof/>
          </w:rPr>
          <w:instrText xml:space="preserve"> PAGEREF _Toc391038292 \h </w:instrText>
        </w:r>
        <w:r>
          <w:rPr>
            <w:noProof/>
          </w:rPr>
        </w:r>
        <w:r>
          <w:rPr>
            <w:noProof/>
          </w:rPr>
          <w:fldChar w:fldCharType="separate"/>
        </w:r>
        <w:r w:rsidR="006E73C4">
          <w:rPr>
            <w:noProof/>
          </w:rPr>
          <w:t>50</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93" w:history="1">
        <w:r w:rsidR="006E73C4" w:rsidRPr="005E3854">
          <w:rPr>
            <w:rStyle w:val="a5"/>
            <w:noProof/>
          </w:rPr>
          <w:t>3.7.5</w:t>
        </w:r>
        <w:r w:rsidR="006E73C4" w:rsidRPr="005E3854">
          <w:rPr>
            <w:rStyle w:val="a5"/>
            <w:rFonts w:hint="eastAsia"/>
            <w:noProof/>
          </w:rPr>
          <w:t>查询</w:t>
        </w:r>
        <w:r w:rsidR="006E73C4" w:rsidRPr="005E3854">
          <w:rPr>
            <w:rStyle w:val="a5"/>
            <w:noProof/>
          </w:rPr>
          <w:t>CP</w:t>
        </w:r>
        <w:r w:rsidR="006E73C4" w:rsidRPr="005E3854">
          <w:rPr>
            <w:rStyle w:val="a5"/>
            <w:rFonts w:hint="eastAsia"/>
            <w:noProof/>
          </w:rPr>
          <w:t>信息</w:t>
        </w:r>
        <w:r w:rsidR="006E73C4">
          <w:rPr>
            <w:noProof/>
          </w:rPr>
          <w:tab/>
        </w:r>
        <w:r>
          <w:rPr>
            <w:noProof/>
          </w:rPr>
          <w:fldChar w:fldCharType="begin"/>
        </w:r>
        <w:r w:rsidR="006E73C4">
          <w:rPr>
            <w:noProof/>
          </w:rPr>
          <w:instrText xml:space="preserve"> PAGEREF _Toc391038293 \h </w:instrText>
        </w:r>
        <w:r>
          <w:rPr>
            <w:noProof/>
          </w:rPr>
        </w:r>
        <w:r>
          <w:rPr>
            <w:noProof/>
          </w:rPr>
          <w:fldChar w:fldCharType="separate"/>
        </w:r>
        <w:r w:rsidR="006E73C4">
          <w:rPr>
            <w:noProof/>
          </w:rPr>
          <w:t>50</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294" w:history="1">
        <w:r w:rsidR="006E73C4" w:rsidRPr="005E3854">
          <w:rPr>
            <w:rStyle w:val="a5"/>
            <w:noProof/>
          </w:rPr>
          <w:t>3.8</w:t>
        </w:r>
        <w:r w:rsidR="006E73C4" w:rsidRPr="005E3854">
          <w:rPr>
            <w:rStyle w:val="a5"/>
            <w:rFonts w:hint="eastAsia"/>
            <w:noProof/>
          </w:rPr>
          <w:t>平台更新管理</w:t>
        </w:r>
        <w:r w:rsidR="006E73C4">
          <w:rPr>
            <w:noProof/>
          </w:rPr>
          <w:tab/>
        </w:r>
        <w:r>
          <w:rPr>
            <w:noProof/>
          </w:rPr>
          <w:fldChar w:fldCharType="begin"/>
        </w:r>
        <w:r w:rsidR="006E73C4">
          <w:rPr>
            <w:noProof/>
          </w:rPr>
          <w:instrText xml:space="preserve"> PAGEREF _Toc391038294 \h </w:instrText>
        </w:r>
        <w:r>
          <w:rPr>
            <w:noProof/>
          </w:rPr>
        </w:r>
        <w:r>
          <w:rPr>
            <w:noProof/>
          </w:rPr>
          <w:fldChar w:fldCharType="separate"/>
        </w:r>
        <w:r w:rsidR="006E73C4">
          <w:rPr>
            <w:noProof/>
          </w:rPr>
          <w:t>50</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95" w:history="1">
        <w:r w:rsidR="006E73C4" w:rsidRPr="005E3854">
          <w:rPr>
            <w:rStyle w:val="a5"/>
            <w:noProof/>
          </w:rPr>
          <w:t>3.8.1</w:t>
        </w:r>
        <w:r w:rsidR="006E73C4" w:rsidRPr="005E3854">
          <w:rPr>
            <w:rStyle w:val="a5"/>
            <w:rFonts w:hint="eastAsia"/>
            <w:noProof/>
          </w:rPr>
          <w:t>修改平台信息</w:t>
        </w:r>
        <w:r w:rsidR="006E73C4">
          <w:rPr>
            <w:noProof/>
          </w:rPr>
          <w:tab/>
        </w:r>
        <w:r>
          <w:rPr>
            <w:noProof/>
          </w:rPr>
          <w:fldChar w:fldCharType="begin"/>
        </w:r>
        <w:r w:rsidR="006E73C4">
          <w:rPr>
            <w:noProof/>
          </w:rPr>
          <w:instrText xml:space="preserve"> PAGEREF _Toc391038295 \h </w:instrText>
        </w:r>
        <w:r>
          <w:rPr>
            <w:noProof/>
          </w:rPr>
        </w:r>
        <w:r>
          <w:rPr>
            <w:noProof/>
          </w:rPr>
          <w:fldChar w:fldCharType="separate"/>
        </w:r>
        <w:r w:rsidR="006E73C4">
          <w:rPr>
            <w:noProof/>
          </w:rPr>
          <w:t>50</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96" w:history="1">
        <w:r w:rsidR="006E73C4" w:rsidRPr="005E3854">
          <w:rPr>
            <w:rStyle w:val="a5"/>
            <w:noProof/>
          </w:rPr>
          <w:t>3.8.2</w:t>
        </w:r>
        <w:r w:rsidR="006E73C4" w:rsidRPr="005E3854">
          <w:rPr>
            <w:rStyle w:val="a5"/>
            <w:rFonts w:hint="eastAsia"/>
            <w:noProof/>
          </w:rPr>
          <w:t>查询平台下</w:t>
        </w:r>
        <w:r w:rsidR="006E73C4" w:rsidRPr="005E3854">
          <w:rPr>
            <w:rStyle w:val="a5"/>
            <w:noProof/>
          </w:rPr>
          <w:t>app</w:t>
        </w:r>
        <w:r w:rsidR="006E73C4">
          <w:rPr>
            <w:noProof/>
          </w:rPr>
          <w:tab/>
        </w:r>
        <w:r>
          <w:rPr>
            <w:noProof/>
          </w:rPr>
          <w:fldChar w:fldCharType="begin"/>
        </w:r>
        <w:r w:rsidR="006E73C4">
          <w:rPr>
            <w:noProof/>
          </w:rPr>
          <w:instrText xml:space="preserve"> PAGEREF _Toc391038296 \h </w:instrText>
        </w:r>
        <w:r>
          <w:rPr>
            <w:noProof/>
          </w:rPr>
        </w:r>
        <w:r>
          <w:rPr>
            <w:noProof/>
          </w:rPr>
          <w:fldChar w:fldCharType="separate"/>
        </w:r>
        <w:r w:rsidR="006E73C4">
          <w:rPr>
            <w:noProof/>
          </w:rPr>
          <w:t>51</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97" w:history="1">
        <w:r w:rsidR="006E73C4" w:rsidRPr="005E3854">
          <w:rPr>
            <w:rStyle w:val="a5"/>
            <w:noProof/>
          </w:rPr>
          <w:t>3.8.3</w:t>
        </w:r>
        <w:r w:rsidR="006E73C4" w:rsidRPr="005E3854">
          <w:rPr>
            <w:rStyle w:val="a5"/>
            <w:rFonts w:asciiTheme="majorEastAsia" w:hAnsiTheme="majorEastAsia" w:hint="eastAsia"/>
            <w:noProof/>
          </w:rPr>
          <w:t>平台</w:t>
        </w:r>
        <w:r w:rsidR="006E73C4" w:rsidRPr="005E3854">
          <w:rPr>
            <w:rStyle w:val="a5"/>
            <w:rFonts w:asciiTheme="majorEastAsia" w:hAnsiTheme="majorEastAsia"/>
            <w:noProof/>
          </w:rPr>
          <w:t>APK</w:t>
        </w:r>
        <w:r w:rsidR="006E73C4" w:rsidRPr="005E3854">
          <w:rPr>
            <w:rStyle w:val="a5"/>
            <w:rFonts w:asciiTheme="majorEastAsia" w:hAnsiTheme="majorEastAsia" w:hint="eastAsia"/>
            <w:noProof/>
          </w:rPr>
          <w:t>管理</w:t>
        </w:r>
        <w:r w:rsidR="006E73C4">
          <w:rPr>
            <w:noProof/>
          </w:rPr>
          <w:tab/>
        </w:r>
        <w:r>
          <w:rPr>
            <w:noProof/>
          </w:rPr>
          <w:fldChar w:fldCharType="begin"/>
        </w:r>
        <w:r w:rsidR="006E73C4">
          <w:rPr>
            <w:noProof/>
          </w:rPr>
          <w:instrText xml:space="preserve"> PAGEREF _Toc391038297 \h </w:instrText>
        </w:r>
        <w:r>
          <w:rPr>
            <w:noProof/>
          </w:rPr>
        </w:r>
        <w:r>
          <w:rPr>
            <w:noProof/>
          </w:rPr>
          <w:fldChar w:fldCharType="separate"/>
        </w:r>
        <w:r w:rsidR="006E73C4">
          <w:rPr>
            <w:noProof/>
          </w:rPr>
          <w:t>51</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98" w:history="1">
        <w:r w:rsidR="006E73C4" w:rsidRPr="005E3854">
          <w:rPr>
            <w:rStyle w:val="a5"/>
            <w:noProof/>
          </w:rPr>
          <w:t>3.8.4</w:t>
        </w:r>
        <w:r w:rsidR="006E73C4" w:rsidRPr="005E3854">
          <w:rPr>
            <w:rStyle w:val="a5"/>
            <w:rFonts w:hint="eastAsia"/>
            <w:noProof/>
          </w:rPr>
          <w:t>截图管理</w:t>
        </w:r>
        <w:r w:rsidR="006E73C4">
          <w:rPr>
            <w:noProof/>
          </w:rPr>
          <w:tab/>
        </w:r>
        <w:r>
          <w:rPr>
            <w:noProof/>
          </w:rPr>
          <w:fldChar w:fldCharType="begin"/>
        </w:r>
        <w:r w:rsidR="006E73C4">
          <w:rPr>
            <w:noProof/>
          </w:rPr>
          <w:instrText xml:space="preserve"> PAGEREF _Toc391038298 \h </w:instrText>
        </w:r>
        <w:r>
          <w:rPr>
            <w:noProof/>
          </w:rPr>
        </w:r>
        <w:r>
          <w:rPr>
            <w:noProof/>
          </w:rPr>
          <w:fldChar w:fldCharType="separate"/>
        </w:r>
        <w:r w:rsidR="006E73C4">
          <w:rPr>
            <w:noProof/>
          </w:rPr>
          <w:t>53</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299" w:history="1">
        <w:r w:rsidR="006E73C4" w:rsidRPr="005E3854">
          <w:rPr>
            <w:rStyle w:val="a5"/>
            <w:noProof/>
          </w:rPr>
          <w:t>3.8.5</w:t>
        </w:r>
        <w:r w:rsidR="006E73C4" w:rsidRPr="005E3854">
          <w:rPr>
            <w:rStyle w:val="a5"/>
            <w:rFonts w:hint="eastAsia"/>
            <w:noProof/>
          </w:rPr>
          <w:t>查看平台详细信息</w:t>
        </w:r>
        <w:r w:rsidR="006E73C4">
          <w:rPr>
            <w:noProof/>
          </w:rPr>
          <w:tab/>
        </w:r>
        <w:r>
          <w:rPr>
            <w:noProof/>
          </w:rPr>
          <w:fldChar w:fldCharType="begin"/>
        </w:r>
        <w:r w:rsidR="006E73C4">
          <w:rPr>
            <w:noProof/>
          </w:rPr>
          <w:instrText xml:space="preserve"> PAGEREF _Toc391038299 \h </w:instrText>
        </w:r>
        <w:r>
          <w:rPr>
            <w:noProof/>
          </w:rPr>
        </w:r>
        <w:r>
          <w:rPr>
            <w:noProof/>
          </w:rPr>
          <w:fldChar w:fldCharType="separate"/>
        </w:r>
        <w:r w:rsidR="006E73C4">
          <w:rPr>
            <w:noProof/>
          </w:rPr>
          <w:t>55</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300" w:history="1">
        <w:r w:rsidR="006E73C4" w:rsidRPr="005E3854">
          <w:rPr>
            <w:rStyle w:val="a5"/>
            <w:noProof/>
          </w:rPr>
          <w:t>3.8.6</w:t>
        </w:r>
        <w:r w:rsidR="006E73C4" w:rsidRPr="005E3854">
          <w:rPr>
            <w:rStyle w:val="a5"/>
            <w:rFonts w:hint="eastAsia"/>
            <w:noProof/>
          </w:rPr>
          <w:t>新增</w:t>
        </w:r>
        <w:r w:rsidR="006E73C4" w:rsidRPr="005E3854">
          <w:rPr>
            <w:rStyle w:val="a5"/>
            <w:noProof/>
          </w:rPr>
          <w:t>app</w:t>
        </w:r>
        <w:r w:rsidR="006E73C4" w:rsidRPr="005E3854">
          <w:rPr>
            <w:rStyle w:val="a5"/>
            <w:rFonts w:hint="eastAsia"/>
            <w:noProof/>
          </w:rPr>
          <w:t>评论</w:t>
        </w:r>
        <w:r w:rsidR="006E73C4">
          <w:rPr>
            <w:noProof/>
          </w:rPr>
          <w:tab/>
        </w:r>
        <w:r>
          <w:rPr>
            <w:noProof/>
          </w:rPr>
          <w:fldChar w:fldCharType="begin"/>
        </w:r>
        <w:r w:rsidR="006E73C4">
          <w:rPr>
            <w:noProof/>
          </w:rPr>
          <w:instrText xml:space="preserve"> PAGEREF _Toc391038300 \h </w:instrText>
        </w:r>
        <w:r>
          <w:rPr>
            <w:noProof/>
          </w:rPr>
        </w:r>
        <w:r>
          <w:rPr>
            <w:noProof/>
          </w:rPr>
          <w:fldChar w:fldCharType="separate"/>
        </w:r>
        <w:r w:rsidR="006E73C4">
          <w:rPr>
            <w:noProof/>
          </w:rPr>
          <w:t>55</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301" w:history="1">
        <w:r w:rsidR="006E73C4" w:rsidRPr="005E3854">
          <w:rPr>
            <w:rStyle w:val="a5"/>
            <w:noProof/>
          </w:rPr>
          <w:t>3.9</w:t>
        </w:r>
        <w:r w:rsidR="006E73C4" w:rsidRPr="005E3854">
          <w:rPr>
            <w:rStyle w:val="a5"/>
            <w:rFonts w:hint="eastAsia"/>
            <w:noProof/>
          </w:rPr>
          <w:t>平台回馈管理</w:t>
        </w:r>
        <w:r w:rsidR="006E73C4">
          <w:rPr>
            <w:noProof/>
          </w:rPr>
          <w:tab/>
        </w:r>
        <w:r>
          <w:rPr>
            <w:noProof/>
          </w:rPr>
          <w:fldChar w:fldCharType="begin"/>
        </w:r>
        <w:r w:rsidR="006E73C4">
          <w:rPr>
            <w:noProof/>
          </w:rPr>
          <w:instrText xml:space="preserve"> PAGEREF _Toc391038301 \h </w:instrText>
        </w:r>
        <w:r>
          <w:rPr>
            <w:noProof/>
          </w:rPr>
        </w:r>
        <w:r>
          <w:rPr>
            <w:noProof/>
          </w:rPr>
          <w:fldChar w:fldCharType="separate"/>
        </w:r>
        <w:r w:rsidR="006E73C4">
          <w:rPr>
            <w:noProof/>
          </w:rPr>
          <w:t>56</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302" w:history="1">
        <w:r w:rsidR="006E73C4" w:rsidRPr="005E3854">
          <w:rPr>
            <w:rStyle w:val="a5"/>
            <w:noProof/>
          </w:rPr>
          <w:t xml:space="preserve">3.9.1 </w:t>
        </w:r>
        <w:r w:rsidR="006E73C4" w:rsidRPr="005E3854">
          <w:rPr>
            <w:rStyle w:val="a5"/>
            <w:rFonts w:hint="eastAsia"/>
            <w:noProof/>
          </w:rPr>
          <w:t>展示客户端用户回馈</w:t>
        </w:r>
        <w:r w:rsidR="006E73C4">
          <w:rPr>
            <w:noProof/>
          </w:rPr>
          <w:tab/>
        </w:r>
        <w:r>
          <w:rPr>
            <w:noProof/>
          </w:rPr>
          <w:fldChar w:fldCharType="begin"/>
        </w:r>
        <w:r w:rsidR="006E73C4">
          <w:rPr>
            <w:noProof/>
          </w:rPr>
          <w:instrText xml:space="preserve"> PAGEREF _Toc391038302 \h </w:instrText>
        </w:r>
        <w:r>
          <w:rPr>
            <w:noProof/>
          </w:rPr>
        </w:r>
        <w:r>
          <w:rPr>
            <w:noProof/>
          </w:rPr>
          <w:fldChar w:fldCharType="separate"/>
        </w:r>
        <w:r w:rsidR="006E73C4">
          <w:rPr>
            <w:noProof/>
          </w:rPr>
          <w:t>56</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303" w:history="1">
        <w:r w:rsidR="006E73C4" w:rsidRPr="005E3854">
          <w:rPr>
            <w:rStyle w:val="a5"/>
            <w:noProof/>
          </w:rPr>
          <w:t xml:space="preserve">3.9.1 </w:t>
        </w:r>
        <w:r w:rsidR="006E73C4" w:rsidRPr="005E3854">
          <w:rPr>
            <w:rStyle w:val="a5"/>
            <w:rFonts w:hint="eastAsia"/>
            <w:noProof/>
          </w:rPr>
          <w:t>查询用户回馈</w:t>
        </w:r>
        <w:r w:rsidR="006E73C4">
          <w:rPr>
            <w:noProof/>
          </w:rPr>
          <w:tab/>
        </w:r>
        <w:r>
          <w:rPr>
            <w:noProof/>
          </w:rPr>
          <w:fldChar w:fldCharType="begin"/>
        </w:r>
        <w:r w:rsidR="006E73C4">
          <w:rPr>
            <w:noProof/>
          </w:rPr>
          <w:instrText xml:space="preserve"> PAGEREF _Toc391038303 \h </w:instrText>
        </w:r>
        <w:r>
          <w:rPr>
            <w:noProof/>
          </w:rPr>
        </w:r>
        <w:r>
          <w:rPr>
            <w:noProof/>
          </w:rPr>
          <w:fldChar w:fldCharType="separate"/>
        </w:r>
        <w:r w:rsidR="006E73C4">
          <w:rPr>
            <w:noProof/>
          </w:rPr>
          <w:t>56</w:t>
        </w:r>
        <w:r>
          <w:rPr>
            <w:noProof/>
          </w:rPr>
          <w:fldChar w:fldCharType="end"/>
        </w:r>
      </w:hyperlink>
    </w:p>
    <w:p w:rsidR="006E73C4" w:rsidRDefault="00B77288">
      <w:pPr>
        <w:pStyle w:val="11"/>
        <w:tabs>
          <w:tab w:val="right" w:leader="dot" w:pos="8296"/>
        </w:tabs>
        <w:rPr>
          <w:b w:val="0"/>
          <w:bCs w:val="0"/>
          <w:caps w:val="0"/>
          <w:noProof/>
          <w:kern w:val="2"/>
          <w:sz w:val="21"/>
          <w:szCs w:val="22"/>
        </w:rPr>
      </w:pPr>
      <w:hyperlink w:anchor="_Toc391038304" w:history="1">
        <w:r w:rsidR="006E73C4" w:rsidRPr="005E3854">
          <w:rPr>
            <w:rStyle w:val="a5"/>
            <w:noProof/>
          </w:rPr>
          <w:t>4</w:t>
        </w:r>
        <w:r w:rsidR="006E73C4" w:rsidRPr="005E3854">
          <w:rPr>
            <w:rStyle w:val="a5"/>
            <w:rFonts w:hint="eastAsia"/>
            <w:noProof/>
          </w:rPr>
          <w:t>导入分发管理</w:t>
        </w:r>
        <w:r w:rsidR="006E73C4">
          <w:rPr>
            <w:noProof/>
          </w:rPr>
          <w:tab/>
        </w:r>
        <w:r>
          <w:rPr>
            <w:noProof/>
          </w:rPr>
          <w:fldChar w:fldCharType="begin"/>
        </w:r>
        <w:r w:rsidR="006E73C4">
          <w:rPr>
            <w:noProof/>
          </w:rPr>
          <w:instrText xml:space="preserve"> PAGEREF _Toc391038304 \h </w:instrText>
        </w:r>
        <w:r>
          <w:rPr>
            <w:noProof/>
          </w:rPr>
        </w:r>
        <w:r>
          <w:rPr>
            <w:noProof/>
          </w:rPr>
          <w:fldChar w:fldCharType="separate"/>
        </w:r>
        <w:r w:rsidR="006E73C4">
          <w:rPr>
            <w:noProof/>
          </w:rPr>
          <w:t>57</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305" w:history="1">
        <w:r w:rsidR="006E73C4" w:rsidRPr="005E3854">
          <w:rPr>
            <w:rStyle w:val="a5"/>
            <w:noProof/>
          </w:rPr>
          <w:t>4.1AppAnnie</w:t>
        </w:r>
        <w:r w:rsidR="006E73C4" w:rsidRPr="005E3854">
          <w:rPr>
            <w:rStyle w:val="a5"/>
            <w:rFonts w:hint="eastAsia"/>
            <w:noProof/>
          </w:rPr>
          <w:t>分发</w:t>
        </w:r>
        <w:r w:rsidR="006E73C4">
          <w:rPr>
            <w:noProof/>
          </w:rPr>
          <w:tab/>
        </w:r>
        <w:r>
          <w:rPr>
            <w:noProof/>
          </w:rPr>
          <w:fldChar w:fldCharType="begin"/>
        </w:r>
        <w:r w:rsidR="006E73C4">
          <w:rPr>
            <w:noProof/>
          </w:rPr>
          <w:instrText xml:space="preserve"> PAGEREF _Toc391038305 \h </w:instrText>
        </w:r>
        <w:r>
          <w:rPr>
            <w:noProof/>
          </w:rPr>
        </w:r>
        <w:r>
          <w:rPr>
            <w:noProof/>
          </w:rPr>
          <w:fldChar w:fldCharType="separate"/>
        </w:r>
        <w:r w:rsidR="006E73C4">
          <w:rPr>
            <w:noProof/>
          </w:rPr>
          <w:t>57</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306" w:history="1">
        <w:r w:rsidR="006E73C4" w:rsidRPr="005E3854">
          <w:rPr>
            <w:rStyle w:val="a5"/>
            <w:noProof/>
          </w:rPr>
          <w:t>4.1.1</w:t>
        </w:r>
        <w:r w:rsidR="006E73C4" w:rsidRPr="005E3854">
          <w:rPr>
            <w:rStyle w:val="a5"/>
            <w:rFonts w:hint="eastAsia"/>
            <w:noProof/>
          </w:rPr>
          <w:t>本地上传分发</w:t>
        </w:r>
        <w:r w:rsidR="006E73C4">
          <w:rPr>
            <w:noProof/>
          </w:rPr>
          <w:tab/>
        </w:r>
        <w:r>
          <w:rPr>
            <w:noProof/>
          </w:rPr>
          <w:fldChar w:fldCharType="begin"/>
        </w:r>
        <w:r w:rsidR="006E73C4">
          <w:rPr>
            <w:noProof/>
          </w:rPr>
          <w:instrText xml:space="preserve"> PAGEREF _Toc391038306 \h </w:instrText>
        </w:r>
        <w:r>
          <w:rPr>
            <w:noProof/>
          </w:rPr>
        </w:r>
        <w:r>
          <w:rPr>
            <w:noProof/>
          </w:rPr>
          <w:fldChar w:fldCharType="separate"/>
        </w:r>
        <w:r w:rsidR="006E73C4">
          <w:rPr>
            <w:noProof/>
          </w:rPr>
          <w:t>57</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307" w:history="1">
        <w:r w:rsidR="006E73C4" w:rsidRPr="005E3854">
          <w:rPr>
            <w:rStyle w:val="a5"/>
            <w:noProof/>
          </w:rPr>
          <w:t>4.1.2 FTP</w:t>
        </w:r>
        <w:r w:rsidR="006E73C4" w:rsidRPr="005E3854">
          <w:rPr>
            <w:rStyle w:val="a5"/>
            <w:rFonts w:hint="eastAsia"/>
            <w:noProof/>
          </w:rPr>
          <w:t>上传分发</w:t>
        </w:r>
        <w:r w:rsidR="006E73C4">
          <w:rPr>
            <w:noProof/>
          </w:rPr>
          <w:tab/>
        </w:r>
        <w:r>
          <w:rPr>
            <w:noProof/>
          </w:rPr>
          <w:fldChar w:fldCharType="begin"/>
        </w:r>
        <w:r w:rsidR="006E73C4">
          <w:rPr>
            <w:noProof/>
          </w:rPr>
          <w:instrText xml:space="preserve"> PAGEREF _Toc391038307 \h </w:instrText>
        </w:r>
        <w:r>
          <w:rPr>
            <w:noProof/>
          </w:rPr>
        </w:r>
        <w:r>
          <w:rPr>
            <w:noProof/>
          </w:rPr>
          <w:fldChar w:fldCharType="separate"/>
        </w:r>
        <w:r w:rsidR="006E73C4">
          <w:rPr>
            <w:noProof/>
          </w:rPr>
          <w:t>59</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308" w:history="1">
        <w:r w:rsidR="006E73C4" w:rsidRPr="005E3854">
          <w:rPr>
            <w:rStyle w:val="a5"/>
            <w:noProof/>
          </w:rPr>
          <w:t>4.2app</w:t>
        </w:r>
        <w:r w:rsidR="006E73C4" w:rsidRPr="005E3854">
          <w:rPr>
            <w:rStyle w:val="a5"/>
            <w:rFonts w:hint="eastAsia"/>
            <w:noProof/>
          </w:rPr>
          <w:t>批量导入</w:t>
        </w:r>
        <w:r w:rsidR="006E73C4">
          <w:rPr>
            <w:noProof/>
          </w:rPr>
          <w:tab/>
        </w:r>
        <w:r>
          <w:rPr>
            <w:noProof/>
          </w:rPr>
          <w:fldChar w:fldCharType="begin"/>
        </w:r>
        <w:r w:rsidR="006E73C4">
          <w:rPr>
            <w:noProof/>
          </w:rPr>
          <w:instrText xml:space="preserve"> PAGEREF _Toc391038308 \h </w:instrText>
        </w:r>
        <w:r>
          <w:rPr>
            <w:noProof/>
          </w:rPr>
        </w:r>
        <w:r>
          <w:rPr>
            <w:noProof/>
          </w:rPr>
          <w:fldChar w:fldCharType="separate"/>
        </w:r>
        <w:r w:rsidR="006E73C4">
          <w:rPr>
            <w:noProof/>
          </w:rPr>
          <w:t>60</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309" w:history="1">
        <w:r w:rsidR="006E73C4" w:rsidRPr="005E3854">
          <w:rPr>
            <w:rStyle w:val="a5"/>
            <w:noProof/>
          </w:rPr>
          <w:t>4.3</w:t>
        </w:r>
        <w:r w:rsidR="006E73C4" w:rsidRPr="005E3854">
          <w:rPr>
            <w:rStyle w:val="a5"/>
            <w:rFonts w:hint="eastAsia"/>
            <w:noProof/>
          </w:rPr>
          <w:t>铃声批量导入</w:t>
        </w:r>
        <w:r w:rsidR="006E73C4">
          <w:rPr>
            <w:noProof/>
          </w:rPr>
          <w:tab/>
        </w:r>
        <w:r>
          <w:rPr>
            <w:noProof/>
          </w:rPr>
          <w:fldChar w:fldCharType="begin"/>
        </w:r>
        <w:r w:rsidR="006E73C4">
          <w:rPr>
            <w:noProof/>
          </w:rPr>
          <w:instrText xml:space="preserve"> PAGEREF _Toc391038309 \h </w:instrText>
        </w:r>
        <w:r>
          <w:rPr>
            <w:noProof/>
          </w:rPr>
        </w:r>
        <w:r>
          <w:rPr>
            <w:noProof/>
          </w:rPr>
          <w:fldChar w:fldCharType="separate"/>
        </w:r>
        <w:r w:rsidR="006E73C4">
          <w:rPr>
            <w:noProof/>
          </w:rPr>
          <w:t>60</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310" w:history="1">
        <w:r w:rsidR="006E73C4" w:rsidRPr="005E3854">
          <w:rPr>
            <w:rStyle w:val="a5"/>
            <w:noProof/>
          </w:rPr>
          <w:t>4.4</w:t>
        </w:r>
        <w:r w:rsidR="006E73C4" w:rsidRPr="005E3854">
          <w:rPr>
            <w:rStyle w:val="a5"/>
            <w:rFonts w:hint="eastAsia"/>
            <w:noProof/>
          </w:rPr>
          <w:t>壁纸批量导入</w:t>
        </w:r>
        <w:r w:rsidR="006E73C4">
          <w:rPr>
            <w:noProof/>
          </w:rPr>
          <w:tab/>
        </w:r>
        <w:r>
          <w:rPr>
            <w:noProof/>
          </w:rPr>
          <w:fldChar w:fldCharType="begin"/>
        </w:r>
        <w:r w:rsidR="006E73C4">
          <w:rPr>
            <w:noProof/>
          </w:rPr>
          <w:instrText xml:space="preserve"> PAGEREF _Toc391038310 \h </w:instrText>
        </w:r>
        <w:r>
          <w:rPr>
            <w:noProof/>
          </w:rPr>
        </w:r>
        <w:r>
          <w:rPr>
            <w:noProof/>
          </w:rPr>
          <w:fldChar w:fldCharType="separate"/>
        </w:r>
        <w:r w:rsidR="006E73C4">
          <w:rPr>
            <w:noProof/>
          </w:rPr>
          <w:t>61</w:t>
        </w:r>
        <w:r>
          <w:rPr>
            <w:noProof/>
          </w:rPr>
          <w:fldChar w:fldCharType="end"/>
        </w:r>
      </w:hyperlink>
    </w:p>
    <w:p w:rsidR="006E73C4" w:rsidRDefault="00B77288">
      <w:pPr>
        <w:pStyle w:val="11"/>
        <w:tabs>
          <w:tab w:val="right" w:leader="dot" w:pos="8296"/>
        </w:tabs>
        <w:rPr>
          <w:b w:val="0"/>
          <w:bCs w:val="0"/>
          <w:caps w:val="0"/>
          <w:noProof/>
          <w:kern w:val="2"/>
          <w:sz w:val="21"/>
          <w:szCs w:val="22"/>
        </w:rPr>
      </w:pPr>
      <w:hyperlink w:anchor="_Toc391038311" w:history="1">
        <w:r w:rsidR="006E73C4" w:rsidRPr="005E3854">
          <w:rPr>
            <w:rStyle w:val="a5"/>
            <w:noProof/>
          </w:rPr>
          <w:t>5</w:t>
        </w:r>
        <w:r w:rsidR="006E73C4" w:rsidRPr="005E3854">
          <w:rPr>
            <w:rStyle w:val="a5"/>
            <w:rFonts w:hint="eastAsia"/>
            <w:noProof/>
          </w:rPr>
          <w:t>系统管理</w:t>
        </w:r>
        <w:r w:rsidR="006E73C4">
          <w:rPr>
            <w:noProof/>
          </w:rPr>
          <w:tab/>
        </w:r>
        <w:r>
          <w:rPr>
            <w:noProof/>
          </w:rPr>
          <w:fldChar w:fldCharType="begin"/>
        </w:r>
        <w:r w:rsidR="006E73C4">
          <w:rPr>
            <w:noProof/>
          </w:rPr>
          <w:instrText xml:space="preserve"> PAGEREF _Toc391038311 \h </w:instrText>
        </w:r>
        <w:r>
          <w:rPr>
            <w:noProof/>
          </w:rPr>
        </w:r>
        <w:r>
          <w:rPr>
            <w:noProof/>
          </w:rPr>
          <w:fldChar w:fldCharType="separate"/>
        </w:r>
        <w:r w:rsidR="006E73C4">
          <w:rPr>
            <w:noProof/>
          </w:rPr>
          <w:t>62</w:t>
        </w:r>
        <w:r>
          <w:rPr>
            <w:noProof/>
          </w:rPr>
          <w:fldChar w:fldCharType="end"/>
        </w:r>
      </w:hyperlink>
    </w:p>
    <w:p w:rsidR="006E73C4" w:rsidRDefault="00B77288">
      <w:pPr>
        <w:pStyle w:val="20"/>
        <w:tabs>
          <w:tab w:val="right" w:leader="dot" w:pos="8296"/>
        </w:tabs>
        <w:rPr>
          <w:smallCaps w:val="0"/>
          <w:noProof/>
          <w:kern w:val="2"/>
          <w:sz w:val="21"/>
          <w:szCs w:val="22"/>
        </w:rPr>
      </w:pPr>
      <w:hyperlink w:anchor="_Toc391038312" w:history="1">
        <w:r w:rsidR="006E73C4" w:rsidRPr="005E3854">
          <w:rPr>
            <w:rStyle w:val="a5"/>
            <w:noProof/>
          </w:rPr>
          <w:t>5.1</w:t>
        </w:r>
        <w:r w:rsidR="006E73C4" w:rsidRPr="005E3854">
          <w:rPr>
            <w:rStyle w:val="a5"/>
            <w:rFonts w:hint="eastAsia"/>
            <w:noProof/>
          </w:rPr>
          <w:t>用户管理</w:t>
        </w:r>
        <w:r w:rsidR="006E73C4">
          <w:rPr>
            <w:noProof/>
          </w:rPr>
          <w:tab/>
        </w:r>
        <w:r>
          <w:rPr>
            <w:noProof/>
          </w:rPr>
          <w:fldChar w:fldCharType="begin"/>
        </w:r>
        <w:r w:rsidR="006E73C4">
          <w:rPr>
            <w:noProof/>
          </w:rPr>
          <w:instrText xml:space="preserve"> PAGEREF _Toc391038312 \h </w:instrText>
        </w:r>
        <w:r>
          <w:rPr>
            <w:noProof/>
          </w:rPr>
        </w:r>
        <w:r>
          <w:rPr>
            <w:noProof/>
          </w:rPr>
          <w:fldChar w:fldCharType="separate"/>
        </w:r>
        <w:r w:rsidR="006E73C4">
          <w:rPr>
            <w:noProof/>
          </w:rPr>
          <w:t>62</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313" w:history="1">
        <w:r w:rsidR="006E73C4" w:rsidRPr="005E3854">
          <w:rPr>
            <w:rStyle w:val="a5"/>
            <w:noProof/>
          </w:rPr>
          <w:t>5.1.1</w:t>
        </w:r>
        <w:r w:rsidR="006E73C4" w:rsidRPr="005E3854">
          <w:rPr>
            <w:rStyle w:val="a5"/>
            <w:rFonts w:hint="eastAsia"/>
            <w:noProof/>
          </w:rPr>
          <w:t>添加用户</w:t>
        </w:r>
        <w:r w:rsidR="006E73C4">
          <w:rPr>
            <w:noProof/>
          </w:rPr>
          <w:tab/>
        </w:r>
        <w:r>
          <w:rPr>
            <w:noProof/>
          </w:rPr>
          <w:fldChar w:fldCharType="begin"/>
        </w:r>
        <w:r w:rsidR="006E73C4">
          <w:rPr>
            <w:noProof/>
          </w:rPr>
          <w:instrText xml:space="preserve"> PAGEREF _Toc391038313 \h </w:instrText>
        </w:r>
        <w:r>
          <w:rPr>
            <w:noProof/>
          </w:rPr>
        </w:r>
        <w:r>
          <w:rPr>
            <w:noProof/>
          </w:rPr>
          <w:fldChar w:fldCharType="separate"/>
        </w:r>
        <w:r w:rsidR="006E73C4">
          <w:rPr>
            <w:noProof/>
          </w:rPr>
          <w:t>63</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314" w:history="1">
        <w:r w:rsidR="006E73C4" w:rsidRPr="005E3854">
          <w:rPr>
            <w:rStyle w:val="a5"/>
            <w:noProof/>
          </w:rPr>
          <w:t>5.1.2</w:t>
        </w:r>
        <w:r w:rsidR="006E73C4" w:rsidRPr="005E3854">
          <w:rPr>
            <w:rStyle w:val="a5"/>
            <w:rFonts w:hint="eastAsia"/>
            <w:noProof/>
          </w:rPr>
          <w:t>修改用户</w:t>
        </w:r>
        <w:r w:rsidR="006E73C4">
          <w:rPr>
            <w:noProof/>
          </w:rPr>
          <w:tab/>
        </w:r>
        <w:r>
          <w:rPr>
            <w:noProof/>
          </w:rPr>
          <w:fldChar w:fldCharType="begin"/>
        </w:r>
        <w:r w:rsidR="006E73C4">
          <w:rPr>
            <w:noProof/>
          </w:rPr>
          <w:instrText xml:space="preserve"> PAGEREF _Toc391038314 \h </w:instrText>
        </w:r>
        <w:r>
          <w:rPr>
            <w:noProof/>
          </w:rPr>
        </w:r>
        <w:r>
          <w:rPr>
            <w:noProof/>
          </w:rPr>
          <w:fldChar w:fldCharType="separate"/>
        </w:r>
        <w:r w:rsidR="006E73C4">
          <w:rPr>
            <w:noProof/>
          </w:rPr>
          <w:t>63</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315" w:history="1">
        <w:r w:rsidR="006E73C4" w:rsidRPr="005E3854">
          <w:rPr>
            <w:rStyle w:val="a5"/>
            <w:noProof/>
          </w:rPr>
          <w:t>5.1.3</w:t>
        </w:r>
        <w:r w:rsidR="006E73C4" w:rsidRPr="005E3854">
          <w:rPr>
            <w:rStyle w:val="a5"/>
            <w:rFonts w:hint="eastAsia"/>
            <w:noProof/>
          </w:rPr>
          <w:t>删除用户</w:t>
        </w:r>
        <w:r w:rsidR="006E73C4">
          <w:rPr>
            <w:noProof/>
          </w:rPr>
          <w:tab/>
        </w:r>
        <w:r>
          <w:rPr>
            <w:noProof/>
          </w:rPr>
          <w:fldChar w:fldCharType="begin"/>
        </w:r>
        <w:r w:rsidR="006E73C4">
          <w:rPr>
            <w:noProof/>
          </w:rPr>
          <w:instrText xml:space="preserve"> PAGEREF _Toc391038315 \h </w:instrText>
        </w:r>
        <w:r>
          <w:rPr>
            <w:noProof/>
          </w:rPr>
        </w:r>
        <w:r>
          <w:rPr>
            <w:noProof/>
          </w:rPr>
          <w:fldChar w:fldCharType="separate"/>
        </w:r>
        <w:r w:rsidR="006E73C4">
          <w:rPr>
            <w:noProof/>
          </w:rPr>
          <w:t>64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316" w:history="1">
        <w:r w:rsidR="006E73C4" w:rsidRPr="005E3854">
          <w:rPr>
            <w:rStyle w:val="a5"/>
            <w:noProof/>
          </w:rPr>
          <w:t>5.1.4</w:t>
        </w:r>
        <w:r w:rsidR="006E73C4" w:rsidRPr="005E3854">
          <w:rPr>
            <w:rStyle w:val="a5"/>
            <w:rFonts w:hint="eastAsia"/>
            <w:noProof/>
          </w:rPr>
          <w:t>查看用户信息</w:t>
        </w:r>
        <w:r w:rsidR="006E73C4">
          <w:rPr>
            <w:noProof/>
          </w:rPr>
          <w:tab/>
        </w:r>
        <w:r>
          <w:rPr>
            <w:noProof/>
          </w:rPr>
          <w:fldChar w:fldCharType="begin"/>
        </w:r>
        <w:r w:rsidR="006E73C4">
          <w:rPr>
            <w:noProof/>
          </w:rPr>
          <w:instrText xml:space="preserve"> PAGEREF _Toc391038316 \h </w:instrText>
        </w:r>
        <w:r>
          <w:rPr>
            <w:noProof/>
          </w:rPr>
        </w:r>
        <w:r>
          <w:rPr>
            <w:noProof/>
          </w:rPr>
          <w:fldChar w:fldCharType="separate"/>
        </w:r>
        <w:r w:rsidR="006E73C4">
          <w:rPr>
            <w:noProof/>
          </w:rPr>
          <w:t>64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317" w:history="1">
        <w:r w:rsidR="006E73C4" w:rsidRPr="005E3854">
          <w:rPr>
            <w:rStyle w:val="a5"/>
            <w:noProof/>
          </w:rPr>
          <w:t>5.1.5</w:t>
        </w:r>
        <w:r w:rsidR="006E73C4" w:rsidRPr="005E3854">
          <w:rPr>
            <w:rStyle w:val="a5"/>
            <w:rFonts w:hint="eastAsia"/>
            <w:noProof/>
          </w:rPr>
          <w:t>查询用户</w:t>
        </w:r>
        <w:r w:rsidR="006E73C4">
          <w:rPr>
            <w:noProof/>
          </w:rPr>
          <w:tab/>
        </w:r>
        <w:r>
          <w:rPr>
            <w:noProof/>
          </w:rPr>
          <w:fldChar w:fldCharType="begin"/>
        </w:r>
        <w:r w:rsidR="006E73C4">
          <w:rPr>
            <w:noProof/>
          </w:rPr>
          <w:instrText xml:space="preserve"> PAGEREF _Toc391038317 \h </w:instrText>
        </w:r>
        <w:r>
          <w:rPr>
            <w:noProof/>
          </w:rPr>
        </w:r>
        <w:r>
          <w:rPr>
            <w:noProof/>
          </w:rPr>
          <w:fldChar w:fldCharType="separate"/>
        </w:r>
        <w:r w:rsidR="006E73C4">
          <w:rPr>
            <w:noProof/>
          </w:rPr>
          <w:t>64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318" w:history="1">
        <w:r w:rsidR="006E73C4" w:rsidRPr="005E3854">
          <w:rPr>
            <w:rStyle w:val="a5"/>
            <w:noProof/>
          </w:rPr>
          <w:t>5.1.6</w:t>
        </w:r>
        <w:r w:rsidR="006E73C4" w:rsidRPr="005E3854">
          <w:rPr>
            <w:rStyle w:val="a5"/>
            <w:rFonts w:hint="eastAsia"/>
            <w:noProof/>
          </w:rPr>
          <w:t>激活账号</w:t>
        </w:r>
        <w:r w:rsidR="006E73C4">
          <w:rPr>
            <w:noProof/>
          </w:rPr>
          <w:tab/>
        </w:r>
        <w:r>
          <w:rPr>
            <w:noProof/>
          </w:rPr>
          <w:fldChar w:fldCharType="begin"/>
        </w:r>
        <w:r w:rsidR="006E73C4">
          <w:rPr>
            <w:noProof/>
          </w:rPr>
          <w:instrText xml:space="preserve"> PAGEREF _Toc391038318 \h </w:instrText>
        </w:r>
        <w:r>
          <w:rPr>
            <w:noProof/>
          </w:rPr>
        </w:r>
        <w:r>
          <w:rPr>
            <w:noProof/>
          </w:rPr>
          <w:fldChar w:fldCharType="separate"/>
        </w:r>
        <w:r w:rsidR="006E73C4">
          <w:rPr>
            <w:noProof/>
          </w:rPr>
          <w:t>64</w:t>
        </w:r>
        <w:r>
          <w:rPr>
            <w:noProof/>
          </w:rPr>
          <w:fldChar w:fldCharType="end"/>
        </w:r>
      </w:hyperlink>
    </w:p>
    <w:p w:rsidR="006E73C4" w:rsidRDefault="00B77288">
      <w:pPr>
        <w:pStyle w:val="31"/>
        <w:tabs>
          <w:tab w:val="right" w:leader="dot" w:pos="8296"/>
        </w:tabs>
        <w:rPr>
          <w:i w:val="0"/>
          <w:iCs w:val="0"/>
          <w:noProof/>
          <w:kern w:val="2"/>
          <w:sz w:val="21"/>
          <w:szCs w:val="22"/>
        </w:rPr>
      </w:pPr>
      <w:hyperlink w:anchor="_Toc391038319" w:history="1">
        <w:r w:rsidR="006E73C4" w:rsidRPr="005E3854">
          <w:rPr>
            <w:rStyle w:val="a5"/>
            <w:noProof/>
          </w:rPr>
          <w:t>5.1.7</w:t>
        </w:r>
        <w:r w:rsidR="006E73C4" w:rsidRPr="005E3854">
          <w:rPr>
            <w:rStyle w:val="a5"/>
            <w:rFonts w:hint="eastAsia"/>
            <w:noProof/>
          </w:rPr>
          <w:t>冻结账号</w:t>
        </w:r>
        <w:r w:rsidR="006E73C4">
          <w:rPr>
            <w:noProof/>
          </w:rPr>
          <w:tab/>
        </w:r>
        <w:r>
          <w:rPr>
            <w:noProof/>
          </w:rPr>
          <w:fldChar w:fldCharType="begin"/>
        </w:r>
        <w:r w:rsidR="006E73C4">
          <w:rPr>
            <w:noProof/>
          </w:rPr>
          <w:instrText xml:space="preserve"> PAGEREF _Toc391038319 \h </w:instrText>
        </w:r>
        <w:r>
          <w:rPr>
            <w:noProof/>
          </w:rPr>
        </w:r>
        <w:r>
          <w:rPr>
            <w:noProof/>
          </w:rPr>
          <w:fldChar w:fldCharType="separate"/>
        </w:r>
        <w:r w:rsidR="006E73C4">
          <w:rPr>
            <w:noProof/>
          </w:rPr>
          <w:t>64</w:t>
        </w:r>
        <w:r>
          <w:rPr>
            <w:noProof/>
          </w:rPr>
          <w:fldChar w:fldCharType="end"/>
        </w:r>
      </w:hyperlink>
    </w:p>
    <w:p w:rsidR="00645D4B" w:rsidRPr="00295061" w:rsidRDefault="00B77288">
      <w:pPr>
        <w:spacing w:line="288" w:lineRule="auto"/>
        <w:rPr>
          <w:rFonts w:asciiTheme="majorEastAsia" w:eastAsiaTheme="majorEastAsia" w:hAnsiTheme="majorEastAsia"/>
          <w:sz w:val="21"/>
          <w:szCs w:val="21"/>
        </w:rPr>
        <w:sectPr w:rsidR="00645D4B" w:rsidRPr="00295061">
          <w:headerReference w:type="default" r:id="rId8"/>
          <w:footerReference w:type="default" r:id="rId9"/>
          <w:pgSz w:w="11906" w:h="16838"/>
          <w:pgMar w:top="1440" w:right="1800" w:bottom="1440" w:left="1800" w:header="851" w:footer="992" w:gutter="0"/>
          <w:pgNumType w:fmt="upperRoman" w:start="1"/>
          <w:cols w:space="720"/>
          <w:docGrid w:type="lines" w:linePitch="312"/>
        </w:sectPr>
      </w:pPr>
      <w:r w:rsidRPr="00295061">
        <w:rPr>
          <w:rFonts w:asciiTheme="majorEastAsia" w:eastAsiaTheme="majorEastAsia" w:hAnsiTheme="majorEastAsia" w:hint="eastAsia"/>
          <w:sz w:val="21"/>
          <w:szCs w:val="21"/>
        </w:rPr>
        <w:fldChar w:fldCharType="end"/>
      </w:r>
    </w:p>
    <w:p w:rsidR="002B0FFE" w:rsidRPr="00295061" w:rsidRDefault="002B0FFE" w:rsidP="00E73AB6">
      <w:bookmarkStart w:id="13" w:name="_Toc161817573"/>
      <w:bookmarkStart w:id="14" w:name="_Toc174936684"/>
      <w:bookmarkStart w:id="15" w:name="_Toc160594406"/>
      <w:bookmarkStart w:id="16" w:name="_Toc161805471"/>
      <w:bookmarkStart w:id="17" w:name="_Toc161805784"/>
      <w:bookmarkStart w:id="18" w:name="_Toc177551880"/>
      <w:bookmarkStart w:id="19" w:name="_Toc3713"/>
      <w:bookmarkStart w:id="20" w:name="_Toc26221"/>
    </w:p>
    <w:bookmarkEnd w:id="13"/>
    <w:bookmarkEnd w:id="14"/>
    <w:bookmarkEnd w:id="15"/>
    <w:bookmarkEnd w:id="16"/>
    <w:bookmarkEnd w:id="17"/>
    <w:bookmarkEnd w:id="18"/>
    <w:bookmarkEnd w:id="19"/>
    <w:bookmarkEnd w:id="20"/>
    <w:p w:rsidR="00645D4B" w:rsidRPr="00295061" w:rsidRDefault="000463D0">
      <w:pPr>
        <w:spacing w:line="360" w:lineRule="auto"/>
        <w:ind w:firstLine="437"/>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zApp服务端内容管理系统</w:t>
      </w:r>
      <w:r w:rsidR="007C6731" w:rsidRPr="00295061">
        <w:rPr>
          <w:rFonts w:asciiTheme="majorEastAsia" w:eastAsiaTheme="majorEastAsia" w:hAnsiTheme="majorEastAsia" w:hint="eastAsia"/>
          <w:sz w:val="21"/>
          <w:szCs w:val="21"/>
        </w:rPr>
        <w:t>是对</w:t>
      </w:r>
      <w:r w:rsidRPr="00295061">
        <w:rPr>
          <w:rFonts w:asciiTheme="majorEastAsia" w:eastAsiaTheme="majorEastAsia" w:hAnsiTheme="majorEastAsia" w:hint="eastAsia"/>
          <w:sz w:val="21"/>
          <w:szCs w:val="21"/>
        </w:rPr>
        <w:t>zApp</w:t>
      </w:r>
      <w:r w:rsidR="00A23973" w:rsidRPr="00295061">
        <w:rPr>
          <w:rFonts w:asciiTheme="majorEastAsia" w:eastAsiaTheme="majorEastAsia" w:hAnsiTheme="majorEastAsia" w:hint="eastAsia"/>
          <w:sz w:val="21"/>
          <w:szCs w:val="21"/>
        </w:rPr>
        <w:t>客户端</w:t>
      </w:r>
      <w:r w:rsidR="007C6731" w:rsidRPr="00295061">
        <w:rPr>
          <w:rFonts w:asciiTheme="majorEastAsia" w:eastAsiaTheme="majorEastAsia" w:hAnsiTheme="majorEastAsia" w:hint="eastAsia"/>
          <w:sz w:val="21"/>
          <w:szCs w:val="21"/>
        </w:rPr>
        <w:t>系统</w:t>
      </w:r>
      <w:r w:rsidR="00A23973" w:rsidRPr="00295061">
        <w:rPr>
          <w:rFonts w:asciiTheme="majorEastAsia" w:eastAsiaTheme="majorEastAsia" w:hAnsiTheme="majorEastAsia" w:hint="eastAsia"/>
          <w:sz w:val="21"/>
          <w:szCs w:val="21"/>
        </w:rPr>
        <w:t>内容</w:t>
      </w:r>
      <w:r w:rsidR="007C6731" w:rsidRPr="00295061">
        <w:rPr>
          <w:rFonts w:asciiTheme="majorEastAsia" w:eastAsiaTheme="majorEastAsia" w:hAnsiTheme="majorEastAsia" w:hint="eastAsia"/>
          <w:sz w:val="21"/>
          <w:szCs w:val="21"/>
        </w:rPr>
        <w:t>进行运维和管理的系统</w:t>
      </w:r>
      <w:r w:rsidR="00D545AF" w:rsidRPr="00295061">
        <w:rPr>
          <w:rFonts w:asciiTheme="majorEastAsia" w:eastAsiaTheme="majorEastAsia" w:hAnsiTheme="majorEastAsia" w:hint="eastAsia"/>
          <w:sz w:val="21"/>
          <w:szCs w:val="21"/>
        </w:rPr>
        <w:t>，</w:t>
      </w:r>
      <w:r w:rsidR="00645D4B" w:rsidRPr="00295061">
        <w:rPr>
          <w:rFonts w:asciiTheme="majorEastAsia" w:eastAsiaTheme="majorEastAsia" w:hAnsiTheme="majorEastAsia" w:hint="eastAsia"/>
          <w:sz w:val="21"/>
          <w:szCs w:val="21"/>
        </w:rPr>
        <w:t>下面具体介绍各功能操作方法。</w:t>
      </w:r>
    </w:p>
    <w:p w:rsidR="00645D4B" w:rsidRPr="00295061" w:rsidRDefault="00645D4B" w:rsidP="00E73AB6">
      <w:pPr>
        <w:pStyle w:val="1"/>
        <w:numPr>
          <w:ilvl w:val="0"/>
          <w:numId w:val="56"/>
        </w:numPr>
      </w:pPr>
      <w:bookmarkStart w:id="21" w:name="_Toc14631"/>
      <w:bookmarkStart w:id="22" w:name="_Toc18073"/>
      <w:bookmarkStart w:id="23" w:name="_Toc391038206"/>
      <w:r w:rsidRPr="00295061">
        <w:rPr>
          <w:rFonts w:hint="eastAsia"/>
        </w:rPr>
        <w:t>登录</w:t>
      </w:r>
      <w:bookmarkEnd w:id="21"/>
      <w:bookmarkEnd w:id="22"/>
      <w:r w:rsidR="0053255A" w:rsidRPr="00295061">
        <w:t>/</w:t>
      </w:r>
      <w:r w:rsidR="0053255A" w:rsidRPr="00295061">
        <w:rPr>
          <w:rFonts w:hint="eastAsia"/>
        </w:rPr>
        <w:t>注销</w:t>
      </w:r>
      <w:bookmarkEnd w:id="23"/>
    </w:p>
    <w:p w:rsidR="00901B8B" w:rsidRPr="00295061" w:rsidRDefault="00E364BD" w:rsidP="00A23973">
      <w:pPr>
        <w:pStyle w:val="af8"/>
        <w:numPr>
          <w:ilvl w:val="0"/>
          <w:numId w:val="55"/>
        </w:numPr>
        <w:spacing w:line="360" w:lineRule="auto"/>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打开浏览器</w:t>
      </w:r>
      <w:r w:rsidR="005D19A9">
        <w:rPr>
          <w:rFonts w:asciiTheme="majorEastAsia" w:eastAsiaTheme="majorEastAsia" w:hAnsiTheme="majorEastAsia" w:hint="eastAsia"/>
          <w:sz w:val="21"/>
          <w:szCs w:val="21"/>
        </w:rPr>
        <w:t>（IE或Chrome为佳</w:t>
      </w:r>
      <w:r w:rsidR="001E5D86">
        <w:rPr>
          <w:rFonts w:asciiTheme="majorEastAsia" w:eastAsiaTheme="majorEastAsia" w:hAnsiTheme="majorEastAsia" w:hint="eastAsia"/>
          <w:sz w:val="21"/>
          <w:szCs w:val="21"/>
        </w:rPr>
        <w:t>，本文档是以IE为示范</w:t>
      </w:r>
      <w:r w:rsidR="005D19A9">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，在</w:t>
      </w:r>
      <w:r w:rsidR="00645D4B" w:rsidRPr="00295061">
        <w:rPr>
          <w:rFonts w:asciiTheme="majorEastAsia" w:eastAsiaTheme="majorEastAsia" w:hAnsiTheme="majorEastAsia" w:hint="eastAsia"/>
          <w:sz w:val="21"/>
          <w:szCs w:val="21"/>
        </w:rPr>
        <w:t>地址栏中输入</w:t>
      </w:r>
      <w:r w:rsidR="00A23973" w:rsidRPr="00295061">
        <w:rPr>
          <w:rFonts w:asciiTheme="majorEastAsia" w:eastAsiaTheme="majorEastAsia" w:hAnsiTheme="majorEastAsia"/>
          <w:color w:val="0000FF"/>
          <w:sz w:val="21"/>
          <w:szCs w:val="21"/>
          <w:u w:val="single"/>
        </w:rPr>
        <w:t>http://store.zapp365.com/user/login</w:t>
      </w:r>
      <w:r w:rsidR="00901B8B" w:rsidRPr="00295061">
        <w:rPr>
          <w:rFonts w:asciiTheme="majorEastAsia" w:eastAsiaTheme="majorEastAsia" w:hAnsiTheme="majorEastAsia" w:hint="eastAsia"/>
          <w:sz w:val="21"/>
          <w:szCs w:val="21"/>
        </w:rPr>
        <w:t>，</w:t>
      </w:r>
      <w:r w:rsidR="00645D4B" w:rsidRPr="00295061">
        <w:rPr>
          <w:rFonts w:asciiTheme="majorEastAsia" w:eastAsiaTheme="majorEastAsia" w:hAnsiTheme="majorEastAsia" w:hint="eastAsia"/>
          <w:sz w:val="21"/>
          <w:szCs w:val="21"/>
        </w:rPr>
        <w:t>将会显示</w:t>
      </w:r>
      <w:r w:rsidR="00901B8B" w:rsidRPr="00295061">
        <w:rPr>
          <w:rFonts w:asciiTheme="majorEastAsia" w:eastAsiaTheme="majorEastAsia" w:hAnsiTheme="majorEastAsia" w:hint="eastAsia"/>
          <w:sz w:val="21"/>
          <w:szCs w:val="21"/>
        </w:rPr>
        <w:t>“</w:t>
      </w:r>
      <w:r w:rsidR="004F4CAA" w:rsidRPr="00295061">
        <w:rPr>
          <w:rFonts w:asciiTheme="majorEastAsia" w:eastAsiaTheme="majorEastAsia" w:hAnsiTheme="majorEastAsia" w:hint="eastAsia"/>
          <w:sz w:val="21"/>
          <w:szCs w:val="21"/>
        </w:rPr>
        <w:t>zA</w:t>
      </w:r>
      <w:r w:rsidR="004F4CAA">
        <w:rPr>
          <w:rFonts w:asciiTheme="majorEastAsia" w:eastAsiaTheme="majorEastAsia" w:hAnsiTheme="majorEastAsia" w:hint="eastAsia"/>
          <w:sz w:val="21"/>
          <w:szCs w:val="21"/>
        </w:rPr>
        <w:t>pp</w:t>
      </w:r>
      <w:r w:rsidR="00A23973" w:rsidRPr="00295061">
        <w:rPr>
          <w:rFonts w:asciiTheme="majorEastAsia" w:eastAsiaTheme="majorEastAsia" w:hAnsiTheme="majorEastAsia" w:hint="eastAsia"/>
          <w:sz w:val="21"/>
          <w:szCs w:val="21"/>
        </w:rPr>
        <w:t>服务端内容管理系统</w:t>
      </w:r>
      <w:r w:rsidR="00901B8B" w:rsidRPr="00295061">
        <w:rPr>
          <w:rFonts w:asciiTheme="majorEastAsia" w:eastAsiaTheme="majorEastAsia" w:hAnsiTheme="majorEastAsia" w:hint="eastAsia"/>
          <w:sz w:val="21"/>
          <w:szCs w:val="21"/>
        </w:rPr>
        <w:t>登录页面”</w:t>
      </w:r>
      <w:r w:rsidR="00645D4B" w:rsidRPr="00295061">
        <w:rPr>
          <w:rFonts w:asciiTheme="majorEastAsia" w:eastAsiaTheme="majorEastAsia" w:hAnsiTheme="majorEastAsia" w:hint="eastAsia"/>
          <w:sz w:val="21"/>
          <w:szCs w:val="21"/>
        </w:rPr>
        <w:t>，如图</w:t>
      </w:r>
      <w:r w:rsidR="006B6CA6" w:rsidRPr="00295061">
        <w:rPr>
          <w:rFonts w:asciiTheme="majorEastAsia" w:eastAsiaTheme="majorEastAsia" w:hAnsiTheme="majorEastAsia" w:hint="eastAsia"/>
          <w:sz w:val="21"/>
          <w:szCs w:val="21"/>
        </w:rPr>
        <w:t>1.1</w:t>
      </w:r>
      <w:r w:rsidR="00A24BFC" w:rsidRPr="00295061">
        <w:rPr>
          <w:rFonts w:asciiTheme="majorEastAsia" w:eastAsiaTheme="majorEastAsia" w:hAnsiTheme="majorEastAsia" w:hint="eastAsia"/>
          <w:sz w:val="21"/>
          <w:szCs w:val="21"/>
        </w:rPr>
        <w:t>所示；</w:t>
      </w:r>
    </w:p>
    <w:p w:rsidR="00A23973" w:rsidRPr="00D81ED5" w:rsidRDefault="00A23973" w:rsidP="00D81ED5">
      <w:pPr>
        <w:pStyle w:val="af8"/>
        <w:numPr>
          <w:ilvl w:val="0"/>
          <w:numId w:val="55"/>
        </w:numPr>
        <w:spacing w:line="360" w:lineRule="auto"/>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输入账号、</w:t>
      </w:r>
      <w:r w:rsidR="00154983" w:rsidRPr="00295061">
        <w:rPr>
          <w:rFonts w:asciiTheme="majorEastAsia" w:eastAsiaTheme="majorEastAsia" w:hAnsiTheme="majorEastAsia" w:hint="eastAsia"/>
          <w:sz w:val="21"/>
          <w:szCs w:val="21"/>
        </w:rPr>
        <w:t>密码，将会登录“</w:t>
      </w:r>
      <w:r w:rsidR="004F4CAA" w:rsidRPr="00295061">
        <w:rPr>
          <w:rFonts w:asciiTheme="majorEastAsia" w:eastAsiaTheme="majorEastAsia" w:hAnsiTheme="majorEastAsia" w:hint="eastAsia"/>
          <w:sz w:val="21"/>
          <w:szCs w:val="21"/>
        </w:rPr>
        <w:t>zA</w:t>
      </w:r>
      <w:r w:rsidR="004F4CAA">
        <w:rPr>
          <w:rFonts w:asciiTheme="majorEastAsia" w:eastAsiaTheme="majorEastAsia" w:hAnsiTheme="majorEastAsia" w:hint="eastAsia"/>
          <w:sz w:val="21"/>
          <w:szCs w:val="21"/>
        </w:rPr>
        <w:t>pp</w:t>
      </w:r>
      <w:r w:rsidRPr="00295061">
        <w:rPr>
          <w:rFonts w:asciiTheme="majorEastAsia" w:eastAsiaTheme="majorEastAsia" w:hAnsiTheme="majorEastAsia" w:hint="eastAsia"/>
          <w:sz w:val="21"/>
          <w:szCs w:val="21"/>
        </w:rPr>
        <w:t>服务端内容管理系统</w:t>
      </w:r>
      <w:r w:rsidR="007A6FEB" w:rsidRPr="00295061">
        <w:rPr>
          <w:rFonts w:asciiTheme="majorEastAsia" w:eastAsiaTheme="majorEastAsia" w:hAnsiTheme="majorEastAsia" w:hint="eastAsia"/>
          <w:sz w:val="21"/>
          <w:szCs w:val="21"/>
        </w:rPr>
        <w:t>首页</w:t>
      </w:r>
      <w:r w:rsidR="00154983" w:rsidRPr="00295061">
        <w:rPr>
          <w:rFonts w:asciiTheme="majorEastAsia" w:eastAsiaTheme="majorEastAsia" w:hAnsiTheme="majorEastAsia" w:hint="eastAsia"/>
          <w:sz w:val="21"/>
          <w:szCs w:val="21"/>
        </w:rPr>
        <w:t>”</w:t>
      </w:r>
      <w:r w:rsidR="00645D4B" w:rsidRPr="00295061">
        <w:rPr>
          <w:rFonts w:asciiTheme="majorEastAsia" w:eastAsiaTheme="majorEastAsia" w:hAnsiTheme="majorEastAsia" w:hint="eastAsia"/>
          <w:sz w:val="21"/>
          <w:szCs w:val="21"/>
        </w:rPr>
        <w:t>，如图</w:t>
      </w:r>
      <w:r w:rsidR="006B6CA6" w:rsidRPr="00295061">
        <w:rPr>
          <w:rFonts w:asciiTheme="majorEastAsia" w:eastAsiaTheme="majorEastAsia" w:hAnsiTheme="majorEastAsia" w:hint="eastAsia"/>
          <w:sz w:val="21"/>
          <w:szCs w:val="21"/>
        </w:rPr>
        <w:t>1.</w:t>
      </w:r>
      <w:r w:rsidR="00EA733C">
        <w:rPr>
          <w:rFonts w:asciiTheme="majorEastAsia" w:eastAsiaTheme="majorEastAsia" w:hAnsiTheme="majorEastAsia" w:hint="eastAsia"/>
          <w:sz w:val="21"/>
          <w:szCs w:val="21"/>
        </w:rPr>
        <w:t>2</w:t>
      </w:r>
      <w:r w:rsidR="00645D4B" w:rsidRPr="00295061">
        <w:rPr>
          <w:rFonts w:asciiTheme="majorEastAsia" w:eastAsiaTheme="majorEastAsia" w:hAnsiTheme="majorEastAsia" w:hint="eastAsia"/>
          <w:sz w:val="21"/>
          <w:szCs w:val="21"/>
        </w:rPr>
        <w:t>所示。</w:t>
      </w:r>
    </w:p>
    <w:p w:rsidR="00645D4B" w:rsidRPr="00295061" w:rsidRDefault="00A23973">
      <w:pPr>
        <w:jc w:val="center"/>
        <w:rPr>
          <w:rFonts w:asciiTheme="majorEastAsia" w:eastAsiaTheme="majorEastAsia" w:hAnsiTheme="majorEastAsia"/>
          <w:sz w:val="21"/>
          <w:szCs w:val="21"/>
        </w:rPr>
      </w:pPr>
      <w:r w:rsidRPr="00295061">
        <w:rPr>
          <w:rFonts w:asciiTheme="majorEastAsia" w:eastAsiaTheme="majorEastAsia" w:hAnsiTheme="majorEastAsia"/>
          <w:noProof/>
          <w:sz w:val="21"/>
          <w:szCs w:val="21"/>
        </w:rPr>
        <w:drawing>
          <wp:inline distT="0" distB="0" distL="0" distR="0">
            <wp:extent cx="4619625" cy="2280403"/>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625751" cy="2283427"/>
                    </a:xfrm>
                    <a:prstGeom prst="rect">
                      <a:avLst/>
                    </a:prstGeom>
                  </pic:spPr>
                </pic:pic>
              </a:graphicData>
            </a:graphic>
          </wp:inline>
        </w:drawing>
      </w:r>
      <w:r w:rsidR="00645D4B" w:rsidRPr="00295061">
        <w:rPr>
          <w:rFonts w:asciiTheme="majorEastAsia" w:eastAsiaTheme="majorEastAsia" w:hAnsiTheme="majorEastAsia" w:hint="eastAsia"/>
          <w:sz w:val="21"/>
          <w:szCs w:val="21"/>
        </w:rPr>
        <w:t>图</w:t>
      </w:r>
      <w:r w:rsidR="00A72EDF" w:rsidRPr="00295061">
        <w:rPr>
          <w:rFonts w:asciiTheme="majorEastAsia" w:eastAsiaTheme="majorEastAsia" w:hAnsiTheme="majorEastAsia" w:hint="eastAsia"/>
          <w:sz w:val="21"/>
          <w:szCs w:val="21"/>
        </w:rPr>
        <w:t>1</w:t>
      </w:r>
      <w:r w:rsidR="00AA300A" w:rsidRPr="00295061">
        <w:rPr>
          <w:rFonts w:asciiTheme="majorEastAsia" w:eastAsiaTheme="majorEastAsia" w:hAnsiTheme="majorEastAsia"/>
          <w:sz w:val="21"/>
          <w:szCs w:val="21"/>
        </w:rPr>
        <w:t>.1</w:t>
      </w:r>
      <w:r w:rsidR="007D6CD4" w:rsidRPr="00295061">
        <w:rPr>
          <w:rFonts w:asciiTheme="majorEastAsia" w:eastAsiaTheme="majorEastAsia" w:hAnsiTheme="majorEastAsia" w:hint="eastAsia"/>
          <w:sz w:val="21"/>
          <w:szCs w:val="21"/>
        </w:rPr>
        <w:t xml:space="preserve"> </w:t>
      </w:r>
      <w:r w:rsidR="004F4CAA" w:rsidRPr="00295061">
        <w:rPr>
          <w:rFonts w:asciiTheme="majorEastAsia" w:eastAsiaTheme="majorEastAsia" w:hAnsiTheme="majorEastAsia" w:hint="eastAsia"/>
          <w:sz w:val="21"/>
          <w:szCs w:val="21"/>
        </w:rPr>
        <w:t>zA</w:t>
      </w:r>
      <w:r w:rsidR="004F4CAA">
        <w:rPr>
          <w:rFonts w:asciiTheme="majorEastAsia" w:eastAsiaTheme="majorEastAsia" w:hAnsiTheme="majorEastAsia" w:hint="eastAsia"/>
          <w:sz w:val="21"/>
          <w:szCs w:val="21"/>
        </w:rPr>
        <w:t>pp</w:t>
      </w:r>
      <w:r w:rsidRPr="00295061">
        <w:rPr>
          <w:rFonts w:asciiTheme="majorEastAsia" w:eastAsiaTheme="majorEastAsia" w:hAnsiTheme="majorEastAsia" w:hint="eastAsia"/>
          <w:sz w:val="21"/>
          <w:szCs w:val="21"/>
        </w:rPr>
        <w:t>服务端内容管理系统</w:t>
      </w:r>
      <w:r w:rsidR="00F13C4F" w:rsidRPr="00295061">
        <w:rPr>
          <w:rFonts w:asciiTheme="majorEastAsia" w:eastAsiaTheme="majorEastAsia" w:hAnsiTheme="majorEastAsia" w:hint="eastAsia"/>
          <w:sz w:val="21"/>
          <w:szCs w:val="21"/>
        </w:rPr>
        <w:t>登录</w:t>
      </w:r>
      <w:r w:rsidR="00645D4B" w:rsidRPr="00295061">
        <w:rPr>
          <w:rFonts w:asciiTheme="majorEastAsia" w:eastAsiaTheme="majorEastAsia" w:hAnsiTheme="majorEastAsia" w:hint="eastAsia"/>
          <w:sz w:val="21"/>
          <w:szCs w:val="21"/>
        </w:rPr>
        <w:t>页面</w:t>
      </w:r>
    </w:p>
    <w:p w:rsidR="00A568C4" w:rsidRDefault="00CB3509">
      <w:pPr>
        <w:jc w:val="center"/>
        <w:rPr>
          <w:rFonts w:asciiTheme="majorEastAsia" w:eastAsiaTheme="majorEastAsia" w:hAnsiTheme="majorEastAsia"/>
          <w:sz w:val="21"/>
          <w:szCs w:val="21"/>
        </w:rPr>
      </w:pPr>
      <w:r>
        <w:rPr>
          <w:noProof/>
        </w:rPr>
        <w:drawing>
          <wp:inline distT="0" distB="0" distL="0" distR="0">
            <wp:extent cx="3514725" cy="2209256"/>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514725" cy="2209256"/>
                    </a:xfrm>
                    <a:prstGeom prst="rect">
                      <a:avLst/>
                    </a:prstGeom>
                  </pic:spPr>
                </pic:pic>
              </a:graphicData>
            </a:graphic>
          </wp:inline>
        </w:drawing>
      </w:r>
    </w:p>
    <w:p w:rsidR="00CB3509" w:rsidRPr="00295061" w:rsidRDefault="00CB3509" w:rsidP="00CB3509">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图1</w:t>
      </w:r>
      <w:r w:rsidRPr="00295061">
        <w:rPr>
          <w:rFonts w:asciiTheme="majorEastAsia" w:eastAsiaTheme="majorEastAsia" w:hAnsiTheme="major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 xml:space="preserve"> zA</w:t>
      </w:r>
      <w:r>
        <w:rPr>
          <w:rFonts w:asciiTheme="majorEastAsia" w:eastAsiaTheme="majorEastAsia" w:hAnsiTheme="majorEastAsia" w:hint="eastAsia"/>
          <w:sz w:val="21"/>
          <w:szCs w:val="21"/>
        </w:rPr>
        <w:t>pp</w:t>
      </w:r>
      <w:r w:rsidRPr="00295061">
        <w:rPr>
          <w:rFonts w:asciiTheme="majorEastAsia" w:eastAsiaTheme="majorEastAsia" w:hAnsiTheme="majorEastAsia" w:hint="eastAsia"/>
          <w:sz w:val="21"/>
          <w:szCs w:val="21"/>
        </w:rPr>
        <w:t>服务端内容管理系统首页</w:t>
      </w:r>
    </w:p>
    <w:p w:rsidR="00CB3509" w:rsidRPr="00CB3509" w:rsidRDefault="00CB3509">
      <w:pPr>
        <w:jc w:val="center"/>
        <w:rPr>
          <w:rFonts w:asciiTheme="majorEastAsia" w:eastAsiaTheme="majorEastAsia" w:hAnsiTheme="majorEastAsia"/>
          <w:sz w:val="21"/>
          <w:szCs w:val="21"/>
        </w:rPr>
      </w:pPr>
    </w:p>
    <w:p w:rsidR="00CB3509" w:rsidRPr="00295061" w:rsidRDefault="00CB3509">
      <w:pPr>
        <w:jc w:val="center"/>
        <w:rPr>
          <w:rFonts w:asciiTheme="majorEastAsia" w:eastAsiaTheme="majorEastAsia" w:hAnsiTheme="majorEastAsia"/>
          <w:sz w:val="21"/>
          <w:szCs w:val="21"/>
        </w:rPr>
      </w:pPr>
    </w:p>
    <w:p w:rsidR="00645D4B" w:rsidRPr="00295061" w:rsidRDefault="00645D4B">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645D4B" w:rsidRPr="00BA032F" w:rsidRDefault="00255454">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00645D4B" w:rsidRPr="00BA032F">
        <w:rPr>
          <w:rFonts w:asciiTheme="majorEastAsia" w:eastAsiaTheme="majorEastAsia" w:hAnsiTheme="majorEastAsia" w:hint="eastAsia"/>
          <w:b/>
          <w:sz w:val="21"/>
          <w:szCs w:val="21"/>
        </w:rPr>
        <w:t>在登录前，要确保服务器相关配置正确。如果按照上述操作后，</w:t>
      </w:r>
      <w:r w:rsidR="00CC2E89" w:rsidRPr="00BA032F">
        <w:rPr>
          <w:rFonts w:asciiTheme="majorEastAsia" w:eastAsiaTheme="majorEastAsia" w:hAnsiTheme="majorEastAsia" w:hint="eastAsia"/>
          <w:b/>
          <w:sz w:val="21"/>
          <w:szCs w:val="21"/>
        </w:rPr>
        <w:t>后台</w:t>
      </w:r>
      <w:r w:rsidR="00645D4B" w:rsidRPr="00BA032F">
        <w:rPr>
          <w:rFonts w:asciiTheme="majorEastAsia" w:eastAsiaTheme="majorEastAsia" w:hAnsiTheme="majorEastAsia" w:hint="eastAsia"/>
          <w:b/>
          <w:sz w:val="21"/>
          <w:szCs w:val="21"/>
        </w:rPr>
        <w:t>管理页面不能正常运行，请参照《</w:t>
      </w:r>
      <w:r w:rsidR="004F4CAA" w:rsidRPr="00BA032F">
        <w:rPr>
          <w:rFonts w:asciiTheme="majorEastAsia" w:eastAsiaTheme="majorEastAsia" w:hAnsiTheme="majorEastAsia" w:hint="eastAsia"/>
          <w:b/>
          <w:sz w:val="21"/>
          <w:szCs w:val="21"/>
        </w:rPr>
        <w:t>zA</w:t>
      </w:r>
      <w:r w:rsidR="004F4CAA">
        <w:rPr>
          <w:rFonts w:asciiTheme="majorEastAsia" w:eastAsiaTheme="majorEastAsia" w:hAnsiTheme="majorEastAsia" w:hint="eastAsia"/>
          <w:b/>
          <w:sz w:val="21"/>
          <w:szCs w:val="21"/>
        </w:rPr>
        <w:t>pp</w:t>
      </w:r>
      <w:r w:rsidR="00A23973" w:rsidRPr="00BA032F">
        <w:rPr>
          <w:rFonts w:asciiTheme="majorEastAsia" w:eastAsiaTheme="majorEastAsia" w:hAnsiTheme="majorEastAsia" w:hint="eastAsia"/>
          <w:b/>
          <w:sz w:val="21"/>
          <w:szCs w:val="21"/>
        </w:rPr>
        <w:t>服务端内容管理系统</w:t>
      </w:r>
      <w:r w:rsidR="007D6CD4" w:rsidRPr="00BA032F">
        <w:rPr>
          <w:rFonts w:asciiTheme="majorEastAsia" w:eastAsiaTheme="majorEastAsia" w:hAnsiTheme="majorEastAsia" w:hint="eastAsia"/>
          <w:b/>
          <w:sz w:val="21"/>
          <w:szCs w:val="21"/>
        </w:rPr>
        <w:t>操作</w:t>
      </w:r>
      <w:r w:rsidR="006A118A" w:rsidRPr="00BA032F">
        <w:rPr>
          <w:rFonts w:asciiTheme="majorEastAsia" w:eastAsiaTheme="majorEastAsia" w:hAnsiTheme="majorEastAsia" w:hint="eastAsia"/>
          <w:b/>
          <w:sz w:val="21"/>
          <w:szCs w:val="21"/>
        </w:rPr>
        <w:t>手册</w:t>
      </w:r>
      <w:r w:rsidR="00645D4B" w:rsidRPr="00BA032F">
        <w:rPr>
          <w:rFonts w:asciiTheme="majorEastAsia" w:eastAsiaTheme="majorEastAsia" w:hAnsiTheme="majorEastAsia" w:hint="eastAsia"/>
          <w:b/>
          <w:sz w:val="21"/>
          <w:szCs w:val="21"/>
        </w:rPr>
        <w:t>》进行检查。</w:t>
      </w:r>
    </w:p>
    <w:p w:rsidR="00645D4B" w:rsidRPr="00295061" w:rsidRDefault="00645D4B">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680E51" w:rsidRPr="00E73AB6" w:rsidRDefault="00680E51" w:rsidP="00E73AB6">
      <w:pPr>
        <w:pStyle w:val="1"/>
        <w:numPr>
          <w:ilvl w:val="0"/>
          <w:numId w:val="56"/>
        </w:numPr>
      </w:pPr>
      <w:bookmarkStart w:id="24" w:name="_Toc11932"/>
      <w:bookmarkStart w:id="25" w:name="_Toc29444"/>
      <w:r w:rsidRPr="00E73AB6">
        <w:rPr>
          <w:rFonts w:hint="eastAsia"/>
        </w:rPr>
        <w:t xml:space="preserve"> </w:t>
      </w:r>
      <w:bookmarkStart w:id="26" w:name="_Toc391038207"/>
      <w:bookmarkEnd w:id="24"/>
      <w:bookmarkEnd w:id="25"/>
      <w:r w:rsidR="00C37061" w:rsidRPr="00E73AB6">
        <w:rPr>
          <w:rFonts w:hint="eastAsia"/>
        </w:rPr>
        <w:t>应用管理</w:t>
      </w:r>
      <w:bookmarkEnd w:id="26"/>
    </w:p>
    <w:p w:rsidR="00680E51" w:rsidRPr="00295061" w:rsidRDefault="008F3050" w:rsidP="008F3050">
      <w:pPr>
        <w:pStyle w:val="2"/>
      </w:pPr>
      <w:bookmarkStart w:id="27" w:name="_Toc391038208"/>
      <w:r>
        <w:rPr>
          <w:rFonts w:hint="eastAsia"/>
        </w:rPr>
        <w:t>2.1</w:t>
      </w:r>
      <w:r w:rsidR="00C37061" w:rsidRPr="00295061">
        <w:rPr>
          <w:rFonts w:hint="eastAsia"/>
        </w:rPr>
        <w:t>壁纸管理</w:t>
      </w:r>
      <w:bookmarkEnd w:id="27"/>
    </w:p>
    <w:p w:rsidR="008926FF" w:rsidRPr="00295061" w:rsidRDefault="008926FF" w:rsidP="008926FF">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主要功能支持新增、修改、删除、</w:t>
      </w:r>
      <w:r w:rsidR="00295061" w:rsidRPr="00295061">
        <w:rPr>
          <w:rFonts w:asciiTheme="majorEastAsia" w:eastAsiaTheme="majorEastAsia" w:hAnsiTheme="majorEastAsia" w:hint="eastAsia"/>
          <w:sz w:val="21"/>
          <w:szCs w:val="21"/>
        </w:rPr>
        <w:t>查看、</w:t>
      </w:r>
      <w:r w:rsidRPr="00295061">
        <w:rPr>
          <w:rFonts w:asciiTheme="majorEastAsia" w:eastAsiaTheme="majorEastAsia" w:hAnsiTheme="majorEastAsia" w:hint="eastAsia"/>
          <w:sz w:val="21"/>
          <w:szCs w:val="21"/>
        </w:rPr>
        <w:t>查询作用。详细操作说明如下：</w:t>
      </w:r>
    </w:p>
    <w:p w:rsidR="00680E51" w:rsidRPr="00295061" w:rsidRDefault="00AC5CC8" w:rsidP="00680E51">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点击【</w:t>
      </w:r>
      <w:r w:rsidR="00C37061" w:rsidRPr="00295061">
        <w:rPr>
          <w:rFonts w:asciiTheme="majorEastAsia" w:eastAsiaTheme="majorEastAsia" w:hAnsiTheme="majorEastAsia" w:hint="eastAsia"/>
          <w:sz w:val="21"/>
          <w:szCs w:val="21"/>
        </w:rPr>
        <w:t>应用管理</w:t>
      </w:r>
      <w:r w:rsidR="00680E51" w:rsidRPr="00295061">
        <w:rPr>
          <w:rFonts w:asciiTheme="majorEastAsia" w:eastAsiaTheme="majorEastAsia" w:hAnsiTheme="majorEastAsia"/>
          <w:sz w:val="21"/>
          <w:szCs w:val="21"/>
        </w:rPr>
        <w:t>/</w:t>
      </w:r>
      <w:r w:rsidR="00C37061"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管理】，进入</w:t>
      </w:r>
      <w:r w:rsidR="00C37061"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列表页面，如图</w:t>
      </w:r>
      <w:r w:rsidR="00D51FC8">
        <w:rPr>
          <w:rFonts w:asciiTheme="majorEastAsia" w:eastAsiaTheme="majorEastAsia" w:hAnsiTheme="majorEastAsia" w:hint="eastAsia"/>
          <w:sz w:val="21"/>
          <w:szCs w:val="21"/>
        </w:rPr>
        <w:t>2.1</w:t>
      </w:r>
      <w:r w:rsidR="00680E51" w:rsidRPr="00295061">
        <w:rPr>
          <w:rFonts w:asciiTheme="majorEastAsia" w:eastAsiaTheme="majorEastAsia" w:hAnsiTheme="majorEastAsia" w:hint="eastAsia"/>
          <w:sz w:val="21"/>
          <w:szCs w:val="21"/>
        </w:rPr>
        <w:t>所示。</w:t>
      </w:r>
    </w:p>
    <w:p w:rsidR="00680E51" w:rsidRPr="00295061" w:rsidRDefault="00C37061" w:rsidP="00680E51">
      <w:pPr>
        <w:rPr>
          <w:rFonts w:asciiTheme="majorEastAsia" w:eastAsiaTheme="majorEastAsia" w:hAnsiTheme="majorEastAsia"/>
          <w:sz w:val="21"/>
          <w:szCs w:val="21"/>
        </w:rPr>
      </w:pPr>
      <w:r w:rsidRPr="00295061">
        <w:rPr>
          <w:rFonts w:asciiTheme="majorEastAsia" w:eastAsiaTheme="majorEastAsia" w:hAnsiTheme="majorEastAsia"/>
          <w:noProof/>
          <w:sz w:val="21"/>
          <w:szCs w:val="21"/>
        </w:rPr>
        <w:drawing>
          <wp:inline distT="0" distB="0" distL="0" distR="0">
            <wp:extent cx="5274310" cy="2668288"/>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74310" cy="2668288"/>
                    </a:xfrm>
                    <a:prstGeom prst="rect">
                      <a:avLst/>
                    </a:prstGeom>
                  </pic:spPr>
                </pic:pic>
              </a:graphicData>
            </a:graphic>
          </wp:inline>
        </w:drawing>
      </w:r>
    </w:p>
    <w:p w:rsidR="00680E51" w:rsidRPr="00295061" w:rsidRDefault="00680E51" w:rsidP="00680E51">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sidR="00D51FC8">
        <w:rPr>
          <w:rFonts w:asciiTheme="majorEastAsia" w:eastAsiaTheme="majorEastAsia" w:hAnsiTheme="majorEastAsia" w:hint="eastAsia"/>
          <w:sz w:val="21"/>
          <w:szCs w:val="21"/>
        </w:rPr>
        <w:t>2.1</w:t>
      </w:r>
      <w:r w:rsidR="00C37061" w:rsidRPr="00295061">
        <w:rPr>
          <w:rFonts w:asciiTheme="majorEastAsia" w:eastAsiaTheme="majorEastAsia" w:hAnsiTheme="majorEastAsia" w:hint="eastAsia"/>
          <w:sz w:val="21"/>
          <w:szCs w:val="21"/>
        </w:rPr>
        <w:t>壁纸</w:t>
      </w:r>
      <w:r w:rsidRPr="00295061">
        <w:rPr>
          <w:rFonts w:asciiTheme="majorEastAsia" w:eastAsiaTheme="majorEastAsia" w:hAnsiTheme="majorEastAsia" w:hint="eastAsia"/>
          <w:sz w:val="21"/>
          <w:szCs w:val="21"/>
        </w:rPr>
        <w:t>列表</w:t>
      </w:r>
    </w:p>
    <w:p w:rsidR="00680E51" w:rsidRPr="00295061" w:rsidRDefault="00D51FC8" w:rsidP="008F3050">
      <w:pPr>
        <w:pStyle w:val="3"/>
      </w:pPr>
      <w:bookmarkStart w:id="28" w:name="_Toc391038209"/>
      <w:r>
        <w:rPr>
          <w:rFonts w:hint="eastAsia"/>
        </w:rPr>
        <w:t>2</w:t>
      </w:r>
      <w:r w:rsidR="00680E51" w:rsidRPr="00295061">
        <w:rPr>
          <w:rFonts w:hint="eastAsia"/>
        </w:rPr>
        <w:t>.</w:t>
      </w:r>
      <w:r>
        <w:rPr>
          <w:rFonts w:hint="eastAsia"/>
        </w:rPr>
        <w:t>1.1</w:t>
      </w:r>
      <w:r w:rsidR="00680E51" w:rsidRPr="00295061">
        <w:rPr>
          <w:rFonts w:hint="eastAsia"/>
        </w:rPr>
        <w:t>新增</w:t>
      </w:r>
      <w:r w:rsidR="00C37061" w:rsidRPr="00295061">
        <w:rPr>
          <w:rFonts w:hint="eastAsia"/>
        </w:rPr>
        <w:t>壁纸</w:t>
      </w:r>
      <w:bookmarkEnd w:id="28"/>
    </w:p>
    <w:p w:rsidR="00680E51" w:rsidRPr="00295061" w:rsidRDefault="00AC5CC8" w:rsidP="00680E5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1）在“</w:t>
      </w:r>
      <w:r w:rsidR="00D51FC8">
        <w:rPr>
          <w:rFonts w:asciiTheme="majorEastAsia" w:eastAsiaTheme="majorEastAsia" w:hAnsiTheme="majorEastAsia" w:hint="eastAsia"/>
          <w:sz w:val="21"/>
          <w:szCs w:val="21"/>
        </w:rPr>
        <w:t>2.1</w:t>
      </w:r>
      <w:r w:rsidR="00C37061"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列表”页面点【</w:t>
      </w:r>
      <w:r w:rsidR="00C37061" w:rsidRPr="00295061">
        <w:rPr>
          <w:rFonts w:asciiTheme="majorEastAsia" w:eastAsiaTheme="majorEastAsia" w:hAnsiTheme="majorEastAsia"/>
          <w:noProof/>
          <w:sz w:val="21"/>
          <w:szCs w:val="21"/>
        </w:rPr>
        <w:drawing>
          <wp:inline distT="0" distB="0" distL="0" distR="0">
            <wp:extent cx="647700" cy="314325"/>
            <wp:effectExtent l="0" t="0" r="0" b="952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47700" cy="314325"/>
                    </a:xfrm>
                    <a:prstGeom prst="rect">
                      <a:avLst/>
                    </a:prstGeom>
                  </pic:spPr>
                </pic:pic>
              </a:graphicData>
            </a:graphic>
          </wp:inline>
        </w:drawing>
      </w:r>
      <w:r w:rsidR="00680E51" w:rsidRPr="00295061">
        <w:rPr>
          <w:rFonts w:asciiTheme="majorEastAsia" w:eastAsiaTheme="majorEastAsia" w:hAnsiTheme="majorEastAsia" w:hint="eastAsia"/>
          <w:sz w:val="21"/>
          <w:szCs w:val="21"/>
        </w:rPr>
        <w:t>】进入新建</w:t>
      </w:r>
      <w:r w:rsidR="00C37061"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页面，如图</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.1.</w:t>
      </w:r>
      <w:r w:rsidR="00C37061" w:rsidRPr="00295061">
        <w:rPr>
          <w:rFonts w:asciiTheme="majorEastAsia" w:eastAsiaTheme="majorEastAsia" w:hAnsiTheme="majorEastAsia" w:hint="eastAsia"/>
          <w:sz w:val="21"/>
          <w:szCs w:val="21"/>
        </w:rPr>
        <w:t>1</w:t>
      </w:r>
      <w:r w:rsidR="00680E51" w:rsidRPr="00295061">
        <w:rPr>
          <w:rFonts w:asciiTheme="majorEastAsia" w:eastAsiaTheme="majorEastAsia" w:hAnsiTheme="majorEastAsia" w:hint="eastAsia"/>
          <w:sz w:val="21"/>
          <w:szCs w:val="21"/>
        </w:rPr>
        <w:t>所示。</w:t>
      </w:r>
    </w:p>
    <w:p w:rsidR="00680E51" w:rsidRPr="00295061" w:rsidRDefault="00C37061" w:rsidP="00680E51">
      <w:pPr>
        <w:pStyle w:val="afc"/>
        <w:rPr>
          <w:rFonts w:asciiTheme="majorEastAsia" w:eastAsiaTheme="majorEastAsia" w:hAnsiTheme="majorEastAsia"/>
          <w:sz w:val="21"/>
          <w:szCs w:val="21"/>
        </w:rPr>
      </w:pPr>
      <w:r w:rsidRPr="00295061">
        <w:rPr>
          <w:rFonts w:asciiTheme="majorEastAsia" w:eastAsiaTheme="majorEastAsia" w:hAnsiTheme="majorEastAsia"/>
          <w:noProof/>
          <w:sz w:val="21"/>
          <w:szCs w:val="21"/>
        </w:rPr>
        <w:lastRenderedPageBreak/>
        <w:drawing>
          <wp:inline distT="0" distB="0" distL="0" distR="0">
            <wp:extent cx="5274310" cy="3196940"/>
            <wp:effectExtent l="0" t="0" r="2540" b="381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74310" cy="3196940"/>
                    </a:xfrm>
                    <a:prstGeom prst="rect">
                      <a:avLst/>
                    </a:prstGeom>
                  </pic:spPr>
                </pic:pic>
              </a:graphicData>
            </a:graphic>
          </wp:inline>
        </w:drawing>
      </w:r>
    </w:p>
    <w:p w:rsidR="00680E51" w:rsidRPr="00295061" w:rsidRDefault="00680E51" w:rsidP="00680E51">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 xml:space="preserve">.1.1 </w:t>
      </w:r>
      <w:r w:rsidR="00C37061" w:rsidRPr="00295061">
        <w:rPr>
          <w:rFonts w:asciiTheme="majorEastAsia" w:eastAsiaTheme="majorEastAsia" w:hAnsiTheme="majorEastAsia" w:hint="eastAsia"/>
          <w:sz w:val="21"/>
          <w:szCs w:val="21"/>
        </w:rPr>
        <w:t>新增壁纸</w:t>
      </w:r>
    </w:p>
    <w:p w:rsidR="00680E51" w:rsidRPr="00295061" w:rsidRDefault="00AC5CC8"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2）在“</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.1.1新建</w:t>
      </w:r>
      <w:r w:rsidR="008D50A2"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”页面输入各项参数正确值，点【确定】，提示新</w:t>
      </w:r>
      <w:r w:rsidR="008D50A2" w:rsidRPr="00295061">
        <w:rPr>
          <w:rFonts w:asciiTheme="majorEastAsia" w:eastAsiaTheme="majorEastAsia" w:hAnsiTheme="majorEastAsia" w:hint="eastAsia"/>
          <w:sz w:val="21"/>
          <w:szCs w:val="21"/>
        </w:rPr>
        <w:t>增壁纸</w:t>
      </w:r>
      <w:r w:rsidR="00680E51" w:rsidRPr="00295061">
        <w:rPr>
          <w:rFonts w:asciiTheme="majorEastAsia" w:eastAsiaTheme="majorEastAsia" w:hAnsiTheme="majorEastAsia" w:hint="eastAsia"/>
          <w:sz w:val="21"/>
          <w:szCs w:val="21"/>
        </w:rPr>
        <w:t>成功</w:t>
      </w:r>
      <w:r w:rsidRPr="00295061">
        <w:rPr>
          <w:rFonts w:asciiTheme="majorEastAsia" w:eastAsiaTheme="majorEastAsia" w:hAnsiTheme="majorEastAsia" w:hint="eastAsia"/>
          <w:sz w:val="21"/>
          <w:szCs w:val="21"/>
        </w:rPr>
        <w:t>。</w:t>
      </w:r>
    </w:p>
    <w:p w:rsidR="00680E51" w:rsidRPr="00295061" w:rsidRDefault="00AC5CC8"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w:t>
      </w:r>
      <w:r w:rsidR="00B578C0">
        <w:rPr>
          <w:rFonts w:asciiTheme="majorEastAsia" w:eastAsiaTheme="majorEastAsia" w:hAnsiTheme="majorEastAsia" w:hint="eastAsia"/>
          <w:sz w:val="21"/>
          <w:szCs w:val="21"/>
        </w:rPr>
        <w:t>.</w:t>
      </w:r>
      <w:r w:rsidR="00680E51" w:rsidRPr="00295061">
        <w:rPr>
          <w:rFonts w:asciiTheme="majorEastAsia" w:eastAsiaTheme="majorEastAsia" w:hAnsiTheme="majorEastAsia" w:hint="eastAsia"/>
          <w:sz w:val="21"/>
          <w:szCs w:val="21"/>
        </w:rPr>
        <w:t>1）在“</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.1.1新</w:t>
      </w:r>
      <w:r w:rsidR="008D50A2" w:rsidRPr="00295061">
        <w:rPr>
          <w:rFonts w:asciiTheme="majorEastAsia" w:eastAsiaTheme="majorEastAsia" w:hAnsiTheme="majorEastAsia" w:hint="eastAsia"/>
          <w:sz w:val="21"/>
          <w:szCs w:val="21"/>
        </w:rPr>
        <w:t>增壁纸</w:t>
      </w:r>
      <w:r w:rsidR="00680E51" w:rsidRPr="00295061">
        <w:rPr>
          <w:rFonts w:asciiTheme="majorEastAsia" w:eastAsiaTheme="majorEastAsia" w:hAnsiTheme="majorEastAsia" w:hint="eastAsia"/>
          <w:sz w:val="21"/>
          <w:szCs w:val="21"/>
        </w:rPr>
        <w:t>”页面点【返回】，返回到“</w:t>
      </w:r>
      <w:r w:rsidR="00D51FC8">
        <w:rPr>
          <w:rFonts w:asciiTheme="majorEastAsia" w:eastAsiaTheme="majorEastAsia" w:hAnsiTheme="majorEastAsia" w:hint="eastAsia"/>
          <w:sz w:val="21"/>
          <w:szCs w:val="21"/>
        </w:rPr>
        <w:t>2.1</w:t>
      </w:r>
      <w:r w:rsidR="008D50A2"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列</w:t>
      </w:r>
      <w:r w:rsidR="008D50A2" w:rsidRPr="00295061">
        <w:rPr>
          <w:rFonts w:asciiTheme="majorEastAsia" w:eastAsiaTheme="majorEastAsia" w:hAnsiTheme="majorEastAsia" w:hint="eastAsia"/>
          <w:sz w:val="21"/>
          <w:szCs w:val="21"/>
        </w:rPr>
        <w:t>表</w:t>
      </w:r>
      <w:r w:rsidR="00680E51" w:rsidRPr="00295061">
        <w:rPr>
          <w:rFonts w:asciiTheme="majorEastAsia" w:eastAsiaTheme="majorEastAsia" w:hAnsiTheme="majorEastAsia" w:hint="eastAsia"/>
          <w:sz w:val="21"/>
          <w:szCs w:val="21"/>
        </w:rPr>
        <w:t>页面”</w:t>
      </w:r>
      <w:r w:rsidR="000A64FB" w:rsidRPr="00295061">
        <w:rPr>
          <w:rFonts w:asciiTheme="majorEastAsia" w:eastAsiaTheme="majorEastAsia" w:hAnsiTheme="majorEastAsia" w:hint="eastAsia"/>
          <w:sz w:val="21"/>
          <w:szCs w:val="21"/>
        </w:rPr>
        <w:t>。</w:t>
      </w:r>
    </w:p>
    <w:p w:rsidR="000A64FB" w:rsidRPr="00295061" w:rsidRDefault="000A64FB" w:rsidP="000A64FB">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0A64FB" w:rsidRPr="00BA032F" w:rsidRDefault="000A64FB" w:rsidP="000A64FB">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5" name="图片 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BA032F">
        <w:rPr>
          <w:rFonts w:asciiTheme="majorEastAsia" w:eastAsiaTheme="majorEastAsia" w:hAnsiTheme="majorEastAsia" w:hint="eastAsia"/>
          <w:b/>
          <w:sz w:val="21"/>
          <w:szCs w:val="21"/>
        </w:rPr>
        <w:t>新增壁纸成功后，在zApp手机客户端对应类别下能查看到此新增的壁纸信息。</w:t>
      </w:r>
      <w:r w:rsidRPr="00BA032F">
        <w:rPr>
          <w:rFonts w:asciiTheme="majorEastAsia" w:eastAsiaTheme="majorEastAsia" w:hAnsiTheme="majorEastAsia"/>
          <w:b/>
          <w:sz w:val="21"/>
          <w:szCs w:val="21"/>
        </w:rPr>
        <w:t xml:space="preserve"> </w:t>
      </w:r>
    </w:p>
    <w:p w:rsidR="000A64FB" w:rsidRPr="00295061" w:rsidRDefault="000A64FB" w:rsidP="000A64FB">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0A64FB" w:rsidRPr="00295061" w:rsidRDefault="000A64FB" w:rsidP="00295061">
      <w:pPr>
        <w:pStyle w:val="afc"/>
        <w:ind w:left="315" w:hangingChars="150" w:hanging="315"/>
        <w:rPr>
          <w:rFonts w:asciiTheme="majorEastAsia" w:eastAsiaTheme="majorEastAsia" w:hAnsiTheme="majorEastAsia"/>
          <w:sz w:val="21"/>
          <w:szCs w:val="21"/>
        </w:rPr>
      </w:pPr>
    </w:p>
    <w:p w:rsidR="00680E51" w:rsidRPr="00295061" w:rsidRDefault="00D51FC8" w:rsidP="008F3050">
      <w:pPr>
        <w:pStyle w:val="3"/>
      </w:pPr>
      <w:bookmarkStart w:id="29" w:name="_Toc391038210"/>
      <w:r>
        <w:rPr>
          <w:rFonts w:hint="eastAsia"/>
        </w:rPr>
        <w:t>2.</w:t>
      </w:r>
      <w:r w:rsidR="005931F1">
        <w:rPr>
          <w:rFonts w:hint="eastAsia"/>
        </w:rPr>
        <w:t>1</w:t>
      </w:r>
      <w:r w:rsidR="00680E51" w:rsidRPr="00295061">
        <w:rPr>
          <w:rFonts w:hint="eastAsia"/>
        </w:rPr>
        <w:t>.</w:t>
      </w:r>
      <w:r>
        <w:rPr>
          <w:rFonts w:hint="eastAsia"/>
        </w:rPr>
        <w:t>2</w:t>
      </w:r>
      <w:r w:rsidR="00680E51" w:rsidRPr="00295061">
        <w:rPr>
          <w:rFonts w:hint="eastAsia"/>
        </w:rPr>
        <w:t>修改</w:t>
      </w:r>
      <w:r w:rsidR="008926FF" w:rsidRPr="00295061">
        <w:rPr>
          <w:rFonts w:hint="eastAsia"/>
        </w:rPr>
        <w:t>壁纸</w:t>
      </w:r>
      <w:bookmarkEnd w:id="29"/>
    </w:p>
    <w:p w:rsidR="00680E51" w:rsidRPr="00295061" w:rsidRDefault="00AC5CC8"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1）在“</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.1</w:t>
      </w:r>
      <w:r w:rsidR="008926FF" w:rsidRPr="00295061">
        <w:rPr>
          <w:rFonts w:asciiTheme="majorEastAsia" w:eastAsiaTheme="majorEastAsia" w:hAnsiTheme="majorEastAsia" w:hint="eastAsia"/>
          <w:sz w:val="21"/>
          <w:szCs w:val="21"/>
        </w:rPr>
        <w:t>壁纸</w:t>
      </w:r>
      <w:r w:rsidR="000A64FB" w:rsidRPr="00295061">
        <w:rPr>
          <w:rFonts w:asciiTheme="majorEastAsia" w:eastAsiaTheme="majorEastAsia" w:hAnsiTheme="majorEastAsia" w:hint="eastAsia"/>
          <w:sz w:val="21"/>
          <w:szCs w:val="21"/>
        </w:rPr>
        <w:t>列表”页面任选一条记录点【名称（id）】</w:t>
      </w:r>
      <w:r w:rsidR="00680E51" w:rsidRPr="00295061">
        <w:rPr>
          <w:rFonts w:asciiTheme="majorEastAsia" w:eastAsiaTheme="majorEastAsia" w:hAnsiTheme="majorEastAsia" w:hint="eastAsia"/>
          <w:sz w:val="21"/>
          <w:szCs w:val="21"/>
        </w:rPr>
        <w:t>进入修改</w:t>
      </w:r>
      <w:r w:rsidR="008926FF"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页面，如图</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w:t>
      </w:r>
      <w:r w:rsidR="006D2E49">
        <w:rPr>
          <w:rFonts w:asciiTheme="majorEastAsia" w:eastAsiaTheme="majorEastAsia" w:hAnsiTheme="majorEastAsia" w:hint="eastAsia"/>
          <w:sz w:val="21"/>
          <w:szCs w:val="21"/>
        </w:rPr>
        <w:t>1</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所示。</w:t>
      </w:r>
    </w:p>
    <w:p w:rsidR="00680E51" w:rsidRPr="00295061" w:rsidRDefault="000A64FB" w:rsidP="00680E51">
      <w:pPr>
        <w:pStyle w:val="afc"/>
        <w:rPr>
          <w:rFonts w:asciiTheme="majorEastAsia" w:eastAsiaTheme="majorEastAsia" w:hAnsiTheme="majorEastAsia"/>
          <w:sz w:val="21"/>
          <w:szCs w:val="21"/>
        </w:rPr>
      </w:pPr>
      <w:r w:rsidRPr="00295061">
        <w:rPr>
          <w:rFonts w:asciiTheme="majorEastAsia" w:eastAsiaTheme="majorEastAsia" w:hAnsiTheme="majorEastAsia"/>
          <w:noProof/>
          <w:sz w:val="21"/>
          <w:szCs w:val="21"/>
        </w:rPr>
        <w:lastRenderedPageBreak/>
        <w:drawing>
          <wp:inline distT="0" distB="0" distL="0" distR="0">
            <wp:extent cx="5274310" cy="3424028"/>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74310" cy="3424028"/>
                    </a:xfrm>
                    <a:prstGeom prst="rect">
                      <a:avLst/>
                    </a:prstGeom>
                  </pic:spPr>
                </pic:pic>
              </a:graphicData>
            </a:graphic>
          </wp:inline>
        </w:drawing>
      </w:r>
    </w:p>
    <w:p w:rsidR="00680E51" w:rsidRPr="00295061" w:rsidRDefault="00680E51" w:rsidP="00680E51">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sidR="005931F1">
        <w:rPr>
          <w:rFonts w:asciiTheme="majorEastAsia" w:eastAsiaTheme="majorEastAsia" w:hAnsiTheme="majorEastAsia" w:hint="eastAsia"/>
          <w:sz w:val="21"/>
          <w:szCs w:val="21"/>
        </w:rPr>
        <w:t>2.1</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 xml:space="preserve"> 修改</w:t>
      </w:r>
      <w:r w:rsidR="008926FF" w:rsidRPr="00295061">
        <w:rPr>
          <w:rFonts w:asciiTheme="majorEastAsia" w:eastAsiaTheme="majorEastAsia" w:hAnsiTheme="majorEastAsia" w:hint="eastAsia"/>
          <w:sz w:val="21"/>
          <w:szCs w:val="21"/>
        </w:rPr>
        <w:t>壁纸</w:t>
      </w:r>
    </w:p>
    <w:p w:rsidR="00680E51" w:rsidRPr="00295061" w:rsidRDefault="00AC5CC8"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2）在“</w:t>
      </w:r>
      <w:r w:rsidR="005931F1">
        <w:rPr>
          <w:rFonts w:asciiTheme="majorEastAsia" w:eastAsiaTheme="majorEastAsia" w:hAnsiTheme="majorEastAsia" w:hint="eastAsia"/>
          <w:sz w:val="21"/>
          <w:szCs w:val="21"/>
        </w:rPr>
        <w:t>2.1</w:t>
      </w:r>
      <w:r w:rsidR="00680E51" w:rsidRPr="00295061">
        <w:rPr>
          <w:rFonts w:asciiTheme="majorEastAsia" w:eastAsiaTheme="majorEastAsia" w:hAnsiTheme="majorEastAsia" w:hint="eastAsia"/>
          <w:sz w:val="21"/>
          <w:szCs w:val="21"/>
        </w:rPr>
        <w:t>.</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修改</w:t>
      </w:r>
      <w:r w:rsidR="008926FF"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”页面输入各项参数正确值，点【</w:t>
      </w:r>
      <w:r w:rsidR="000A64FB" w:rsidRPr="00295061">
        <w:rPr>
          <w:rFonts w:asciiTheme="majorEastAsia" w:eastAsiaTheme="majorEastAsia" w:hAnsiTheme="majorEastAsia" w:hint="eastAsia"/>
          <w:sz w:val="21"/>
          <w:szCs w:val="21"/>
        </w:rPr>
        <w:t>提交</w:t>
      </w:r>
      <w:r w:rsidR="00680E51" w:rsidRPr="00295061">
        <w:rPr>
          <w:rFonts w:asciiTheme="majorEastAsia" w:eastAsiaTheme="majorEastAsia" w:hAnsiTheme="majorEastAsia" w:hint="eastAsia"/>
          <w:sz w:val="21"/>
          <w:szCs w:val="21"/>
        </w:rPr>
        <w:t>】，提示修改</w:t>
      </w:r>
      <w:r w:rsidR="008926FF"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成功</w:t>
      </w:r>
      <w:r w:rsidR="000A64FB" w:rsidRPr="00295061">
        <w:rPr>
          <w:rFonts w:asciiTheme="majorEastAsia" w:eastAsiaTheme="majorEastAsia" w:hAnsiTheme="majorEastAsia" w:hint="eastAsia"/>
          <w:sz w:val="21"/>
          <w:szCs w:val="21"/>
        </w:rPr>
        <w:t>；</w:t>
      </w:r>
    </w:p>
    <w:p w:rsidR="00680E51" w:rsidRPr="00295061" w:rsidRDefault="00AC5CC8"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2.1）在“</w:t>
      </w:r>
      <w:r w:rsidR="005931F1">
        <w:rPr>
          <w:rFonts w:asciiTheme="majorEastAsia" w:eastAsiaTheme="majorEastAsia" w:hAnsiTheme="majorEastAsia" w:hint="eastAsia"/>
          <w:sz w:val="21"/>
          <w:szCs w:val="21"/>
        </w:rPr>
        <w:t>2.1</w:t>
      </w:r>
      <w:r w:rsidR="00680E51" w:rsidRPr="00295061">
        <w:rPr>
          <w:rFonts w:asciiTheme="majorEastAsia" w:eastAsiaTheme="majorEastAsia" w:hAnsiTheme="majorEastAsia" w:hint="eastAsia"/>
          <w:sz w:val="21"/>
          <w:szCs w:val="21"/>
        </w:rPr>
        <w:t>.</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修改</w:t>
      </w:r>
      <w:r w:rsidR="008926FF"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”页面点【返回】，返回到“</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.1</w:t>
      </w:r>
      <w:r w:rsidR="008926FF"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列</w:t>
      </w:r>
      <w:r w:rsidR="0067378C">
        <w:rPr>
          <w:rFonts w:asciiTheme="majorEastAsia" w:eastAsiaTheme="majorEastAsia" w:hAnsiTheme="majorEastAsia" w:hint="eastAsia"/>
          <w:sz w:val="21"/>
          <w:szCs w:val="21"/>
        </w:rPr>
        <w:t>表</w:t>
      </w:r>
      <w:r w:rsidR="00680E51" w:rsidRPr="00295061">
        <w:rPr>
          <w:rFonts w:asciiTheme="majorEastAsia" w:eastAsiaTheme="majorEastAsia" w:hAnsiTheme="majorEastAsia" w:hint="eastAsia"/>
          <w:sz w:val="21"/>
          <w:szCs w:val="21"/>
        </w:rPr>
        <w:t>”</w:t>
      </w:r>
      <w:r w:rsidR="004F4CAA">
        <w:rPr>
          <w:rFonts w:asciiTheme="majorEastAsia" w:eastAsiaTheme="majorEastAsia" w:hAnsiTheme="majorEastAsia" w:hint="eastAsia"/>
          <w:sz w:val="21"/>
          <w:szCs w:val="21"/>
        </w:rPr>
        <w:t>页面</w:t>
      </w:r>
      <w:r w:rsidR="000A64FB" w:rsidRPr="00295061">
        <w:rPr>
          <w:rFonts w:asciiTheme="majorEastAsia" w:eastAsiaTheme="majorEastAsia" w:hAnsiTheme="majorEastAsia" w:hint="eastAsia"/>
          <w:sz w:val="21"/>
          <w:szCs w:val="21"/>
        </w:rPr>
        <w:t>。</w:t>
      </w:r>
    </w:p>
    <w:p w:rsidR="00E67EC7" w:rsidRPr="00295061" w:rsidRDefault="00E67EC7" w:rsidP="00E67EC7">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E67EC7" w:rsidRPr="00BA032F" w:rsidRDefault="00E67EC7" w:rsidP="00E67EC7">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7" name="图片 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BA032F">
        <w:rPr>
          <w:rFonts w:asciiTheme="majorEastAsia" w:eastAsiaTheme="majorEastAsia" w:hAnsiTheme="majorEastAsia" w:hint="eastAsia"/>
          <w:b/>
          <w:sz w:val="21"/>
          <w:szCs w:val="21"/>
        </w:rPr>
        <w:t>修改壁纸成功后，在zApp手机客户端对应类别下能查看到此修改后的壁纸信息。</w:t>
      </w:r>
      <w:r w:rsidRPr="00BA032F">
        <w:rPr>
          <w:rFonts w:asciiTheme="majorEastAsia" w:eastAsiaTheme="majorEastAsia" w:hAnsiTheme="majorEastAsia"/>
          <w:b/>
          <w:sz w:val="21"/>
          <w:szCs w:val="21"/>
        </w:rPr>
        <w:t xml:space="preserve"> </w:t>
      </w:r>
    </w:p>
    <w:p w:rsidR="00E67EC7" w:rsidRPr="00295061" w:rsidRDefault="00E67EC7" w:rsidP="00E67EC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E67EC7" w:rsidRPr="00295061" w:rsidRDefault="00E67EC7" w:rsidP="00295061">
      <w:pPr>
        <w:pStyle w:val="afc"/>
        <w:ind w:left="315" w:hangingChars="150" w:hanging="315"/>
        <w:rPr>
          <w:rFonts w:asciiTheme="majorEastAsia" w:eastAsiaTheme="majorEastAsia" w:hAnsiTheme="majorEastAsia"/>
          <w:sz w:val="21"/>
          <w:szCs w:val="21"/>
        </w:rPr>
      </w:pPr>
    </w:p>
    <w:p w:rsidR="00680E51" w:rsidRPr="00295061" w:rsidRDefault="005931F1" w:rsidP="008F3050">
      <w:pPr>
        <w:pStyle w:val="3"/>
      </w:pPr>
      <w:bookmarkStart w:id="30" w:name="_Toc391038211"/>
      <w:r>
        <w:rPr>
          <w:rFonts w:hint="eastAsia"/>
        </w:rPr>
        <w:t>2.1</w:t>
      </w:r>
      <w:r w:rsidR="00680E51" w:rsidRPr="00295061">
        <w:rPr>
          <w:rFonts w:hint="eastAsia"/>
        </w:rPr>
        <w:t>.3</w:t>
      </w:r>
      <w:r w:rsidR="00680E51" w:rsidRPr="00295061">
        <w:rPr>
          <w:rFonts w:hint="eastAsia"/>
        </w:rPr>
        <w:t>删除</w:t>
      </w:r>
      <w:r w:rsidR="008926FF" w:rsidRPr="00295061">
        <w:rPr>
          <w:rFonts w:hint="eastAsia"/>
        </w:rPr>
        <w:t>壁纸</w:t>
      </w:r>
      <w:bookmarkEnd w:id="30"/>
    </w:p>
    <w:p w:rsidR="00680E51" w:rsidRPr="00295061" w:rsidRDefault="00AC5CC8" w:rsidP="00680E5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1）在“</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.1</w:t>
      </w:r>
      <w:r w:rsidR="008926FF"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列表”页面任选一条</w:t>
      </w:r>
      <w:r w:rsidR="00E67EC7" w:rsidRPr="00295061">
        <w:rPr>
          <w:rFonts w:asciiTheme="majorEastAsia" w:eastAsiaTheme="majorEastAsia" w:hAnsiTheme="majorEastAsia" w:hint="eastAsia"/>
          <w:sz w:val="21"/>
          <w:szCs w:val="21"/>
        </w:rPr>
        <w:t>或多条</w:t>
      </w:r>
      <w:r w:rsidR="00680E51" w:rsidRPr="00295061">
        <w:rPr>
          <w:rFonts w:asciiTheme="majorEastAsia" w:eastAsiaTheme="majorEastAsia" w:hAnsiTheme="majorEastAsia" w:hint="eastAsia"/>
          <w:sz w:val="21"/>
          <w:szCs w:val="21"/>
        </w:rPr>
        <w:t>记录点【</w:t>
      </w:r>
      <w:r w:rsidR="00E67EC7" w:rsidRPr="00295061">
        <w:rPr>
          <w:rFonts w:asciiTheme="majorEastAsia" w:eastAsiaTheme="majorEastAsia" w:hAnsiTheme="majorEastAsia"/>
          <w:noProof/>
          <w:sz w:val="21"/>
          <w:szCs w:val="21"/>
        </w:rPr>
        <w:drawing>
          <wp:inline distT="0" distB="0" distL="0" distR="0">
            <wp:extent cx="219075" cy="2000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00680E51" w:rsidRPr="00295061">
        <w:rPr>
          <w:rFonts w:asciiTheme="majorEastAsia" w:eastAsiaTheme="majorEastAsia" w:hAnsiTheme="majorEastAsia" w:hint="eastAsia"/>
          <w:sz w:val="21"/>
          <w:szCs w:val="21"/>
        </w:rPr>
        <w:t>】</w:t>
      </w:r>
      <w:r w:rsidR="001A11D9">
        <w:rPr>
          <w:rFonts w:asciiTheme="majorEastAsia" w:eastAsiaTheme="majorEastAsia" w:hAnsiTheme="majorEastAsia" w:hint="eastAsia"/>
          <w:sz w:val="21"/>
          <w:szCs w:val="21"/>
        </w:rPr>
        <w:t>后，</w:t>
      </w:r>
      <w:r w:rsidR="00E67EC7" w:rsidRPr="00295061">
        <w:rPr>
          <w:rFonts w:asciiTheme="majorEastAsia" w:eastAsiaTheme="majorEastAsia" w:hAnsiTheme="majorEastAsia" w:hint="eastAsia"/>
          <w:sz w:val="21"/>
          <w:szCs w:val="21"/>
        </w:rPr>
        <w:t>点击顶端</w:t>
      </w:r>
      <w:r w:rsidR="00680E51" w:rsidRPr="00295061">
        <w:rPr>
          <w:rFonts w:asciiTheme="majorEastAsia" w:eastAsiaTheme="majorEastAsia" w:hAnsiTheme="majorEastAsia" w:hint="eastAsia"/>
          <w:sz w:val="21"/>
          <w:szCs w:val="21"/>
        </w:rPr>
        <w:t>【</w:t>
      </w:r>
      <w:r w:rsidR="00E67EC7" w:rsidRPr="00295061">
        <w:rPr>
          <w:rFonts w:asciiTheme="majorEastAsia" w:eastAsiaTheme="majorEastAsia" w:hAnsiTheme="majorEastAsia"/>
          <w:noProof/>
          <w:sz w:val="21"/>
          <w:szCs w:val="21"/>
        </w:rPr>
        <w:drawing>
          <wp:inline distT="0" distB="0" distL="0" distR="0">
            <wp:extent cx="581025" cy="2857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00680E51" w:rsidRPr="00295061">
        <w:rPr>
          <w:rFonts w:asciiTheme="majorEastAsia" w:eastAsiaTheme="majorEastAsia" w:hAnsiTheme="majorEastAsia" w:hint="eastAsia"/>
          <w:sz w:val="21"/>
          <w:szCs w:val="21"/>
        </w:rPr>
        <w:t>】</w:t>
      </w:r>
      <w:r w:rsidR="00E67EC7" w:rsidRPr="00295061">
        <w:rPr>
          <w:rFonts w:asciiTheme="majorEastAsia" w:eastAsiaTheme="majorEastAsia" w:hAnsiTheme="majorEastAsia" w:hint="eastAsia"/>
          <w:sz w:val="21"/>
          <w:szCs w:val="21"/>
        </w:rPr>
        <w:t>；</w:t>
      </w:r>
    </w:p>
    <w:p w:rsidR="00680E51" w:rsidRPr="00295061" w:rsidRDefault="00AC5CC8" w:rsidP="00680E5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2）在弹出的删除确认框中点【确定】删除</w:t>
      </w:r>
      <w:r w:rsidR="004F4CAA">
        <w:rPr>
          <w:rFonts w:asciiTheme="majorEastAsia" w:eastAsiaTheme="majorEastAsia" w:hAnsiTheme="majorEastAsia" w:hint="eastAsia"/>
          <w:sz w:val="21"/>
          <w:szCs w:val="21"/>
        </w:rPr>
        <w:t>所选</w:t>
      </w:r>
      <w:r w:rsidR="008926FF"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成功</w:t>
      </w:r>
      <w:r w:rsidR="00E67EC7" w:rsidRPr="00295061">
        <w:rPr>
          <w:rFonts w:asciiTheme="majorEastAsia" w:eastAsiaTheme="majorEastAsia" w:hAnsiTheme="majorEastAsia" w:hint="eastAsia"/>
          <w:sz w:val="21"/>
          <w:szCs w:val="21"/>
        </w:rPr>
        <w:t>；</w:t>
      </w:r>
    </w:p>
    <w:p w:rsidR="00680E51" w:rsidRPr="00295061" w:rsidRDefault="00AC5CC8" w:rsidP="00680E5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w:t>
      </w:r>
      <w:r w:rsidR="00B578C0">
        <w:rPr>
          <w:rFonts w:asciiTheme="majorEastAsia" w:eastAsiaTheme="majorEastAsia" w:hAnsiTheme="majorEastAsia" w:hint="eastAsia"/>
          <w:sz w:val="21"/>
          <w:szCs w:val="21"/>
        </w:rPr>
        <w:t>.</w:t>
      </w:r>
      <w:r w:rsidR="00680E51" w:rsidRPr="00295061">
        <w:rPr>
          <w:rFonts w:asciiTheme="majorEastAsia" w:eastAsiaTheme="majorEastAsia" w:hAnsiTheme="majorEastAsia" w:hint="eastAsia"/>
          <w:sz w:val="21"/>
          <w:szCs w:val="21"/>
        </w:rPr>
        <w:t>1）在弹出的删除确认框中点【取消】取消删除操作</w:t>
      </w:r>
      <w:r w:rsidR="00E67EC7" w:rsidRPr="00295061">
        <w:rPr>
          <w:rFonts w:asciiTheme="majorEastAsia" w:eastAsiaTheme="majorEastAsia" w:hAnsiTheme="majorEastAsia" w:hint="eastAsia"/>
          <w:sz w:val="21"/>
          <w:szCs w:val="21"/>
        </w:rPr>
        <w:t>；</w:t>
      </w:r>
    </w:p>
    <w:p w:rsidR="00E67EC7" w:rsidRPr="00295061" w:rsidRDefault="00E67EC7" w:rsidP="00680E5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3）在“</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1壁纸列表”页面选择列表名称行全选【</w:t>
      </w:r>
      <w:r w:rsidRPr="00295061">
        <w:rPr>
          <w:rFonts w:asciiTheme="majorEastAsia" w:eastAsiaTheme="majorEastAsia" w:hAnsiTheme="majorEastAsia"/>
          <w:noProof/>
          <w:sz w:val="21"/>
          <w:szCs w:val="21"/>
        </w:rPr>
        <w:drawing>
          <wp:inline distT="0" distB="0" distL="0" distR="0">
            <wp:extent cx="2190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sidR="001A11D9">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951798" w:rsidRPr="00295061" w:rsidRDefault="00E67EC7" w:rsidP="00951798">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w:t>
      </w:r>
      <w:r w:rsidR="00951798" w:rsidRPr="00295061">
        <w:rPr>
          <w:rFonts w:asciiTheme="majorEastAsia" w:eastAsiaTheme="majorEastAsia" w:hAnsiTheme="majorEastAsia" w:hint="eastAsia"/>
          <w:sz w:val="21"/>
          <w:szCs w:val="21"/>
        </w:rPr>
        <w:t>4）在弹出的删除确认框中点【确定】删除</w:t>
      </w:r>
      <w:r w:rsidR="004F4CAA">
        <w:rPr>
          <w:rFonts w:asciiTheme="majorEastAsia" w:eastAsiaTheme="majorEastAsia" w:hAnsiTheme="majorEastAsia" w:hint="eastAsia"/>
          <w:sz w:val="21"/>
          <w:szCs w:val="21"/>
        </w:rPr>
        <w:t>全部</w:t>
      </w:r>
      <w:r w:rsidR="00951798" w:rsidRPr="00295061">
        <w:rPr>
          <w:rFonts w:asciiTheme="majorEastAsia" w:eastAsiaTheme="majorEastAsia" w:hAnsiTheme="majorEastAsia" w:hint="eastAsia"/>
          <w:sz w:val="21"/>
          <w:szCs w:val="21"/>
        </w:rPr>
        <w:t>壁纸成功；</w:t>
      </w:r>
    </w:p>
    <w:p w:rsidR="00951798" w:rsidRPr="00295061" w:rsidRDefault="00951798" w:rsidP="00951798">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4</w:t>
      </w:r>
      <w:r w:rsidR="00B578C0">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E67EC7" w:rsidRPr="00295061" w:rsidRDefault="00E67EC7" w:rsidP="00680E51">
      <w:pPr>
        <w:pStyle w:val="afc"/>
        <w:rPr>
          <w:rFonts w:asciiTheme="majorEastAsia" w:eastAsiaTheme="majorEastAsia" w:hAnsiTheme="majorEastAsia"/>
          <w:sz w:val="21"/>
          <w:szCs w:val="21"/>
        </w:rPr>
      </w:pPr>
    </w:p>
    <w:p w:rsidR="00E67EC7" w:rsidRPr="00295061" w:rsidRDefault="00E67EC7" w:rsidP="00E67EC7">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E67EC7" w:rsidRPr="00BA032F" w:rsidRDefault="00E67EC7" w:rsidP="00E67EC7">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26" name="图片 2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BA032F">
        <w:rPr>
          <w:rFonts w:asciiTheme="majorEastAsia" w:eastAsiaTheme="majorEastAsia" w:hAnsiTheme="majorEastAsia" w:hint="eastAsia"/>
          <w:b/>
          <w:sz w:val="21"/>
          <w:szCs w:val="21"/>
        </w:rPr>
        <w:t>删除壁纸成功后，在zApp手机客户端对应类别下不能查看到此删除的壁纸信息。</w:t>
      </w:r>
      <w:r w:rsidRPr="00BA032F">
        <w:rPr>
          <w:rFonts w:asciiTheme="majorEastAsia" w:eastAsiaTheme="majorEastAsia" w:hAnsiTheme="majorEastAsia"/>
          <w:b/>
          <w:sz w:val="21"/>
          <w:szCs w:val="21"/>
        </w:rPr>
        <w:t xml:space="preserve"> </w:t>
      </w:r>
    </w:p>
    <w:p w:rsidR="00E67EC7" w:rsidRPr="00295061" w:rsidRDefault="00E67EC7" w:rsidP="00951798">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680E51" w:rsidRPr="00295061" w:rsidRDefault="005931F1" w:rsidP="008F3050">
      <w:pPr>
        <w:pStyle w:val="3"/>
      </w:pPr>
      <w:bookmarkStart w:id="31" w:name="_Toc391038212"/>
      <w:r>
        <w:rPr>
          <w:rFonts w:hint="eastAsia"/>
        </w:rPr>
        <w:lastRenderedPageBreak/>
        <w:t>2.1</w:t>
      </w:r>
      <w:r w:rsidR="00680E51" w:rsidRPr="00295061">
        <w:rPr>
          <w:rFonts w:hint="eastAsia"/>
        </w:rPr>
        <w:t>.</w:t>
      </w:r>
      <w:r w:rsidR="003F0E44" w:rsidRPr="00295061">
        <w:rPr>
          <w:rFonts w:hint="eastAsia"/>
        </w:rPr>
        <w:t>4</w:t>
      </w:r>
      <w:r w:rsidR="00680E51" w:rsidRPr="00295061">
        <w:rPr>
          <w:rFonts w:hint="eastAsia"/>
        </w:rPr>
        <w:t>查看</w:t>
      </w:r>
      <w:r w:rsidR="008926FF" w:rsidRPr="00295061">
        <w:rPr>
          <w:rFonts w:hint="eastAsia"/>
        </w:rPr>
        <w:t>壁纸</w:t>
      </w:r>
      <w:bookmarkEnd w:id="31"/>
    </w:p>
    <w:p w:rsidR="00680E51" w:rsidRPr="00295061" w:rsidRDefault="00AC5CC8"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1）在“</w:t>
      </w:r>
      <w:r w:rsidR="005931F1">
        <w:rPr>
          <w:rFonts w:asciiTheme="majorEastAsia" w:eastAsiaTheme="majorEastAsia" w:hAnsiTheme="majorEastAsia" w:hint="eastAsia"/>
          <w:sz w:val="21"/>
          <w:szCs w:val="21"/>
        </w:rPr>
        <w:t>2.1</w:t>
      </w:r>
      <w:r w:rsidR="008926FF"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列表”页面任选一条记录</w:t>
      </w:r>
      <w:r w:rsidR="00951798" w:rsidRPr="00295061">
        <w:rPr>
          <w:rFonts w:asciiTheme="majorEastAsia" w:eastAsiaTheme="majorEastAsia" w:hAnsiTheme="majorEastAsia" w:hint="eastAsia"/>
          <w:sz w:val="21"/>
          <w:szCs w:val="21"/>
        </w:rPr>
        <w:t>操作中【</w:t>
      </w:r>
      <w:r w:rsidR="00951798" w:rsidRPr="00295061">
        <w:rPr>
          <w:rFonts w:asciiTheme="majorEastAsia" w:eastAsiaTheme="majorEastAsia" w:hAnsiTheme="majorEastAsia"/>
          <w:noProof/>
          <w:sz w:val="21"/>
          <w:szCs w:val="21"/>
        </w:rPr>
        <w:drawing>
          <wp:inline distT="0" distB="0" distL="0" distR="0">
            <wp:extent cx="638175" cy="2667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638175" cy="266700"/>
                    </a:xfrm>
                    <a:prstGeom prst="rect">
                      <a:avLst/>
                    </a:prstGeom>
                  </pic:spPr>
                </pic:pic>
              </a:graphicData>
            </a:graphic>
          </wp:inline>
        </w:drawing>
      </w:r>
      <w:r w:rsidR="00951798" w:rsidRPr="00295061">
        <w:rPr>
          <w:rFonts w:asciiTheme="majorEastAsia" w:eastAsiaTheme="majorEastAsia" w:hAnsiTheme="majorEastAsia" w:hint="eastAsia"/>
          <w:sz w:val="21"/>
          <w:szCs w:val="21"/>
        </w:rPr>
        <w:t>】</w:t>
      </w:r>
      <w:r w:rsidR="00680E51" w:rsidRPr="00295061">
        <w:rPr>
          <w:rFonts w:asciiTheme="majorEastAsia" w:eastAsiaTheme="majorEastAsia" w:hAnsiTheme="majorEastAsia" w:hint="eastAsia"/>
          <w:sz w:val="21"/>
          <w:szCs w:val="21"/>
        </w:rPr>
        <w:t>进入</w:t>
      </w:r>
      <w:r w:rsidR="00402C19">
        <w:rPr>
          <w:rFonts w:asciiTheme="majorEastAsia" w:eastAsiaTheme="majorEastAsia" w:hAnsiTheme="majorEastAsia" w:hint="eastAsia"/>
          <w:sz w:val="21"/>
          <w:szCs w:val="21"/>
        </w:rPr>
        <w:t>“</w:t>
      </w:r>
      <w:r w:rsidR="00680E51" w:rsidRPr="00295061">
        <w:rPr>
          <w:rFonts w:asciiTheme="majorEastAsia" w:eastAsiaTheme="majorEastAsia" w:hAnsiTheme="majorEastAsia" w:hint="eastAsia"/>
          <w:sz w:val="21"/>
          <w:szCs w:val="21"/>
        </w:rPr>
        <w:t>查看</w:t>
      </w:r>
      <w:r w:rsidR="00402C19">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详情</w:t>
      </w:r>
      <w:r w:rsidR="00402C19">
        <w:rPr>
          <w:rFonts w:asciiTheme="majorEastAsia" w:eastAsiaTheme="majorEastAsia" w:hAnsiTheme="majorEastAsia" w:hint="eastAsia"/>
          <w:sz w:val="21"/>
          <w:szCs w:val="21"/>
        </w:rPr>
        <w:t>”</w:t>
      </w:r>
      <w:r w:rsidR="00680E51" w:rsidRPr="00295061">
        <w:rPr>
          <w:rFonts w:asciiTheme="majorEastAsia" w:eastAsiaTheme="majorEastAsia" w:hAnsiTheme="majorEastAsia" w:hint="eastAsia"/>
          <w:sz w:val="21"/>
          <w:szCs w:val="21"/>
        </w:rPr>
        <w:t>页面，如图</w:t>
      </w:r>
      <w:r w:rsidR="005931F1">
        <w:rPr>
          <w:rFonts w:asciiTheme="majorEastAsia" w:eastAsiaTheme="majorEastAsia" w:hAnsiTheme="majorEastAsia" w:hint="eastAsia"/>
          <w:sz w:val="21"/>
          <w:szCs w:val="21"/>
        </w:rPr>
        <w:t>2.1</w:t>
      </w:r>
      <w:r w:rsidR="00680E51" w:rsidRPr="00295061">
        <w:rPr>
          <w:rFonts w:asciiTheme="majorEastAsia" w:eastAsiaTheme="majorEastAsia" w:hAnsiTheme="majorEastAsia" w:hint="eastAsia"/>
          <w:sz w:val="21"/>
          <w:szCs w:val="21"/>
        </w:rPr>
        <w:t>.</w:t>
      </w:r>
      <w:r w:rsidR="00465CB5">
        <w:rPr>
          <w:rFonts w:asciiTheme="majorEastAsia" w:eastAsiaTheme="majorEastAsia" w:hAnsiTheme="majorEastAsia" w:hint="eastAsia"/>
          <w:sz w:val="21"/>
          <w:szCs w:val="21"/>
        </w:rPr>
        <w:t>4</w:t>
      </w:r>
      <w:r w:rsidR="00680E51" w:rsidRPr="00295061">
        <w:rPr>
          <w:rFonts w:asciiTheme="majorEastAsia" w:eastAsiaTheme="majorEastAsia" w:hAnsiTheme="majorEastAsia" w:hint="eastAsia"/>
          <w:sz w:val="21"/>
          <w:szCs w:val="21"/>
        </w:rPr>
        <w:t>所示。</w:t>
      </w:r>
    </w:p>
    <w:p w:rsidR="00680E51" w:rsidRPr="00295061" w:rsidRDefault="00951798" w:rsidP="00680E51">
      <w:pPr>
        <w:pStyle w:val="afc"/>
        <w:rPr>
          <w:rFonts w:asciiTheme="majorEastAsia" w:eastAsiaTheme="majorEastAsia" w:hAnsiTheme="majorEastAsia"/>
          <w:sz w:val="21"/>
          <w:szCs w:val="21"/>
        </w:rPr>
      </w:pPr>
      <w:r w:rsidRPr="00295061">
        <w:rPr>
          <w:rFonts w:asciiTheme="majorEastAsia" w:eastAsiaTheme="majorEastAsia" w:hAnsiTheme="majorEastAsia"/>
          <w:noProof/>
          <w:sz w:val="21"/>
          <w:szCs w:val="21"/>
        </w:rPr>
        <w:drawing>
          <wp:inline distT="0" distB="0" distL="0" distR="0">
            <wp:extent cx="5274310" cy="371765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74310" cy="3717656"/>
                    </a:xfrm>
                    <a:prstGeom prst="rect">
                      <a:avLst/>
                    </a:prstGeom>
                  </pic:spPr>
                </pic:pic>
              </a:graphicData>
            </a:graphic>
          </wp:inline>
        </w:drawing>
      </w:r>
    </w:p>
    <w:p w:rsidR="00680E51" w:rsidRPr="00295061" w:rsidRDefault="00680E51" w:rsidP="00680E51">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sidR="005931F1">
        <w:rPr>
          <w:rFonts w:asciiTheme="majorEastAsia" w:eastAsiaTheme="majorEastAsia" w:hAnsiTheme="majorEastAsia" w:hint="eastAsia"/>
          <w:sz w:val="21"/>
          <w:szCs w:val="21"/>
        </w:rPr>
        <w:t>2.1</w:t>
      </w:r>
      <w:r w:rsidRPr="00295061">
        <w:rPr>
          <w:rFonts w:asciiTheme="majorEastAsia" w:eastAsiaTheme="majorEastAsia" w:hAnsiTheme="majorEastAsia" w:hint="eastAsia"/>
          <w:sz w:val="21"/>
          <w:szCs w:val="21"/>
        </w:rPr>
        <w:t>.</w:t>
      </w:r>
      <w:r w:rsidR="00402C19">
        <w:rPr>
          <w:rFonts w:asciiTheme="majorEastAsia" w:eastAsiaTheme="majorEastAsia" w:hAnsiTheme="majorEastAsia" w:hint="eastAsia"/>
          <w:sz w:val="21"/>
          <w:szCs w:val="21"/>
        </w:rPr>
        <w:t>4</w:t>
      </w:r>
      <w:r w:rsidR="00402C19" w:rsidRPr="00295061">
        <w:rPr>
          <w:rFonts w:asciiTheme="majorEastAsia" w:eastAsiaTheme="majorEastAsia" w:hAnsiTheme="majorEastAsia" w:hint="eastAsia"/>
          <w:sz w:val="21"/>
          <w:szCs w:val="21"/>
        </w:rPr>
        <w:t xml:space="preserve"> </w:t>
      </w:r>
      <w:r w:rsidRPr="00295061">
        <w:rPr>
          <w:rFonts w:asciiTheme="majorEastAsia" w:eastAsiaTheme="majorEastAsia" w:hAnsiTheme="majorEastAsia" w:hint="eastAsia"/>
          <w:sz w:val="21"/>
          <w:szCs w:val="21"/>
        </w:rPr>
        <w:t>查看</w:t>
      </w:r>
      <w:r w:rsidR="008926FF" w:rsidRPr="00295061">
        <w:rPr>
          <w:rFonts w:asciiTheme="majorEastAsia" w:eastAsiaTheme="majorEastAsia" w:hAnsiTheme="majorEastAsia" w:hint="eastAsia"/>
          <w:sz w:val="21"/>
          <w:szCs w:val="21"/>
        </w:rPr>
        <w:t>壁纸</w:t>
      </w:r>
      <w:r w:rsidRPr="00295061">
        <w:rPr>
          <w:rFonts w:asciiTheme="majorEastAsia" w:eastAsiaTheme="majorEastAsia" w:hAnsiTheme="majorEastAsia" w:hint="eastAsia"/>
          <w:sz w:val="21"/>
          <w:szCs w:val="21"/>
        </w:rPr>
        <w:t>详情</w:t>
      </w:r>
    </w:p>
    <w:p w:rsidR="00680E51" w:rsidRPr="00295061" w:rsidRDefault="00AC5CC8" w:rsidP="00680E5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2）在“</w:t>
      </w:r>
      <w:r w:rsidR="005931F1">
        <w:rPr>
          <w:rFonts w:asciiTheme="majorEastAsia" w:eastAsiaTheme="majorEastAsia" w:hAnsiTheme="majorEastAsia" w:hint="eastAsia"/>
          <w:sz w:val="21"/>
          <w:szCs w:val="21"/>
        </w:rPr>
        <w:t>2.1</w:t>
      </w:r>
      <w:r w:rsidR="00680E51" w:rsidRPr="00295061">
        <w:rPr>
          <w:rFonts w:asciiTheme="majorEastAsia" w:eastAsiaTheme="majorEastAsia" w:hAnsiTheme="majorEastAsia" w:hint="eastAsia"/>
          <w:sz w:val="21"/>
          <w:szCs w:val="21"/>
        </w:rPr>
        <w:t>.</w:t>
      </w:r>
      <w:r w:rsidR="00402C19">
        <w:rPr>
          <w:rFonts w:asciiTheme="majorEastAsia" w:eastAsiaTheme="majorEastAsia" w:hAnsiTheme="majorEastAsia" w:hint="eastAsia"/>
          <w:sz w:val="21"/>
          <w:szCs w:val="21"/>
        </w:rPr>
        <w:t>4</w:t>
      </w:r>
      <w:r w:rsidR="00680E51" w:rsidRPr="00295061">
        <w:rPr>
          <w:rFonts w:asciiTheme="majorEastAsia" w:eastAsiaTheme="majorEastAsia" w:hAnsiTheme="majorEastAsia" w:hint="eastAsia"/>
          <w:sz w:val="21"/>
          <w:szCs w:val="21"/>
        </w:rPr>
        <w:t>查看</w:t>
      </w:r>
      <w:r w:rsidR="008926FF"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详情”页面点【</w:t>
      </w:r>
      <w:r w:rsidR="00951798" w:rsidRPr="00295061">
        <w:rPr>
          <w:rFonts w:asciiTheme="majorEastAsia" w:eastAsiaTheme="majorEastAsia" w:hAnsiTheme="majorEastAsia" w:hint="eastAsia"/>
          <w:sz w:val="21"/>
          <w:szCs w:val="21"/>
        </w:rPr>
        <w:t>返回</w:t>
      </w:r>
      <w:r w:rsidR="00680E51" w:rsidRPr="00295061">
        <w:rPr>
          <w:rFonts w:asciiTheme="majorEastAsia" w:eastAsiaTheme="majorEastAsia" w:hAnsiTheme="majorEastAsia" w:hint="eastAsia"/>
          <w:sz w:val="21"/>
          <w:szCs w:val="21"/>
        </w:rPr>
        <w:t>】，返回到“</w:t>
      </w:r>
      <w:r w:rsidR="005931F1">
        <w:rPr>
          <w:rFonts w:asciiTheme="majorEastAsia" w:eastAsiaTheme="majorEastAsia" w:hAnsiTheme="majorEastAsia" w:hint="eastAsia"/>
          <w:sz w:val="21"/>
          <w:szCs w:val="21"/>
        </w:rPr>
        <w:t>2.1</w:t>
      </w:r>
      <w:r w:rsidR="008926FF" w:rsidRPr="00295061">
        <w:rPr>
          <w:rFonts w:asciiTheme="majorEastAsia" w:eastAsiaTheme="majorEastAsia" w:hAnsiTheme="majorEastAsia" w:hint="eastAsia"/>
          <w:sz w:val="21"/>
          <w:szCs w:val="21"/>
        </w:rPr>
        <w:t>壁纸</w:t>
      </w:r>
      <w:r w:rsidR="00680E51" w:rsidRPr="00295061">
        <w:rPr>
          <w:rFonts w:asciiTheme="majorEastAsia" w:eastAsiaTheme="majorEastAsia" w:hAnsiTheme="majorEastAsia" w:hint="eastAsia"/>
          <w:sz w:val="21"/>
          <w:szCs w:val="21"/>
        </w:rPr>
        <w:t>列表”页面</w:t>
      </w:r>
    </w:p>
    <w:p w:rsidR="003F0E44" w:rsidRPr="00295061" w:rsidRDefault="005931F1" w:rsidP="008F3050">
      <w:pPr>
        <w:pStyle w:val="3"/>
      </w:pPr>
      <w:bookmarkStart w:id="32" w:name="_Toc391038213"/>
      <w:r>
        <w:rPr>
          <w:rFonts w:hint="eastAsia"/>
        </w:rPr>
        <w:t>2.1</w:t>
      </w:r>
      <w:r w:rsidR="006D2E49">
        <w:rPr>
          <w:rFonts w:hint="eastAsia"/>
        </w:rPr>
        <w:t>.</w:t>
      </w:r>
      <w:r w:rsidR="003F0E44" w:rsidRPr="00295061">
        <w:rPr>
          <w:rFonts w:hint="eastAsia"/>
        </w:rPr>
        <w:t>5</w:t>
      </w:r>
      <w:r w:rsidR="003F0E44" w:rsidRPr="00295061">
        <w:rPr>
          <w:rFonts w:hint="eastAsia"/>
        </w:rPr>
        <w:t>查询壁纸</w:t>
      </w:r>
      <w:bookmarkEnd w:id="32"/>
    </w:p>
    <w:p w:rsidR="003F0E44" w:rsidRPr="00295061" w:rsidRDefault="003F0E44"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sidR="005931F1">
        <w:rPr>
          <w:rFonts w:asciiTheme="majorEastAsia" w:eastAsiaTheme="majorEastAsia" w:hAnsiTheme="majorEastAsia" w:hint="eastAsia"/>
          <w:sz w:val="21"/>
          <w:szCs w:val="21"/>
        </w:rPr>
        <w:t>2.1</w:t>
      </w:r>
      <w:r w:rsidRPr="00295061">
        <w:rPr>
          <w:rFonts w:asciiTheme="majorEastAsia" w:eastAsiaTheme="majorEastAsia" w:hAnsiTheme="majorEastAsia" w:hint="eastAsia"/>
          <w:sz w:val="21"/>
          <w:szCs w:val="21"/>
        </w:rPr>
        <w:t>壁纸列表”页面，在查询栏输入名称、状态（是、否）、一级分类、相应一级分类下的二级分类其中任意一个查询条件或多个条件组合查询，点击【</w:t>
      </w:r>
      <w:r w:rsidRPr="00295061">
        <w:rPr>
          <w:rFonts w:asciiTheme="majorEastAsia" w:eastAsiaTheme="majorEastAsia" w:hAnsiTheme="majorEastAsia"/>
          <w:noProof/>
          <w:sz w:val="21"/>
          <w:szCs w:val="21"/>
        </w:rPr>
        <w:drawing>
          <wp:inline distT="0" distB="0" distL="0" distR="0">
            <wp:extent cx="495300" cy="27622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5300" cy="276225"/>
                    </a:xfrm>
                    <a:prstGeom prst="rect">
                      <a:avLst/>
                    </a:prstGeom>
                  </pic:spPr>
                </pic:pic>
              </a:graphicData>
            </a:graphic>
          </wp:inline>
        </w:drawing>
      </w:r>
      <w:r w:rsidRPr="00295061">
        <w:rPr>
          <w:rFonts w:asciiTheme="majorEastAsia" w:eastAsiaTheme="majorEastAsia" w:hAnsiTheme="majorEastAsia" w:hint="eastAsia"/>
          <w:sz w:val="21"/>
          <w:szCs w:val="21"/>
        </w:rPr>
        <w:t>】，查询相对应的壁纸信息。</w:t>
      </w:r>
    </w:p>
    <w:p w:rsidR="00680E51" w:rsidRPr="00295061" w:rsidRDefault="00D51FC8" w:rsidP="008F3050">
      <w:pPr>
        <w:pStyle w:val="2"/>
      </w:pPr>
      <w:bookmarkStart w:id="33" w:name="_Toc391038214"/>
      <w:r>
        <w:rPr>
          <w:rFonts w:hint="eastAsia"/>
        </w:rPr>
        <w:t>2.2</w:t>
      </w:r>
      <w:r w:rsidR="008926FF" w:rsidRPr="00295061">
        <w:rPr>
          <w:rFonts w:hint="eastAsia"/>
        </w:rPr>
        <w:t>铃声管理</w:t>
      </w:r>
      <w:bookmarkEnd w:id="33"/>
    </w:p>
    <w:p w:rsidR="00AB3166" w:rsidRPr="00295061" w:rsidRDefault="00AB3166" w:rsidP="00AB3166">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w:t>
      </w:r>
      <w:r w:rsidR="00295061" w:rsidRPr="00295061">
        <w:rPr>
          <w:rFonts w:asciiTheme="majorEastAsia" w:eastAsiaTheme="majorEastAsia" w:hAnsiTheme="majorEastAsia" w:hint="eastAsia"/>
          <w:sz w:val="21"/>
          <w:szCs w:val="21"/>
        </w:rPr>
        <w:t xml:space="preserve"> </w:t>
      </w:r>
      <w:r w:rsidRPr="00295061">
        <w:rPr>
          <w:rFonts w:asciiTheme="majorEastAsia" w:eastAsiaTheme="majorEastAsia" w:hAnsiTheme="majorEastAsia" w:hint="eastAsia"/>
          <w:sz w:val="21"/>
          <w:szCs w:val="21"/>
        </w:rPr>
        <w:t>主要功能支持新增、修改、删除、查询</w:t>
      </w:r>
      <w:r w:rsidR="00295061" w:rsidRPr="00295061">
        <w:rPr>
          <w:rFonts w:asciiTheme="majorEastAsia" w:eastAsiaTheme="majorEastAsia" w:hAnsiTheme="majorEastAsia" w:hint="eastAsia"/>
          <w:sz w:val="21"/>
          <w:szCs w:val="21"/>
        </w:rPr>
        <w:t>、查看、下载</w:t>
      </w:r>
      <w:r w:rsidRPr="00295061">
        <w:rPr>
          <w:rFonts w:asciiTheme="majorEastAsia" w:eastAsiaTheme="majorEastAsia" w:hAnsiTheme="majorEastAsia" w:hint="eastAsia"/>
          <w:sz w:val="21"/>
          <w:szCs w:val="21"/>
        </w:rPr>
        <w:t>作用。详细操作说明如下：</w:t>
      </w:r>
    </w:p>
    <w:p w:rsidR="00680E51" w:rsidRPr="00295061" w:rsidRDefault="00AC5CC8" w:rsidP="00680E51">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点击【</w:t>
      </w:r>
      <w:r w:rsidR="009A1434" w:rsidRPr="00295061">
        <w:rPr>
          <w:rFonts w:asciiTheme="majorEastAsia" w:eastAsiaTheme="majorEastAsia" w:hAnsiTheme="majorEastAsia" w:hint="eastAsia"/>
          <w:sz w:val="21"/>
          <w:szCs w:val="21"/>
        </w:rPr>
        <w:t>应用管理</w:t>
      </w:r>
      <w:r w:rsidR="00680E51" w:rsidRPr="00295061">
        <w:rPr>
          <w:rFonts w:asciiTheme="majorEastAsia" w:eastAsiaTheme="majorEastAsia" w:hAnsiTheme="majorEastAsia" w:hint="eastAsia"/>
          <w:sz w:val="21"/>
          <w:szCs w:val="21"/>
        </w:rPr>
        <w:t>/</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管理】，进入</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列表页面，如图</w:t>
      </w:r>
      <w:r w:rsidR="00D51FC8">
        <w:rPr>
          <w:rFonts w:asciiTheme="majorEastAsia" w:eastAsiaTheme="majorEastAsia" w:hAnsiTheme="majorEastAsia" w:hint="eastAsia"/>
          <w:sz w:val="21"/>
          <w:szCs w:val="21"/>
        </w:rPr>
        <w:t>2.2</w:t>
      </w:r>
      <w:r w:rsidR="00680E51" w:rsidRPr="00295061">
        <w:rPr>
          <w:rFonts w:asciiTheme="majorEastAsia" w:eastAsiaTheme="majorEastAsia" w:hAnsiTheme="majorEastAsia" w:hint="eastAsia"/>
          <w:sz w:val="21"/>
          <w:szCs w:val="21"/>
        </w:rPr>
        <w:t>所示。</w:t>
      </w:r>
    </w:p>
    <w:p w:rsidR="00680E51" w:rsidRPr="00295061" w:rsidRDefault="009A1434" w:rsidP="00680E51">
      <w:pPr>
        <w:jc w:val="center"/>
        <w:rPr>
          <w:rFonts w:asciiTheme="majorEastAsia" w:eastAsiaTheme="majorEastAsia" w:hAnsiTheme="majorEastAsia"/>
          <w:sz w:val="21"/>
          <w:szCs w:val="21"/>
        </w:rPr>
      </w:pPr>
      <w:r w:rsidRPr="00295061">
        <w:rPr>
          <w:rFonts w:asciiTheme="majorEastAsia" w:eastAsiaTheme="majorEastAsia" w:hAnsiTheme="majorEastAsia"/>
          <w:noProof/>
          <w:sz w:val="21"/>
          <w:szCs w:val="21"/>
        </w:rPr>
        <w:lastRenderedPageBreak/>
        <w:drawing>
          <wp:inline distT="0" distB="0" distL="0" distR="0">
            <wp:extent cx="5274310" cy="2610906"/>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274310" cy="2610906"/>
                    </a:xfrm>
                    <a:prstGeom prst="rect">
                      <a:avLst/>
                    </a:prstGeom>
                  </pic:spPr>
                </pic:pic>
              </a:graphicData>
            </a:graphic>
          </wp:inline>
        </w:drawing>
      </w:r>
    </w:p>
    <w:p w:rsidR="00680E51" w:rsidRPr="00295061" w:rsidRDefault="00680E51" w:rsidP="00680E51">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sidR="00D51FC8">
        <w:rPr>
          <w:rFonts w:asciiTheme="majorEastAsia" w:eastAsiaTheme="majorEastAsia" w:hAnsiTheme="majorEastAsia" w:hint="eastAsia"/>
          <w:sz w:val="21"/>
          <w:szCs w:val="21"/>
        </w:rPr>
        <w:t>2.2</w:t>
      </w:r>
      <w:r w:rsidR="009A1434" w:rsidRPr="00295061">
        <w:rPr>
          <w:rFonts w:asciiTheme="majorEastAsia" w:eastAsiaTheme="majorEastAsia" w:hAnsiTheme="majorEastAsia" w:hint="eastAsia"/>
          <w:sz w:val="21"/>
          <w:szCs w:val="21"/>
        </w:rPr>
        <w:t>铃声</w:t>
      </w:r>
      <w:r w:rsidRPr="00295061">
        <w:rPr>
          <w:rFonts w:asciiTheme="majorEastAsia" w:eastAsiaTheme="majorEastAsia" w:hAnsiTheme="majorEastAsia" w:hint="eastAsia"/>
          <w:sz w:val="21"/>
          <w:szCs w:val="21"/>
        </w:rPr>
        <w:t>列表</w:t>
      </w:r>
    </w:p>
    <w:p w:rsidR="00680E51" w:rsidRPr="00295061" w:rsidRDefault="00D51FC8" w:rsidP="008F3050">
      <w:pPr>
        <w:pStyle w:val="3"/>
      </w:pPr>
      <w:bookmarkStart w:id="34" w:name="_Toc391038215"/>
      <w:r>
        <w:rPr>
          <w:rFonts w:hint="eastAsia"/>
        </w:rPr>
        <w:t>2.2</w:t>
      </w:r>
      <w:r w:rsidR="00680E51" w:rsidRPr="00295061">
        <w:rPr>
          <w:rFonts w:hint="eastAsia"/>
        </w:rPr>
        <w:t>.1</w:t>
      </w:r>
      <w:r w:rsidR="00680E51" w:rsidRPr="00295061">
        <w:rPr>
          <w:rFonts w:hint="eastAsia"/>
        </w:rPr>
        <w:t>新增</w:t>
      </w:r>
      <w:r w:rsidR="009A1434" w:rsidRPr="00295061">
        <w:rPr>
          <w:rFonts w:hint="eastAsia"/>
        </w:rPr>
        <w:t>铃声</w:t>
      </w:r>
      <w:bookmarkEnd w:id="34"/>
    </w:p>
    <w:p w:rsidR="00680E51" w:rsidRPr="00295061" w:rsidRDefault="00AC5CC8" w:rsidP="00680E5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1）在“</w:t>
      </w:r>
      <w:r w:rsidR="00D51FC8">
        <w:rPr>
          <w:rFonts w:asciiTheme="majorEastAsia" w:eastAsiaTheme="majorEastAsia" w:hAnsiTheme="majorEastAsia" w:hint="eastAsia"/>
          <w:sz w:val="21"/>
          <w:szCs w:val="21"/>
        </w:rPr>
        <w:t>2.2</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列表”页面点【</w:t>
      </w:r>
      <w:r w:rsidR="009A1434" w:rsidRPr="00295061">
        <w:rPr>
          <w:rFonts w:asciiTheme="majorEastAsia" w:eastAsiaTheme="majorEastAsia" w:hAnsiTheme="majorEastAsia"/>
          <w:noProof/>
          <w:sz w:val="21"/>
          <w:szCs w:val="21"/>
        </w:rPr>
        <w:drawing>
          <wp:inline distT="0" distB="0" distL="0" distR="0">
            <wp:extent cx="590550" cy="238125"/>
            <wp:effectExtent l="0" t="0" r="0" b="952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0550" cy="238125"/>
                    </a:xfrm>
                    <a:prstGeom prst="rect">
                      <a:avLst/>
                    </a:prstGeom>
                  </pic:spPr>
                </pic:pic>
              </a:graphicData>
            </a:graphic>
          </wp:inline>
        </w:drawing>
      </w:r>
      <w:r w:rsidR="00680E51" w:rsidRPr="00295061">
        <w:rPr>
          <w:rFonts w:asciiTheme="majorEastAsia" w:eastAsiaTheme="majorEastAsia" w:hAnsiTheme="majorEastAsia" w:hint="eastAsia"/>
          <w:sz w:val="21"/>
          <w:szCs w:val="21"/>
        </w:rPr>
        <w:t>】进行新建</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页面，如图</w:t>
      </w:r>
      <w:r w:rsidR="00D51FC8">
        <w:rPr>
          <w:rFonts w:asciiTheme="majorEastAsia" w:eastAsiaTheme="majorEastAsia" w:hAnsiTheme="majorEastAsia" w:hint="eastAsia"/>
          <w:sz w:val="21"/>
          <w:szCs w:val="21"/>
        </w:rPr>
        <w:t>2.2</w:t>
      </w:r>
      <w:r w:rsidR="00680E51" w:rsidRPr="00295061">
        <w:rPr>
          <w:rFonts w:asciiTheme="majorEastAsia" w:eastAsiaTheme="majorEastAsia" w:hAnsiTheme="majorEastAsia" w:hint="eastAsia"/>
          <w:sz w:val="21"/>
          <w:szCs w:val="21"/>
        </w:rPr>
        <w:t>.1所示。</w:t>
      </w:r>
    </w:p>
    <w:p w:rsidR="00680E51" w:rsidRPr="00295061" w:rsidRDefault="009A1434" w:rsidP="00680E51">
      <w:pPr>
        <w:pStyle w:val="afc"/>
        <w:rPr>
          <w:rFonts w:asciiTheme="majorEastAsia" w:eastAsiaTheme="majorEastAsia" w:hAnsiTheme="majorEastAsia"/>
          <w:sz w:val="21"/>
          <w:szCs w:val="21"/>
        </w:rPr>
      </w:pPr>
      <w:r w:rsidRPr="00295061">
        <w:rPr>
          <w:rFonts w:asciiTheme="majorEastAsia" w:eastAsiaTheme="majorEastAsia" w:hAnsiTheme="majorEastAsia"/>
          <w:noProof/>
          <w:sz w:val="21"/>
          <w:szCs w:val="21"/>
        </w:rPr>
        <w:drawing>
          <wp:inline distT="0" distB="0" distL="0" distR="0">
            <wp:extent cx="5274310" cy="3655390"/>
            <wp:effectExtent l="0" t="0" r="2540" b="254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274310" cy="3655390"/>
                    </a:xfrm>
                    <a:prstGeom prst="rect">
                      <a:avLst/>
                    </a:prstGeom>
                  </pic:spPr>
                </pic:pic>
              </a:graphicData>
            </a:graphic>
          </wp:inline>
        </w:drawing>
      </w:r>
    </w:p>
    <w:p w:rsidR="00680E51" w:rsidRPr="00295061" w:rsidRDefault="00680E51" w:rsidP="00680E51">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sidR="00D51FC8">
        <w:rPr>
          <w:rFonts w:asciiTheme="majorEastAsia" w:eastAsiaTheme="majorEastAsia" w:hAnsiTheme="majorEastAsia" w:hint="eastAsia"/>
          <w:sz w:val="21"/>
          <w:szCs w:val="21"/>
        </w:rPr>
        <w:t>2.2</w:t>
      </w:r>
      <w:r w:rsidRPr="00295061">
        <w:rPr>
          <w:rFonts w:asciiTheme="majorEastAsia" w:eastAsiaTheme="majorEastAsia" w:hAnsiTheme="majorEastAsia" w:hint="eastAsia"/>
          <w:sz w:val="21"/>
          <w:szCs w:val="21"/>
        </w:rPr>
        <w:t>.1新增</w:t>
      </w:r>
      <w:r w:rsidR="009A1434" w:rsidRPr="00295061">
        <w:rPr>
          <w:rFonts w:asciiTheme="majorEastAsia" w:eastAsiaTheme="majorEastAsia" w:hAnsiTheme="majorEastAsia" w:hint="eastAsia"/>
          <w:sz w:val="21"/>
          <w:szCs w:val="21"/>
        </w:rPr>
        <w:t>铃声</w:t>
      </w:r>
    </w:p>
    <w:p w:rsidR="00680E51" w:rsidRPr="00295061" w:rsidRDefault="00AC5CC8"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2）在“</w:t>
      </w:r>
      <w:r w:rsidR="00D51FC8">
        <w:rPr>
          <w:rFonts w:asciiTheme="majorEastAsia" w:eastAsiaTheme="majorEastAsia" w:hAnsiTheme="majorEastAsia" w:hint="eastAsia"/>
          <w:sz w:val="21"/>
          <w:szCs w:val="21"/>
        </w:rPr>
        <w:t>2.2</w:t>
      </w:r>
      <w:r w:rsidR="00680E51" w:rsidRPr="00295061">
        <w:rPr>
          <w:rFonts w:asciiTheme="majorEastAsia" w:eastAsiaTheme="majorEastAsia" w:hAnsiTheme="majorEastAsia" w:hint="eastAsia"/>
          <w:sz w:val="21"/>
          <w:szCs w:val="21"/>
        </w:rPr>
        <w:t>.1新增</w:t>
      </w:r>
      <w:r w:rsidR="009A1434" w:rsidRPr="00295061">
        <w:rPr>
          <w:rFonts w:asciiTheme="majorEastAsia" w:eastAsiaTheme="majorEastAsia" w:hAnsiTheme="majorEastAsia" w:hint="eastAsia"/>
          <w:sz w:val="21"/>
          <w:szCs w:val="21"/>
        </w:rPr>
        <w:t>铃声”页面的</w:t>
      </w:r>
      <w:r w:rsidR="00402C19" w:rsidRPr="00295061">
        <w:rPr>
          <w:rFonts w:asciiTheme="majorEastAsia" w:eastAsiaTheme="majorEastAsia" w:hAnsiTheme="majorEastAsia" w:hint="eastAsia"/>
          <w:sz w:val="21"/>
          <w:szCs w:val="21"/>
        </w:rPr>
        <w:t>“基本</w:t>
      </w:r>
      <w:r w:rsidR="00402C19">
        <w:rPr>
          <w:rFonts w:asciiTheme="majorEastAsia" w:eastAsiaTheme="majorEastAsia" w:hAnsiTheme="majorEastAsia" w:hint="eastAsia"/>
          <w:sz w:val="21"/>
          <w:szCs w:val="21"/>
        </w:rPr>
        <w:t>属性</w:t>
      </w:r>
      <w:r w:rsidR="00402C19" w:rsidRPr="00295061">
        <w:rPr>
          <w:rFonts w:asciiTheme="majorEastAsia" w:eastAsiaTheme="majorEastAsia" w:hAnsiTheme="majorEastAsia" w:hint="eastAsia"/>
          <w:sz w:val="21"/>
          <w:szCs w:val="21"/>
        </w:rPr>
        <w:t>”</w:t>
      </w:r>
      <w:r w:rsidR="009A1434" w:rsidRPr="00295061">
        <w:rPr>
          <w:rFonts w:asciiTheme="majorEastAsia" w:eastAsiaTheme="majorEastAsia" w:hAnsiTheme="majorEastAsia" w:hint="eastAsia"/>
          <w:sz w:val="21"/>
          <w:szCs w:val="21"/>
        </w:rPr>
        <w:t>中输入各项参数正确值，点【提交</w:t>
      </w:r>
      <w:r w:rsidR="00680E51" w:rsidRPr="00295061">
        <w:rPr>
          <w:rFonts w:asciiTheme="majorEastAsia" w:eastAsiaTheme="majorEastAsia" w:hAnsiTheme="majorEastAsia" w:hint="eastAsia"/>
          <w:sz w:val="21"/>
          <w:szCs w:val="21"/>
        </w:rPr>
        <w:t>】，提示新增</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成功</w:t>
      </w:r>
      <w:r w:rsidR="009A1434" w:rsidRPr="00295061">
        <w:rPr>
          <w:rFonts w:asciiTheme="majorEastAsia" w:eastAsiaTheme="majorEastAsia" w:hAnsiTheme="majorEastAsia" w:hint="eastAsia"/>
          <w:sz w:val="21"/>
          <w:szCs w:val="21"/>
        </w:rPr>
        <w:t>；</w:t>
      </w:r>
    </w:p>
    <w:p w:rsidR="00680E51" w:rsidRPr="00295061" w:rsidRDefault="00AC5CC8"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2.1）在“</w:t>
      </w:r>
      <w:r w:rsidR="00D51FC8">
        <w:rPr>
          <w:rFonts w:asciiTheme="majorEastAsia" w:eastAsiaTheme="majorEastAsia" w:hAnsiTheme="majorEastAsia" w:hint="eastAsia"/>
          <w:sz w:val="21"/>
          <w:szCs w:val="21"/>
        </w:rPr>
        <w:t>2.2</w:t>
      </w:r>
      <w:r w:rsidR="006D2E49">
        <w:rPr>
          <w:rFonts w:asciiTheme="majorEastAsia" w:eastAsiaTheme="majorEastAsia" w:hAnsiTheme="majorEastAsia" w:hint="eastAsia"/>
          <w:sz w:val="21"/>
          <w:szCs w:val="21"/>
        </w:rPr>
        <w:t>.1</w:t>
      </w:r>
      <w:r w:rsidR="00680E51" w:rsidRPr="00295061">
        <w:rPr>
          <w:rFonts w:asciiTheme="majorEastAsia" w:eastAsiaTheme="majorEastAsia" w:hAnsiTheme="majorEastAsia" w:hint="eastAsia"/>
          <w:sz w:val="21"/>
          <w:szCs w:val="21"/>
        </w:rPr>
        <w:t>新增</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”页面输入各项参数值，最后点【返回】，返回至“</w:t>
      </w:r>
      <w:r w:rsidR="00D51FC8">
        <w:rPr>
          <w:rFonts w:asciiTheme="majorEastAsia" w:eastAsiaTheme="majorEastAsia" w:hAnsiTheme="majorEastAsia" w:hint="eastAsia"/>
          <w:sz w:val="21"/>
          <w:szCs w:val="21"/>
        </w:rPr>
        <w:t>2.2</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列表”页面</w:t>
      </w:r>
      <w:r w:rsidR="009A1434" w:rsidRPr="00295061">
        <w:rPr>
          <w:rFonts w:asciiTheme="majorEastAsia" w:eastAsiaTheme="majorEastAsia" w:hAnsiTheme="majorEastAsia" w:hint="eastAsia"/>
          <w:sz w:val="21"/>
          <w:szCs w:val="21"/>
        </w:rPr>
        <w:t>，新增铃声不成功。</w:t>
      </w:r>
    </w:p>
    <w:p w:rsidR="009A1434" w:rsidRPr="00295061" w:rsidRDefault="009A1434" w:rsidP="009A1434">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lastRenderedPageBreak/>
        <w:t>＝＝＝＝＝＝＝＝＝＝＝＝＝＝＝＝＝＝＝＝＝＝＝＝＝＝＝＝＝＝＝＝＝＝＝＝＝</w:t>
      </w:r>
    </w:p>
    <w:p w:rsidR="009A1434" w:rsidRPr="00BA032F" w:rsidRDefault="009A1434" w:rsidP="009A1434">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103" name="图片 10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BA032F">
        <w:rPr>
          <w:rFonts w:asciiTheme="majorEastAsia" w:eastAsiaTheme="majorEastAsia" w:hAnsiTheme="majorEastAsia" w:hint="eastAsia"/>
          <w:b/>
          <w:sz w:val="21"/>
          <w:szCs w:val="21"/>
        </w:rPr>
        <w:t>新增铃声成功后，在zApp手机客户端对应类别下能查看到此新增的铃声信息。</w:t>
      </w:r>
      <w:r w:rsidRPr="00BA032F">
        <w:rPr>
          <w:rFonts w:asciiTheme="majorEastAsia" w:eastAsiaTheme="majorEastAsia" w:hAnsiTheme="majorEastAsia"/>
          <w:b/>
          <w:sz w:val="21"/>
          <w:szCs w:val="21"/>
        </w:rPr>
        <w:t xml:space="preserve"> </w:t>
      </w:r>
    </w:p>
    <w:p w:rsidR="009A1434" w:rsidRPr="00295061" w:rsidRDefault="009A1434" w:rsidP="009A1434">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680E51" w:rsidRPr="00295061" w:rsidRDefault="00D51FC8" w:rsidP="008F3050">
      <w:pPr>
        <w:pStyle w:val="3"/>
      </w:pPr>
      <w:bookmarkStart w:id="35" w:name="_Toc391038216"/>
      <w:r>
        <w:rPr>
          <w:rFonts w:hint="eastAsia"/>
        </w:rPr>
        <w:t>2.2</w:t>
      </w:r>
      <w:r w:rsidR="00680E51" w:rsidRPr="00295061">
        <w:rPr>
          <w:rFonts w:hint="eastAsia"/>
        </w:rPr>
        <w:t>.2</w:t>
      </w:r>
      <w:r w:rsidR="00680E51" w:rsidRPr="00295061">
        <w:rPr>
          <w:rFonts w:hint="eastAsia"/>
        </w:rPr>
        <w:t>修改</w:t>
      </w:r>
      <w:r w:rsidR="009A1434" w:rsidRPr="00295061">
        <w:rPr>
          <w:rFonts w:hint="eastAsia"/>
        </w:rPr>
        <w:t>铃声</w:t>
      </w:r>
      <w:bookmarkEnd w:id="35"/>
    </w:p>
    <w:p w:rsidR="00680E51" w:rsidRPr="00295061" w:rsidRDefault="00AC5CC8"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1）在“</w:t>
      </w:r>
      <w:r w:rsidR="00D51FC8">
        <w:rPr>
          <w:rFonts w:asciiTheme="majorEastAsia" w:eastAsiaTheme="majorEastAsia" w:hAnsiTheme="majorEastAsia" w:hint="eastAsia"/>
          <w:sz w:val="21"/>
          <w:szCs w:val="21"/>
        </w:rPr>
        <w:t>2.2</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列表”页面任选一条记录点</w:t>
      </w:r>
      <w:r w:rsidR="009A1434" w:rsidRPr="00295061">
        <w:rPr>
          <w:rFonts w:asciiTheme="majorEastAsia" w:eastAsiaTheme="majorEastAsia" w:hAnsiTheme="majorEastAsia" w:hint="eastAsia"/>
          <w:sz w:val="21"/>
          <w:szCs w:val="21"/>
        </w:rPr>
        <w:t>【名称（id）】</w:t>
      </w:r>
      <w:r w:rsidR="00680E51" w:rsidRPr="00295061">
        <w:rPr>
          <w:rFonts w:asciiTheme="majorEastAsia" w:eastAsiaTheme="majorEastAsia" w:hAnsiTheme="majorEastAsia" w:hint="eastAsia"/>
          <w:sz w:val="21"/>
          <w:szCs w:val="21"/>
        </w:rPr>
        <w:t>进入修改</w:t>
      </w:r>
      <w:r w:rsidR="00EA6BB8">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页面，如图</w:t>
      </w:r>
      <w:r w:rsidR="00D51FC8">
        <w:rPr>
          <w:rFonts w:asciiTheme="majorEastAsia" w:eastAsiaTheme="majorEastAsia" w:hAnsiTheme="majorEastAsia" w:hint="eastAsia"/>
          <w:sz w:val="21"/>
          <w:szCs w:val="21"/>
        </w:rPr>
        <w:t>2.2</w:t>
      </w:r>
      <w:r w:rsidR="00680E51" w:rsidRPr="00295061">
        <w:rPr>
          <w:rFonts w:asciiTheme="majorEastAsia" w:eastAsiaTheme="majorEastAsia" w:hAnsiTheme="majorEastAsia" w:hint="eastAsia"/>
          <w:sz w:val="21"/>
          <w:szCs w:val="21"/>
        </w:rPr>
        <w:t>.2所示。</w:t>
      </w:r>
    </w:p>
    <w:p w:rsidR="009A1434" w:rsidRPr="00295061" w:rsidRDefault="009A1434" w:rsidP="00295061">
      <w:pPr>
        <w:pStyle w:val="afc"/>
        <w:ind w:left="315" w:hangingChars="150" w:hanging="315"/>
        <w:rPr>
          <w:rFonts w:asciiTheme="majorEastAsia" w:eastAsiaTheme="majorEastAsia" w:hAnsiTheme="majorEastAsia"/>
          <w:sz w:val="21"/>
          <w:szCs w:val="21"/>
        </w:rPr>
      </w:pPr>
    </w:p>
    <w:p w:rsidR="00680E51" w:rsidRPr="00295061" w:rsidRDefault="009A1434" w:rsidP="00680E51">
      <w:pPr>
        <w:rPr>
          <w:rFonts w:asciiTheme="majorEastAsia" w:eastAsiaTheme="majorEastAsia" w:hAnsiTheme="majorEastAsia"/>
          <w:sz w:val="21"/>
          <w:szCs w:val="21"/>
        </w:rPr>
      </w:pPr>
      <w:r w:rsidRPr="00295061">
        <w:rPr>
          <w:rFonts w:asciiTheme="majorEastAsia" w:eastAsiaTheme="majorEastAsia" w:hAnsiTheme="majorEastAsia"/>
          <w:noProof/>
          <w:sz w:val="21"/>
          <w:szCs w:val="21"/>
        </w:rPr>
        <w:drawing>
          <wp:inline distT="0" distB="0" distL="0" distR="0">
            <wp:extent cx="5274310" cy="3525974"/>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274310" cy="3525974"/>
                    </a:xfrm>
                    <a:prstGeom prst="rect">
                      <a:avLst/>
                    </a:prstGeom>
                  </pic:spPr>
                </pic:pic>
              </a:graphicData>
            </a:graphic>
          </wp:inline>
        </w:drawing>
      </w:r>
    </w:p>
    <w:p w:rsidR="00680E51" w:rsidRPr="00295061" w:rsidRDefault="00680E51" w:rsidP="00680E51">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sidR="00D51FC8">
        <w:rPr>
          <w:rFonts w:asciiTheme="majorEastAsia" w:eastAsiaTheme="majorEastAsia" w:hAnsiTheme="majorEastAsia" w:hint="eastAsia"/>
          <w:sz w:val="21"/>
          <w:szCs w:val="21"/>
        </w:rPr>
        <w:t>2.2</w:t>
      </w:r>
      <w:r w:rsidRPr="00295061">
        <w:rPr>
          <w:rFonts w:asciiTheme="majorEastAsia" w:eastAsiaTheme="majorEastAsia" w:hAnsiTheme="majorEastAsia" w:hint="eastAsia"/>
          <w:sz w:val="21"/>
          <w:szCs w:val="21"/>
        </w:rPr>
        <w:t>.2修改</w:t>
      </w:r>
      <w:r w:rsidR="009A1434" w:rsidRPr="00295061">
        <w:rPr>
          <w:rFonts w:asciiTheme="majorEastAsia" w:eastAsiaTheme="majorEastAsia" w:hAnsiTheme="majorEastAsia" w:hint="eastAsia"/>
          <w:sz w:val="21"/>
          <w:szCs w:val="21"/>
        </w:rPr>
        <w:t>铃声</w:t>
      </w:r>
    </w:p>
    <w:p w:rsidR="00680E51" w:rsidRPr="00295061" w:rsidRDefault="00AC5CC8"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2）在“</w:t>
      </w:r>
      <w:r w:rsidR="00D51FC8">
        <w:rPr>
          <w:rFonts w:asciiTheme="majorEastAsia" w:eastAsiaTheme="majorEastAsia" w:hAnsiTheme="majorEastAsia" w:hint="eastAsia"/>
          <w:sz w:val="21"/>
          <w:szCs w:val="21"/>
        </w:rPr>
        <w:t>2.2</w:t>
      </w:r>
      <w:r w:rsidR="00680E51" w:rsidRPr="00295061">
        <w:rPr>
          <w:rFonts w:asciiTheme="majorEastAsia" w:eastAsiaTheme="majorEastAsia" w:hAnsiTheme="majorEastAsia" w:hint="eastAsia"/>
          <w:sz w:val="21"/>
          <w:szCs w:val="21"/>
        </w:rPr>
        <w:t>.2修改</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”页面的</w:t>
      </w:r>
      <w:r w:rsidR="00402C19" w:rsidRPr="00295061">
        <w:rPr>
          <w:rFonts w:asciiTheme="majorEastAsia" w:eastAsiaTheme="majorEastAsia" w:hAnsiTheme="majorEastAsia" w:hint="eastAsia"/>
          <w:sz w:val="21"/>
          <w:szCs w:val="21"/>
        </w:rPr>
        <w:t>“基本</w:t>
      </w:r>
      <w:r w:rsidR="00402C19">
        <w:rPr>
          <w:rFonts w:asciiTheme="majorEastAsia" w:eastAsiaTheme="majorEastAsia" w:hAnsiTheme="majorEastAsia" w:hint="eastAsia"/>
          <w:sz w:val="21"/>
          <w:szCs w:val="21"/>
        </w:rPr>
        <w:t>属性</w:t>
      </w:r>
      <w:r w:rsidR="00402C19" w:rsidRPr="00295061">
        <w:rPr>
          <w:rFonts w:asciiTheme="majorEastAsia" w:eastAsiaTheme="majorEastAsia" w:hAnsiTheme="majorEastAsia" w:hint="eastAsia"/>
          <w:sz w:val="21"/>
          <w:szCs w:val="21"/>
        </w:rPr>
        <w:t>”</w:t>
      </w:r>
      <w:r w:rsidR="00680E51" w:rsidRPr="00295061">
        <w:rPr>
          <w:rFonts w:asciiTheme="majorEastAsia" w:eastAsiaTheme="majorEastAsia" w:hAnsiTheme="majorEastAsia" w:hint="eastAsia"/>
          <w:sz w:val="21"/>
          <w:szCs w:val="21"/>
        </w:rPr>
        <w:t>中输入各项参数正确值</w:t>
      </w:r>
      <w:r w:rsidR="00402C19">
        <w:rPr>
          <w:rFonts w:asciiTheme="majorEastAsia" w:eastAsiaTheme="majorEastAsia" w:hAnsiTheme="majorEastAsia" w:hint="eastAsia"/>
          <w:sz w:val="21"/>
          <w:szCs w:val="21"/>
        </w:rPr>
        <w:t>，</w:t>
      </w:r>
      <w:r w:rsidR="00680E51" w:rsidRPr="00295061">
        <w:rPr>
          <w:rFonts w:asciiTheme="majorEastAsia" w:eastAsiaTheme="majorEastAsia" w:hAnsiTheme="majorEastAsia" w:hint="eastAsia"/>
          <w:sz w:val="21"/>
          <w:szCs w:val="21"/>
        </w:rPr>
        <w:t>点【</w:t>
      </w:r>
      <w:r w:rsidR="00BA2A67" w:rsidRPr="00295061">
        <w:rPr>
          <w:rFonts w:asciiTheme="majorEastAsia" w:eastAsiaTheme="majorEastAsia" w:hAnsiTheme="majorEastAsia" w:hint="eastAsia"/>
          <w:sz w:val="21"/>
          <w:szCs w:val="21"/>
        </w:rPr>
        <w:t>提交】</w:t>
      </w:r>
      <w:r w:rsidR="00680E51" w:rsidRPr="00295061">
        <w:rPr>
          <w:rFonts w:asciiTheme="majorEastAsia" w:eastAsiaTheme="majorEastAsia" w:hAnsiTheme="majorEastAsia" w:hint="eastAsia"/>
          <w:sz w:val="21"/>
          <w:szCs w:val="21"/>
        </w:rPr>
        <w:t>，提示修改</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成功</w:t>
      </w:r>
      <w:r w:rsidR="00BA2A67" w:rsidRPr="00295061">
        <w:rPr>
          <w:rFonts w:asciiTheme="majorEastAsia" w:eastAsiaTheme="majorEastAsia" w:hAnsiTheme="majorEastAsia" w:hint="eastAsia"/>
          <w:sz w:val="21"/>
          <w:szCs w:val="21"/>
        </w:rPr>
        <w:t>；</w:t>
      </w:r>
    </w:p>
    <w:p w:rsidR="00680E51" w:rsidRPr="00295061" w:rsidRDefault="00AC5CC8"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2.1）在“</w:t>
      </w:r>
      <w:r w:rsidR="00D51FC8">
        <w:rPr>
          <w:rFonts w:asciiTheme="majorEastAsia" w:eastAsiaTheme="majorEastAsia" w:hAnsiTheme="majorEastAsia" w:hint="eastAsia"/>
          <w:sz w:val="21"/>
          <w:szCs w:val="21"/>
        </w:rPr>
        <w:t>2.2</w:t>
      </w:r>
      <w:r w:rsidR="00680E51" w:rsidRPr="00295061">
        <w:rPr>
          <w:rFonts w:asciiTheme="majorEastAsia" w:eastAsiaTheme="majorEastAsia" w:hAnsiTheme="majorEastAsia" w:hint="eastAsia"/>
          <w:sz w:val="21"/>
          <w:szCs w:val="21"/>
        </w:rPr>
        <w:t>.2修改</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”页面输入各项参数值，最后点【返回】，返回至“</w:t>
      </w:r>
      <w:r w:rsidR="00D51FC8">
        <w:rPr>
          <w:rFonts w:asciiTheme="majorEastAsia" w:eastAsiaTheme="majorEastAsia" w:hAnsiTheme="majorEastAsia" w:hint="eastAsia"/>
          <w:sz w:val="21"/>
          <w:szCs w:val="21"/>
        </w:rPr>
        <w:t>2.2</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列表”页面</w:t>
      </w:r>
      <w:r w:rsidR="00402C19">
        <w:rPr>
          <w:rFonts w:asciiTheme="majorEastAsia" w:eastAsiaTheme="majorEastAsia" w:hAnsiTheme="majorEastAsia" w:hint="eastAsia"/>
          <w:sz w:val="21"/>
          <w:szCs w:val="21"/>
        </w:rPr>
        <w:t>，修改铃声不成功</w:t>
      </w:r>
      <w:r w:rsidR="00BA2A67" w:rsidRPr="00295061">
        <w:rPr>
          <w:rFonts w:asciiTheme="majorEastAsia" w:eastAsiaTheme="majorEastAsia" w:hAnsiTheme="majorEastAsia" w:hint="eastAsia"/>
          <w:sz w:val="21"/>
          <w:szCs w:val="21"/>
        </w:rPr>
        <w:t>。</w:t>
      </w:r>
    </w:p>
    <w:p w:rsidR="00BA2A67" w:rsidRPr="00295061" w:rsidRDefault="00BA2A67" w:rsidP="00BA2A67">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BA2A67" w:rsidRPr="00BA032F" w:rsidRDefault="00BA2A67" w:rsidP="00BA2A67">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122" name="图片 122"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BA032F">
        <w:rPr>
          <w:rFonts w:asciiTheme="majorEastAsia" w:eastAsiaTheme="majorEastAsia" w:hAnsiTheme="majorEastAsia" w:hint="eastAsia"/>
          <w:b/>
          <w:sz w:val="21"/>
          <w:szCs w:val="21"/>
        </w:rPr>
        <w:t>修改铃声成功后，在zApp手机客户端对应类别下能查看到此修改后的铃声信息。</w:t>
      </w:r>
      <w:r w:rsidRPr="00BA032F">
        <w:rPr>
          <w:rFonts w:asciiTheme="majorEastAsia" w:eastAsiaTheme="majorEastAsia" w:hAnsiTheme="majorEastAsia"/>
          <w:b/>
          <w:sz w:val="21"/>
          <w:szCs w:val="21"/>
        </w:rPr>
        <w:t xml:space="preserve"> </w:t>
      </w:r>
    </w:p>
    <w:p w:rsidR="00BA2A67" w:rsidRPr="00295061" w:rsidRDefault="00BA2A67" w:rsidP="00BA2A6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680E51" w:rsidRPr="00295061" w:rsidRDefault="00D51FC8" w:rsidP="008F3050">
      <w:pPr>
        <w:pStyle w:val="3"/>
      </w:pPr>
      <w:bookmarkStart w:id="36" w:name="_Toc391038217"/>
      <w:r>
        <w:rPr>
          <w:rFonts w:hint="eastAsia"/>
        </w:rPr>
        <w:t>2.2</w:t>
      </w:r>
      <w:r w:rsidR="00680E51" w:rsidRPr="00295061">
        <w:rPr>
          <w:rFonts w:hint="eastAsia"/>
        </w:rPr>
        <w:t>.3</w:t>
      </w:r>
      <w:r w:rsidR="00680E51" w:rsidRPr="00295061">
        <w:rPr>
          <w:rFonts w:hint="eastAsia"/>
        </w:rPr>
        <w:t>删除</w:t>
      </w:r>
      <w:r w:rsidR="009A1434" w:rsidRPr="00295061">
        <w:rPr>
          <w:rFonts w:hint="eastAsia"/>
        </w:rPr>
        <w:t>铃声</w:t>
      </w:r>
      <w:bookmarkEnd w:id="36"/>
    </w:p>
    <w:p w:rsidR="00BA2A67" w:rsidRPr="00295061" w:rsidRDefault="00AC5CC8" w:rsidP="00BA2A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BA2A67" w:rsidRPr="00295061">
        <w:rPr>
          <w:rFonts w:asciiTheme="majorEastAsia" w:eastAsiaTheme="majorEastAsia" w:hAnsiTheme="majorEastAsia" w:hint="eastAsia"/>
          <w:sz w:val="21"/>
          <w:szCs w:val="21"/>
        </w:rPr>
        <w:t>1）在“</w:t>
      </w:r>
      <w:r w:rsidR="00D51FC8">
        <w:rPr>
          <w:rFonts w:asciiTheme="majorEastAsia" w:eastAsiaTheme="majorEastAsia" w:hAnsiTheme="majorEastAsia" w:hint="eastAsia"/>
          <w:sz w:val="21"/>
          <w:szCs w:val="21"/>
        </w:rPr>
        <w:t>2.2</w:t>
      </w:r>
      <w:r w:rsidR="00BA2A67" w:rsidRPr="00295061">
        <w:rPr>
          <w:rFonts w:asciiTheme="majorEastAsia" w:eastAsiaTheme="majorEastAsia" w:hAnsiTheme="majorEastAsia" w:hint="eastAsia"/>
          <w:sz w:val="21"/>
          <w:szCs w:val="21"/>
        </w:rPr>
        <w:t>铃声列表”页面任选一条或多条记录点【</w:t>
      </w:r>
      <w:r w:rsidR="00BA2A67" w:rsidRPr="00295061">
        <w:rPr>
          <w:rFonts w:asciiTheme="majorEastAsia" w:eastAsiaTheme="majorEastAsia" w:hAnsiTheme="majorEastAsia"/>
          <w:noProof/>
          <w:sz w:val="21"/>
          <w:szCs w:val="21"/>
        </w:rPr>
        <w:drawing>
          <wp:inline distT="0" distB="0" distL="0" distR="0">
            <wp:extent cx="219075" cy="200025"/>
            <wp:effectExtent l="0" t="0" r="9525"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00BA2A67" w:rsidRPr="00295061">
        <w:rPr>
          <w:rFonts w:asciiTheme="majorEastAsia" w:eastAsiaTheme="majorEastAsia" w:hAnsiTheme="majorEastAsia" w:hint="eastAsia"/>
          <w:sz w:val="21"/>
          <w:szCs w:val="21"/>
        </w:rPr>
        <w:t>】、点击顶端【</w:t>
      </w:r>
      <w:r w:rsidR="00BA2A67" w:rsidRPr="00295061">
        <w:rPr>
          <w:rFonts w:asciiTheme="majorEastAsia" w:eastAsiaTheme="majorEastAsia" w:hAnsiTheme="majorEastAsia"/>
          <w:noProof/>
          <w:sz w:val="21"/>
          <w:szCs w:val="21"/>
        </w:rPr>
        <w:drawing>
          <wp:inline distT="0" distB="0" distL="0" distR="0">
            <wp:extent cx="581025" cy="28575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00BA2A67" w:rsidRPr="00295061">
        <w:rPr>
          <w:rFonts w:asciiTheme="majorEastAsia" w:eastAsiaTheme="majorEastAsia" w:hAnsiTheme="majorEastAsia" w:hint="eastAsia"/>
          <w:sz w:val="21"/>
          <w:szCs w:val="21"/>
        </w:rPr>
        <w:t>】；</w:t>
      </w:r>
    </w:p>
    <w:p w:rsidR="00BA2A67" w:rsidRPr="00295061" w:rsidRDefault="00BA2A67" w:rsidP="00BA2A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lastRenderedPageBreak/>
        <w:tab/>
        <w:t>2</w:t>
      </w:r>
      <w:r w:rsidR="000515B2">
        <w:rPr>
          <w:rFonts w:asciiTheme="majorEastAsia" w:eastAsiaTheme="majorEastAsia" w:hAnsiTheme="majorEastAsia" w:hint="eastAsia"/>
          <w:sz w:val="21"/>
          <w:szCs w:val="21"/>
        </w:rPr>
        <w:t>）在弹出的删除确认框中点【确定】删除</w:t>
      </w:r>
      <w:r w:rsidR="00402C19">
        <w:rPr>
          <w:rFonts w:asciiTheme="majorEastAsia" w:eastAsiaTheme="majorEastAsia" w:hAnsiTheme="majorEastAsia" w:hint="eastAsia"/>
          <w:sz w:val="21"/>
          <w:szCs w:val="21"/>
        </w:rPr>
        <w:t>所选</w:t>
      </w:r>
      <w:r w:rsidR="000515B2">
        <w:rPr>
          <w:rFonts w:asciiTheme="majorEastAsia" w:eastAsiaTheme="majorEastAsia" w:hAnsiTheme="majorEastAsia" w:hint="eastAsia"/>
          <w:sz w:val="21"/>
          <w:szCs w:val="21"/>
        </w:rPr>
        <w:t>铃声</w:t>
      </w:r>
      <w:r w:rsidRPr="00295061">
        <w:rPr>
          <w:rFonts w:asciiTheme="majorEastAsia" w:eastAsiaTheme="majorEastAsia" w:hAnsiTheme="majorEastAsia" w:hint="eastAsia"/>
          <w:sz w:val="21"/>
          <w:szCs w:val="21"/>
        </w:rPr>
        <w:t>成功；</w:t>
      </w:r>
    </w:p>
    <w:p w:rsidR="00AB3166" w:rsidRPr="00295061" w:rsidRDefault="00BA2A67" w:rsidP="00BA2A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sidR="00B578C0">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BA2A67" w:rsidRPr="00295061" w:rsidRDefault="00BA2A67" w:rsidP="00BA2A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w:t>
      </w:r>
      <w:r w:rsidR="00AB3166" w:rsidRPr="00295061">
        <w:rPr>
          <w:rFonts w:asciiTheme="majorEastAsia" w:eastAsiaTheme="majorEastAsia" w:hAnsiTheme="majorEastAsia" w:hint="eastAsia"/>
          <w:sz w:val="21"/>
          <w:szCs w:val="21"/>
        </w:rPr>
        <w:t xml:space="preserve"> </w:t>
      </w:r>
      <w:r w:rsidRPr="00295061">
        <w:rPr>
          <w:rFonts w:asciiTheme="majorEastAsia" w:eastAsiaTheme="majorEastAsia" w:hAnsiTheme="majorEastAsia" w:hint="eastAsia"/>
          <w:sz w:val="21"/>
          <w:szCs w:val="21"/>
        </w:rPr>
        <w:t xml:space="preserve"> 3）在“</w:t>
      </w:r>
      <w:r w:rsidR="00D51FC8">
        <w:rPr>
          <w:rFonts w:asciiTheme="majorEastAsia" w:eastAsiaTheme="majorEastAsia" w:hAnsiTheme="majorEastAsia" w:hint="eastAsia"/>
          <w:sz w:val="21"/>
          <w:szCs w:val="21"/>
        </w:rPr>
        <w:t>2.2</w:t>
      </w:r>
      <w:r w:rsidR="00AB3166" w:rsidRPr="00295061">
        <w:rPr>
          <w:rFonts w:asciiTheme="majorEastAsia" w:eastAsiaTheme="majorEastAsia" w:hAnsiTheme="majorEastAsia" w:hint="eastAsia"/>
          <w:sz w:val="21"/>
          <w:szCs w:val="21"/>
        </w:rPr>
        <w:t>铃声</w:t>
      </w:r>
      <w:r w:rsidRPr="00295061">
        <w:rPr>
          <w:rFonts w:asciiTheme="majorEastAsia" w:eastAsiaTheme="majorEastAsia" w:hAnsiTheme="majorEastAsia" w:hint="eastAsia"/>
          <w:sz w:val="21"/>
          <w:szCs w:val="21"/>
        </w:rPr>
        <w:t>列表”页面选择列表名称行全选【</w:t>
      </w:r>
      <w:r w:rsidRPr="00295061">
        <w:rPr>
          <w:rFonts w:asciiTheme="majorEastAsia" w:eastAsiaTheme="majorEastAsia" w:hAnsiTheme="majorEastAsia"/>
          <w:noProof/>
          <w:sz w:val="21"/>
          <w:szCs w:val="21"/>
        </w:rPr>
        <w:drawing>
          <wp:inline distT="0" distB="0" distL="0" distR="0">
            <wp:extent cx="219075" cy="200025"/>
            <wp:effectExtent l="0" t="0" r="9525" b="9525"/>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BA2A67" w:rsidRPr="00295061" w:rsidRDefault="00BA2A67" w:rsidP="00BA2A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4）在弹出的删除确认框中点【确定】删除</w:t>
      </w:r>
      <w:r w:rsidR="00402C19">
        <w:rPr>
          <w:rFonts w:asciiTheme="majorEastAsia" w:eastAsiaTheme="majorEastAsia" w:hAnsiTheme="majorEastAsia" w:hint="eastAsia"/>
          <w:sz w:val="21"/>
          <w:szCs w:val="21"/>
        </w:rPr>
        <w:t>全部</w:t>
      </w:r>
      <w:r w:rsidR="00AB3166" w:rsidRPr="00295061">
        <w:rPr>
          <w:rFonts w:asciiTheme="majorEastAsia" w:eastAsiaTheme="majorEastAsia" w:hAnsiTheme="majorEastAsia" w:hint="eastAsia"/>
          <w:sz w:val="21"/>
          <w:szCs w:val="21"/>
        </w:rPr>
        <w:t>铃声</w:t>
      </w:r>
      <w:r w:rsidRPr="00295061">
        <w:rPr>
          <w:rFonts w:asciiTheme="majorEastAsia" w:eastAsiaTheme="majorEastAsia" w:hAnsiTheme="majorEastAsia" w:hint="eastAsia"/>
          <w:sz w:val="21"/>
          <w:szCs w:val="21"/>
        </w:rPr>
        <w:t>成功；</w:t>
      </w:r>
    </w:p>
    <w:p w:rsidR="00BA2A67" w:rsidRPr="00295061" w:rsidRDefault="00BA2A67" w:rsidP="00BA2A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4</w:t>
      </w:r>
      <w:r w:rsidR="00B578C0">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AB3166" w:rsidRPr="00295061" w:rsidRDefault="00AB3166" w:rsidP="00BA2A67">
      <w:pPr>
        <w:pStyle w:val="afc"/>
        <w:rPr>
          <w:rFonts w:asciiTheme="majorEastAsia" w:eastAsiaTheme="majorEastAsia" w:hAnsiTheme="majorEastAsia"/>
          <w:sz w:val="21"/>
          <w:szCs w:val="21"/>
        </w:rPr>
      </w:pPr>
    </w:p>
    <w:p w:rsidR="00BA2A67" w:rsidRPr="00295061" w:rsidRDefault="00BA2A67" w:rsidP="00BA2A67">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BA2A67" w:rsidRPr="00BA032F" w:rsidRDefault="00BA2A67" w:rsidP="00BA2A67">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200" name="图片 20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BA032F">
        <w:rPr>
          <w:rFonts w:asciiTheme="majorEastAsia" w:eastAsiaTheme="majorEastAsia" w:hAnsiTheme="majorEastAsia" w:hint="eastAsia"/>
          <w:b/>
          <w:sz w:val="21"/>
          <w:szCs w:val="21"/>
        </w:rPr>
        <w:t>删除</w:t>
      </w:r>
      <w:r w:rsidR="00AB3166" w:rsidRPr="00BA032F">
        <w:rPr>
          <w:rFonts w:asciiTheme="majorEastAsia" w:eastAsiaTheme="majorEastAsia" w:hAnsiTheme="majorEastAsia" w:hint="eastAsia"/>
          <w:b/>
          <w:sz w:val="21"/>
          <w:szCs w:val="21"/>
        </w:rPr>
        <w:t>铃声</w:t>
      </w:r>
      <w:r w:rsidRPr="00BA032F">
        <w:rPr>
          <w:rFonts w:asciiTheme="majorEastAsia" w:eastAsiaTheme="majorEastAsia" w:hAnsiTheme="majorEastAsia" w:hint="eastAsia"/>
          <w:b/>
          <w:sz w:val="21"/>
          <w:szCs w:val="21"/>
        </w:rPr>
        <w:t>成功后，在zApp手机客户端对应类别下不能查看到此删除的</w:t>
      </w:r>
      <w:r w:rsidR="00AB3166" w:rsidRPr="00BA032F">
        <w:rPr>
          <w:rFonts w:asciiTheme="majorEastAsia" w:eastAsiaTheme="majorEastAsia" w:hAnsiTheme="majorEastAsia" w:hint="eastAsia"/>
          <w:b/>
          <w:sz w:val="21"/>
          <w:szCs w:val="21"/>
        </w:rPr>
        <w:t>铃声</w:t>
      </w:r>
      <w:r w:rsidRPr="00BA032F">
        <w:rPr>
          <w:rFonts w:asciiTheme="majorEastAsia" w:eastAsiaTheme="majorEastAsia" w:hAnsiTheme="majorEastAsia" w:hint="eastAsia"/>
          <w:b/>
          <w:sz w:val="21"/>
          <w:szCs w:val="21"/>
        </w:rPr>
        <w:t>信息。</w:t>
      </w:r>
      <w:r w:rsidRPr="00BA032F">
        <w:rPr>
          <w:rFonts w:asciiTheme="majorEastAsia" w:eastAsiaTheme="majorEastAsia" w:hAnsiTheme="majorEastAsia"/>
          <w:b/>
          <w:sz w:val="21"/>
          <w:szCs w:val="21"/>
        </w:rPr>
        <w:t xml:space="preserve"> </w:t>
      </w:r>
    </w:p>
    <w:p w:rsidR="00BA2A67" w:rsidRPr="00295061" w:rsidRDefault="00BA2A67" w:rsidP="00AB3166">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680E51" w:rsidRPr="00295061" w:rsidRDefault="00D51FC8" w:rsidP="008F3050">
      <w:pPr>
        <w:pStyle w:val="3"/>
      </w:pPr>
      <w:bookmarkStart w:id="37" w:name="_Toc391038218"/>
      <w:r>
        <w:rPr>
          <w:rFonts w:hint="eastAsia"/>
        </w:rPr>
        <w:t>2.2</w:t>
      </w:r>
      <w:r w:rsidR="00680E51" w:rsidRPr="00295061">
        <w:rPr>
          <w:rFonts w:hint="eastAsia"/>
        </w:rPr>
        <w:t>.4</w:t>
      </w:r>
      <w:r w:rsidR="00680E51" w:rsidRPr="00295061">
        <w:rPr>
          <w:rFonts w:hint="eastAsia"/>
        </w:rPr>
        <w:t>查看</w:t>
      </w:r>
      <w:r w:rsidR="009A1434" w:rsidRPr="00295061">
        <w:rPr>
          <w:rFonts w:hint="eastAsia"/>
        </w:rPr>
        <w:t>铃声</w:t>
      </w:r>
      <w:bookmarkEnd w:id="37"/>
    </w:p>
    <w:p w:rsidR="00AB3166" w:rsidRPr="00295061" w:rsidRDefault="00AC5CC8"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1）在“</w:t>
      </w:r>
      <w:r w:rsidR="00D51FC8">
        <w:rPr>
          <w:rFonts w:asciiTheme="majorEastAsia" w:eastAsiaTheme="majorEastAsia" w:hAnsiTheme="majorEastAsia" w:hint="eastAsia"/>
          <w:sz w:val="21"/>
          <w:szCs w:val="21"/>
        </w:rPr>
        <w:t>2.2</w:t>
      </w:r>
      <w:r w:rsidR="009A1434" w:rsidRPr="00295061">
        <w:rPr>
          <w:rFonts w:asciiTheme="majorEastAsia" w:eastAsiaTheme="majorEastAsia" w:hAnsiTheme="majorEastAsia" w:hint="eastAsia"/>
          <w:sz w:val="21"/>
          <w:szCs w:val="21"/>
        </w:rPr>
        <w:t>铃声</w:t>
      </w:r>
      <w:r w:rsidR="00AB3166" w:rsidRPr="00295061">
        <w:rPr>
          <w:rFonts w:asciiTheme="majorEastAsia" w:eastAsiaTheme="majorEastAsia" w:hAnsiTheme="majorEastAsia" w:hint="eastAsia"/>
          <w:sz w:val="21"/>
          <w:szCs w:val="21"/>
        </w:rPr>
        <w:t>列表”页面任选一条记录操作中</w:t>
      </w:r>
      <w:r w:rsidR="00642332">
        <w:rPr>
          <w:rFonts w:asciiTheme="majorEastAsia" w:eastAsiaTheme="majorEastAsia" w:hAnsiTheme="majorEastAsia" w:hint="eastAsia"/>
          <w:sz w:val="21"/>
          <w:szCs w:val="21"/>
        </w:rPr>
        <w:t>点击</w:t>
      </w:r>
      <w:r w:rsidR="00AB3166" w:rsidRPr="00295061">
        <w:rPr>
          <w:rFonts w:asciiTheme="majorEastAsia" w:eastAsiaTheme="majorEastAsia" w:hAnsiTheme="majorEastAsia" w:hint="eastAsia"/>
          <w:sz w:val="21"/>
          <w:szCs w:val="21"/>
        </w:rPr>
        <w:t>【</w:t>
      </w:r>
      <w:r w:rsidR="00AB3166" w:rsidRPr="00295061">
        <w:rPr>
          <w:rFonts w:asciiTheme="majorEastAsia" w:eastAsiaTheme="majorEastAsia" w:hAnsiTheme="majorEastAsia"/>
          <w:noProof/>
          <w:sz w:val="21"/>
          <w:szCs w:val="21"/>
        </w:rPr>
        <w:drawing>
          <wp:inline distT="0" distB="0" distL="0" distR="0">
            <wp:extent cx="638175" cy="266700"/>
            <wp:effectExtent l="0" t="0" r="952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638175" cy="266700"/>
                    </a:xfrm>
                    <a:prstGeom prst="rect">
                      <a:avLst/>
                    </a:prstGeom>
                  </pic:spPr>
                </pic:pic>
              </a:graphicData>
            </a:graphic>
          </wp:inline>
        </w:drawing>
      </w:r>
      <w:r w:rsidR="00642332">
        <w:rPr>
          <w:rFonts w:asciiTheme="majorEastAsia" w:eastAsiaTheme="majorEastAsia" w:hAnsiTheme="majorEastAsia" w:hint="eastAsia"/>
          <w:sz w:val="21"/>
          <w:szCs w:val="21"/>
        </w:rPr>
        <w:t>】进入查看铃声</w:t>
      </w:r>
      <w:r w:rsidR="00AB3166" w:rsidRPr="00295061">
        <w:rPr>
          <w:rFonts w:asciiTheme="majorEastAsia" w:eastAsiaTheme="majorEastAsia" w:hAnsiTheme="majorEastAsia" w:hint="eastAsia"/>
          <w:sz w:val="21"/>
          <w:szCs w:val="21"/>
        </w:rPr>
        <w:t>详情页面，如图</w:t>
      </w:r>
      <w:r w:rsidR="00D51FC8">
        <w:rPr>
          <w:rFonts w:asciiTheme="majorEastAsia" w:eastAsiaTheme="majorEastAsia" w:hAnsiTheme="majorEastAsia" w:hint="eastAsia"/>
          <w:sz w:val="21"/>
          <w:szCs w:val="21"/>
        </w:rPr>
        <w:t>2.2</w:t>
      </w:r>
      <w:r w:rsidR="00E05786">
        <w:rPr>
          <w:rFonts w:asciiTheme="majorEastAsia" w:eastAsiaTheme="majorEastAsia" w:hAnsiTheme="majorEastAsia" w:hint="eastAsia"/>
          <w:sz w:val="21"/>
          <w:szCs w:val="21"/>
        </w:rPr>
        <w:t>.</w:t>
      </w:r>
      <w:r w:rsidR="00AB3166" w:rsidRPr="00295061">
        <w:rPr>
          <w:rFonts w:asciiTheme="majorEastAsia" w:eastAsiaTheme="majorEastAsia" w:hAnsiTheme="majorEastAsia" w:hint="eastAsia"/>
          <w:sz w:val="21"/>
          <w:szCs w:val="21"/>
        </w:rPr>
        <w:t>4所示。</w:t>
      </w:r>
    </w:p>
    <w:p w:rsidR="00AB3166" w:rsidRPr="00295061" w:rsidRDefault="00AB3166"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noProof/>
          <w:sz w:val="21"/>
          <w:szCs w:val="21"/>
        </w:rPr>
        <w:drawing>
          <wp:inline distT="0" distB="0" distL="0" distR="0">
            <wp:extent cx="5274310" cy="3888583"/>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274310" cy="3888583"/>
                    </a:xfrm>
                    <a:prstGeom prst="rect">
                      <a:avLst/>
                    </a:prstGeom>
                  </pic:spPr>
                </pic:pic>
              </a:graphicData>
            </a:graphic>
          </wp:inline>
        </w:drawing>
      </w:r>
    </w:p>
    <w:p w:rsidR="00680E51" w:rsidRPr="00295061" w:rsidRDefault="00680E51" w:rsidP="00680E51">
      <w:pPr>
        <w:pStyle w:val="afc"/>
        <w:rPr>
          <w:rFonts w:asciiTheme="majorEastAsia" w:eastAsiaTheme="majorEastAsia" w:hAnsiTheme="majorEastAsia"/>
          <w:sz w:val="21"/>
          <w:szCs w:val="21"/>
        </w:rPr>
      </w:pPr>
    </w:p>
    <w:p w:rsidR="00680E51" w:rsidRPr="00295061" w:rsidRDefault="00680E51" w:rsidP="00680E51">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sidR="00D51FC8">
        <w:rPr>
          <w:rFonts w:asciiTheme="majorEastAsia" w:eastAsiaTheme="majorEastAsia" w:hAnsiTheme="majorEastAsia" w:hint="eastAsia"/>
          <w:sz w:val="21"/>
          <w:szCs w:val="21"/>
        </w:rPr>
        <w:t>2.2</w:t>
      </w:r>
      <w:r w:rsidRPr="00295061">
        <w:rPr>
          <w:rFonts w:asciiTheme="majorEastAsia" w:eastAsiaTheme="majorEastAsia" w:hAnsiTheme="majorEastAsia" w:hint="eastAsia"/>
          <w:sz w:val="21"/>
          <w:szCs w:val="21"/>
        </w:rPr>
        <w:t>.</w:t>
      </w:r>
      <w:r w:rsidR="00E05786">
        <w:rPr>
          <w:rFonts w:asciiTheme="majorEastAsia" w:eastAsiaTheme="majorEastAsia" w:hAnsiTheme="majorEastAsia" w:hint="eastAsia"/>
          <w:sz w:val="21"/>
          <w:szCs w:val="21"/>
        </w:rPr>
        <w:t>4</w:t>
      </w:r>
      <w:r w:rsidRPr="00295061">
        <w:rPr>
          <w:rFonts w:asciiTheme="majorEastAsia" w:eastAsiaTheme="majorEastAsia" w:hAnsiTheme="majorEastAsia" w:hint="eastAsia"/>
          <w:sz w:val="21"/>
          <w:szCs w:val="21"/>
        </w:rPr>
        <w:t xml:space="preserve"> 查看</w:t>
      </w:r>
      <w:r w:rsidR="009A1434" w:rsidRPr="00295061">
        <w:rPr>
          <w:rFonts w:asciiTheme="majorEastAsia" w:eastAsiaTheme="majorEastAsia" w:hAnsiTheme="majorEastAsia" w:hint="eastAsia"/>
          <w:sz w:val="21"/>
          <w:szCs w:val="21"/>
        </w:rPr>
        <w:t>铃声</w:t>
      </w:r>
      <w:r w:rsidRPr="00295061">
        <w:rPr>
          <w:rFonts w:asciiTheme="majorEastAsia" w:eastAsiaTheme="majorEastAsia" w:hAnsiTheme="majorEastAsia" w:hint="eastAsia"/>
          <w:sz w:val="21"/>
          <w:szCs w:val="21"/>
        </w:rPr>
        <w:t>详情</w:t>
      </w:r>
    </w:p>
    <w:p w:rsidR="00680E51" w:rsidRPr="00295061" w:rsidRDefault="00AC5CC8" w:rsidP="00680E5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2）在“</w:t>
      </w:r>
      <w:r w:rsidR="00D51FC8">
        <w:rPr>
          <w:rFonts w:asciiTheme="majorEastAsia" w:eastAsiaTheme="majorEastAsia" w:hAnsiTheme="majorEastAsia" w:hint="eastAsia"/>
          <w:sz w:val="21"/>
          <w:szCs w:val="21"/>
        </w:rPr>
        <w:t>2.2</w:t>
      </w:r>
      <w:r w:rsidR="00680E51" w:rsidRPr="00295061">
        <w:rPr>
          <w:rFonts w:asciiTheme="majorEastAsia" w:eastAsiaTheme="majorEastAsia" w:hAnsiTheme="majorEastAsia" w:hint="eastAsia"/>
          <w:sz w:val="21"/>
          <w:szCs w:val="21"/>
        </w:rPr>
        <w:t>.</w:t>
      </w:r>
      <w:r w:rsidR="00E05786" w:rsidRPr="00295061">
        <w:rPr>
          <w:rFonts w:asciiTheme="majorEastAsia" w:eastAsiaTheme="majorEastAsia" w:hAnsiTheme="majorEastAsia" w:hint="eastAsia"/>
          <w:sz w:val="21"/>
          <w:szCs w:val="21"/>
        </w:rPr>
        <w:t xml:space="preserve"> </w:t>
      </w:r>
      <w:r w:rsidR="00680E51" w:rsidRPr="00295061">
        <w:rPr>
          <w:rFonts w:asciiTheme="majorEastAsia" w:eastAsiaTheme="majorEastAsia" w:hAnsiTheme="majorEastAsia" w:hint="eastAsia"/>
          <w:sz w:val="21"/>
          <w:szCs w:val="21"/>
        </w:rPr>
        <w:t>4查看</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详情”页面点【</w:t>
      </w:r>
      <w:r w:rsidR="00295061" w:rsidRPr="00295061">
        <w:rPr>
          <w:rFonts w:asciiTheme="majorEastAsia" w:eastAsiaTheme="majorEastAsia" w:hAnsiTheme="majorEastAsia" w:hint="eastAsia"/>
          <w:sz w:val="21"/>
          <w:szCs w:val="21"/>
        </w:rPr>
        <w:t>返回</w:t>
      </w:r>
      <w:r w:rsidR="00680E51" w:rsidRPr="00295061">
        <w:rPr>
          <w:rFonts w:asciiTheme="majorEastAsia" w:eastAsiaTheme="majorEastAsia" w:hAnsiTheme="majorEastAsia" w:hint="eastAsia"/>
          <w:sz w:val="21"/>
          <w:szCs w:val="21"/>
        </w:rPr>
        <w:t>】，返回到“</w:t>
      </w:r>
      <w:r w:rsidR="00D51FC8">
        <w:rPr>
          <w:rFonts w:asciiTheme="majorEastAsia" w:eastAsiaTheme="majorEastAsia" w:hAnsiTheme="majorEastAsia" w:hint="eastAsia"/>
          <w:sz w:val="21"/>
          <w:szCs w:val="21"/>
        </w:rPr>
        <w:t>2.2</w:t>
      </w:r>
      <w:r w:rsidR="009A1434" w:rsidRPr="00295061">
        <w:rPr>
          <w:rFonts w:asciiTheme="majorEastAsia" w:eastAsiaTheme="majorEastAsia" w:hAnsiTheme="majorEastAsia" w:hint="eastAsia"/>
          <w:sz w:val="21"/>
          <w:szCs w:val="21"/>
        </w:rPr>
        <w:t>铃声</w:t>
      </w:r>
      <w:r w:rsidR="00680E51" w:rsidRPr="00295061">
        <w:rPr>
          <w:rFonts w:asciiTheme="majorEastAsia" w:eastAsiaTheme="majorEastAsia" w:hAnsiTheme="majorEastAsia" w:hint="eastAsia"/>
          <w:sz w:val="21"/>
          <w:szCs w:val="21"/>
        </w:rPr>
        <w:t>列表”页面</w:t>
      </w:r>
      <w:r w:rsidR="00295061" w:rsidRPr="00295061">
        <w:rPr>
          <w:rFonts w:asciiTheme="majorEastAsia" w:eastAsiaTheme="majorEastAsia" w:hAnsiTheme="majorEastAsia" w:hint="eastAsia"/>
          <w:sz w:val="21"/>
          <w:szCs w:val="21"/>
        </w:rPr>
        <w:t>。</w:t>
      </w:r>
    </w:p>
    <w:p w:rsidR="00295061" w:rsidRDefault="00D51FC8" w:rsidP="008F3050">
      <w:pPr>
        <w:pStyle w:val="3"/>
      </w:pPr>
      <w:bookmarkStart w:id="38" w:name="_Toc391038219"/>
      <w:r>
        <w:rPr>
          <w:rFonts w:hint="eastAsia"/>
        </w:rPr>
        <w:t>2.2</w:t>
      </w:r>
      <w:r w:rsidR="00680E51" w:rsidRPr="00295061">
        <w:rPr>
          <w:rFonts w:hint="eastAsia"/>
        </w:rPr>
        <w:t>.5</w:t>
      </w:r>
      <w:r w:rsidR="00295061">
        <w:rPr>
          <w:rFonts w:hint="eastAsia"/>
        </w:rPr>
        <w:t>下载铃声</w:t>
      </w:r>
      <w:bookmarkEnd w:id="38"/>
    </w:p>
    <w:p w:rsidR="00642332" w:rsidRPr="00295061" w:rsidRDefault="00295061" w:rsidP="00642332">
      <w:pPr>
        <w:pStyle w:val="afc"/>
        <w:ind w:left="330" w:hangingChars="150" w:hanging="330"/>
        <w:rPr>
          <w:rFonts w:asciiTheme="majorEastAsia" w:eastAsiaTheme="majorEastAsia" w:hAnsiTheme="majorEastAsia"/>
          <w:sz w:val="21"/>
          <w:szCs w:val="21"/>
        </w:rPr>
      </w:pPr>
      <w:r>
        <w:rPr>
          <w:rFonts w:hint="eastAsia"/>
        </w:rPr>
        <w:lastRenderedPageBreak/>
        <w:t xml:space="preserve">     </w:t>
      </w:r>
      <w:r w:rsidR="00642332" w:rsidRPr="00295061">
        <w:rPr>
          <w:rFonts w:asciiTheme="majorEastAsia" w:eastAsiaTheme="majorEastAsia" w:hAnsiTheme="majorEastAsia" w:hint="eastAsia"/>
          <w:sz w:val="21"/>
          <w:szCs w:val="21"/>
        </w:rPr>
        <w:t>1）在“</w:t>
      </w:r>
      <w:r w:rsidR="00D51FC8">
        <w:rPr>
          <w:rFonts w:asciiTheme="majorEastAsia" w:eastAsiaTheme="majorEastAsia" w:hAnsiTheme="majorEastAsia" w:hint="eastAsia"/>
          <w:sz w:val="21"/>
          <w:szCs w:val="21"/>
        </w:rPr>
        <w:t>2.2</w:t>
      </w:r>
      <w:r w:rsidR="00642332" w:rsidRPr="00295061">
        <w:rPr>
          <w:rFonts w:asciiTheme="majorEastAsia" w:eastAsiaTheme="majorEastAsia" w:hAnsiTheme="majorEastAsia" w:hint="eastAsia"/>
          <w:sz w:val="21"/>
          <w:szCs w:val="21"/>
        </w:rPr>
        <w:t>铃声列表”页面任选一条记录操作中</w:t>
      </w:r>
      <w:r w:rsidR="00642332">
        <w:rPr>
          <w:rFonts w:asciiTheme="majorEastAsia" w:eastAsiaTheme="majorEastAsia" w:hAnsiTheme="majorEastAsia" w:hint="eastAsia"/>
          <w:sz w:val="21"/>
          <w:szCs w:val="21"/>
        </w:rPr>
        <w:t>点击</w:t>
      </w:r>
      <w:r w:rsidR="00642332" w:rsidRPr="00295061">
        <w:rPr>
          <w:rFonts w:asciiTheme="majorEastAsia" w:eastAsiaTheme="majorEastAsia" w:hAnsiTheme="majorEastAsia" w:hint="eastAsia"/>
          <w:sz w:val="21"/>
          <w:szCs w:val="21"/>
        </w:rPr>
        <w:t>【</w:t>
      </w:r>
      <w:r w:rsidR="00642332">
        <w:rPr>
          <w:noProof/>
        </w:rPr>
        <w:drawing>
          <wp:inline distT="0" distB="0" distL="0" distR="0">
            <wp:extent cx="304800" cy="257175"/>
            <wp:effectExtent l="0" t="0" r="0" b="952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04800" cy="257175"/>
                    </a:xfrm>
                    <a:prstGeom prst="rect">
                      <a:avLst/>
                    </a:prstGeom>
                  </pic:spPr>
                </pic:pic>
              </a:graphicData>
            </a:graphic>
          </wp:inline>
        </w:drawing>
      </w:r>
      <w:r w:rsidR="00642332" w:rsidRPr="00295061">
        <w:rPr>
          <w:rFonts w:asciiTheme="majorEastAsia" w:eastAsiaTheme="majorEastAsia" w:hAnsiTheme="majorEastAsia" w:hint="eastAsia"/>
          <w:sz w:val="21"/>
          <w:szCs w:val="21"/>
        </w:rPr>
        <w:t>】</w:t>
      </w:r>
      <w:r w:rsidR="00642332">
        <w:rPr>
          <w:rFonts w:asciiTheme="majorEastAsia" w:eastAsiaTheme="majorEastAsia" w:hAnsiTheme="majorEastAsia" w:hint="eastAsia"/>
          <w:sz w:val="21"/>
          <w:szCs w:val="21"/>
        </w:rPr>
        <w:t>，弹出下载试听</w:t>
      </w:r>
      <w:r w:rsidR="00402C19">
        <w:rPr>
          <w:rFonts w:asciiTheme="majorEastAsia" w:eastAsiaTheme="majorEastAsia" w:hAnsiTheme="majorEastAsia" w:hint="eastAsia"/>
          <w:sz w:val="21"/>
          <w:szCs w:val="21"/>
        </w:rPr>
        <w:t>铃声</w:t>
      </w:r>
      <w:r w:rsidR="00642332">
        <w:rPr>
          <w:rFonts w:asciiTheme="majorEastAsia" w:eastAsiaTheme="majorEastAsia" w:hAnsiTheme="majorEastAsia" w:hint="eastAsia"/>
          <w:sz w:val="21"/>
          <w:szCs w:val="21"/>
        </w:rPr>
        <w:t>页面</w:t>
      </w:r>
      <w:r w:rsidR="00642332" w:rsidRPr="00295061">
        <w:rPr>
          <w:rFonts w:asciiTheme="majorEastAsia" w:eastAsiaTheme="majorEastAsia" w:hAnsiTheme="majorEastAsia" w:hint="eastAsia"/>
          <w:sz w:val="21"/>
          <w:szCs w:val="21"/>
        </w:rPr>
        <w:t>，如图</w:t>
      </w:r>
      <w:r w:rsidR="00D51FC8">
        <w:rPr>
          <w:rFonts w:asciiTheme="majorEastAsia" w:eastAsiaTheme="majorEastAsia" w:hAnsiTheme="majorEastAsia" w:hint="eastAsia"/>
          <w:sz w:val="21"/>
          <w:szCs w:val="21"/>
        </w:rPr>
        <w:t>2.2</w:t>
      </w:r>
      <w:r w:rsidR="00642332">
        <w:rPr>
          <w:rFonts w:asciiTheme="majorEastAsia" w:eastAsiaTheme="majorEastAsia" w:hAnsiTheme="majorEastAsia" w:hint="eastAsia"/>
          <w:sz w:val="21"/>
          <w:szCs w:val="21"/>
        </w:rPr>
        <w:t>.5</w:t>
      </w:r>
      <w:r w:rsidR="00642332" w:rsidRPr="00295061">
        <w:rPr>
          <w:rFonts w:asciiTheme="majorEastAsia" w:eastAsiaTheme="majorEastAsia" w:hAnsiTheme="majorEastAsia" w:hint="eastAsia"/>
          <w:sz w:val="21"/>
          <w:szCs w:val="21"/>
        </w:rPr>
        <w:t>所示。</w:t>
      </w:r>
    </w:p>
    <w:p w:rsidR="00295061" w:rsidRDefault="00642332" w:rsidP="00295061">
      <w:r>
        <w:rPr>
          <w:rFonts w:hint="eastAsia"/>
        </w:rPr>
        <w:t xml:space="preserve">   </w:t>
      </w:r>
      <w:r>
        <w:rPr>
          <w:noProof/>
        </w:rPr>
        <w:drawing>
          <wp:inline distT="0" distB="0" distL="0" distR="0">
            <wp:extent cx="2381250" cy="2676525"/>
            <wp:effectExtent l="0" t="0" r="0" b="952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381250" cy="2676525"/>
                    </a:xfrm>
                    <a:prstGeom prst="rect">
                      <a:avLst/>
                    </a:prstGeom>
                  </pic:spPr>
                </pic:pic>
              </a:graphicData>
            </a:graphic>
          </wp:inline>
        </w:drawing>
      </w:r>
    </w:p>
    <w:p w:rsidR="00E05786" w:rsidRPr="00295061" w:rsidRDefault="00E05786" w:rsidP="00E05786">
      <w:pPr>
        <w:pStyle w:val="afc"/>
        <w:jc w:val="center"/>
        <w:rPr>
          <w:rFonts w:asciiTheme="majorEastAsia" w:eastAsiaTheme="majorEastAsia" w:hAnsiTheme="majorEastAsia"/>
          <w:sz w:val="21"/>
          <w:szCs w:val="21"/>
        </w:rPr>
      </w:pPr>
      <w:r>
        <w:rPr>
          <w:rFonts w:hint="eastAsia"/>
        </w:rPr>
        <w:t xml:space="preserve">         </w:t>
      </w: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2.2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 xml:space="preserve"> </w:t>
      </w:r>
      <w:r>
        <w:rPr>
          <w:rFonts w:asciiTheme="majorEastAsia" w:eastAsiaTheme="majorEastAsia" w:hAnsiTheme="majorEastAsia" w:hint="eastAsia"/>
          <w:sz w:val="21"/>
          <w:szCs w:val="21"/>
        </w:rPr>
        <w:t>下载</w:t>
      </w:r>
      <w:r w:rsidR="00402C19">
        <w:rPr>
          <w:rFonts w:asciiTheme="majorEastAsia" w:eastAsiaTheme="majorEastAsia" w:hAnsiTheme="majorEastAsia" w:hint="eastAsia"/>
          <w:sz w:val="21"/>
          <w:szCs w:val="21"/>
        </w:rPr>
        <w:t>试听</w:t>
      </w:r>
      <w:r w:rsidRPr="00295061">
        <w:rPr>
          <w:rFonts w:asciiTheme="majorEastAsia" w:eastAsiaTheme="majorEastAsia" w:hAnsiTheme="majorEastAsia" w:hint="eastAsia"/>
          <w:sz w:val="21"/>
          <w:szCs w:val="21"/>
        </w:rPr>
        <w:t>铃声</w:t>
      </w:r>
    </w:p>
    <w:p w:rsidR="00E05786" w:rsidRPr="00E05786" w:rsidRDefault="00E05786" w:rsidP="00295061"/>
    <w:p w:rsidR="00680E51" w:rsidRPr="00295061" w:rsidRDefault="00D51FC8" w:rsidP="008F3050">
      <w:pPr>
        <w:pStyle w:val="3"/>
      </w:pPr>
      <w:bookmarkStart w:id="39" w:name="_Toc391038220"/>
      <w:r>
        <w:rPr>
          <w:rFonts w:hint="eastAsia"/>
        </w:rPr>
        <w:t>2.2</w:t>
      </w:r>
      <w:r w:rsidR="00295061">
        <w:rPr>
          <w:rFonts w:hint="eastAsia"/>
        </w:rPr>
        <w:t>.6</w:t>
      </w:r>
      <w:r w:rsidR="00295061">
        <w:rPr>
          <w:rFonts w:hint="eastAsia"/>
        </w:rPr>
        <w:t>查询</w:t>
      </w:r>
      <w:r w:rsidR="009A1434" w:rsidRPr="00295061">
        <w:rPr>
          <w:rFonts w:hint="eastAsia"/>
        </w:rPr>
        <w:t>铃声</w:t>
      </w:r>
      <w:bookmarkEnd w:id="39"/>
    </w:p>
    <w:p w:rsidR="008D38E6" w:rsidRPr="00295061" w:rsidRDefault="00AC5CC8" w:rsidP="008D38E6">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8848D1">
        <w:rPr>
          <w:rFonts w:asciiTheme="majorEastAsia" w:eastAsiaTheme="majorEastAsia" w:hAnsiTheme="majorEastAsia" w:hint="eastAsia"/>
          <w:sz w:val="21"/>
          <w:szCs w:val="21"/>
        </w:rPr>
        <w:t xml:space="preserve">      </w:t>
      </w:r>
      <w:r w:rsidR="008D38E6" w:rsidRPr="00295061">
        <w:rPr>
          <w:rFonts w:asciiTheme="majorEastAsia" w:eastAsiaTheme="majorEastAsia" w:hAnsiTheme="majorEastAsia" w:hint="eastAsia"/>
          <w:sz w:val="21"/>
          <w:szCs w:val="21"/>
        </w:rPr>
        <w:t>在“</w:t>
      </w:r>
      <w:r w:rsidR="00D51FC8">
        <w:rPr>
          <w:rFonts w:asciiTheme="majorEastAsia" w:eastAsiaTheme="majorEastAsia" w:hAnsiTheme="majorEastAsia" w:hint="eastAsia"/>
          <w:sz w:val="21"/>
          <w:szCs w:val="21"/>
        </w:rPr>
        <w:t>2.2</w:t>
      </w:r>
      <w:r w:rsidR="000515B2">
        <w:rPr>
          <w:rFonts w:asciiTheme="majorEastAsia" w:eastAsiaTheme="majorEastAsia" w:hAnsiTheme="majorEastAsia" w:hint="eastAsia"/>
          <w:sz w:val="21"/>
          <w:szCs w:val="21"/>
        </w:rPr>
        <w:t>铃声</w:t>
      </w:r>
      <w:r w:rsidR="008D38E6" w:rsidRPr="00295061">
        <w:rPr>
          <w:rFonts w:asciiTheme="majorEastAsia" w:eastAsiaTheme="majorEastAsia" w:hAnsiTheme="majorEastAsia" w:hint="eastAsia"/>
          <w:sz w:val="21"/>
          <w:szCs w:val="21"/>
        </w:rPr>
        <w:t>列表”页面，在查询栏输入名称、状态（是、否）、一级分类、相应一级分类下的二级分类其中任意一个查询条件或多个条件组合查询，点击【</w:t>
      </w:r>
      <w:r w:rsidR="008D38E6" w:rsidRPr="00295061">
        <w:rPr>
          <w:rFonts w:asciiTheme="majorEastAsia" w:eastAsiaTheme="majorEastAsia" w:hAnsiTheme="majorEastAsia"/>
          <w:noProof/>
          <w:sz w:val="21"/>
          <w:szCs w:val="21"/>
        </w:rPr>
        <w:drawing>
          <wp:inline distT="0" distB="0" distL="0" distR="0">
            <wp:extent cx="495300" cy="276225"/>
            <wp:effectExtent l="0" t="0" r="0" b="952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5300" cy="276225"/>
                    </a:xfrm>
                    <a:prstGeom prst="rect">
                      <a:avLst/>
                    </a:prstGeom>
                  </pic:spPr>
                </pic:pic>
              </a:graphicData>
            </a:graphic>
          </wp:inline>
        </w:drawing>
      </w:r>
      <w:r w:rsidR="008D38E6" w:rsidRPr="00295061">
        <w:rPr>
          <w:rFonts w:asciiTheme="majorEastAsia" w:eastAsiaTheme="majorEastAsia" w:hAnsiTheme="majorEastAsia" w:hint="eastAsia"/>
          <w:sz w:val="21"/>
          <w:szCs w:val="21"/>
        </w:rPr>
        <w:t>】，查询相对应的</w:t>
      </w:r>
      <w:r w:rsidR="004B07E7">
        <w:rPr>
          <w:rFonts w:asciiTheme="majorEastAsia" w:eastAsiaTheme="majorEastAsia" w:hAnsiTheme="majorEastAsia" w:hint="eastAsia"/>
          <w:sz w:val="21"/>
          <w:szCs w:val="21"/>
        </w:rPr>
        <w:t>铃声</w:t>
      </w:r>
      <w:r w:rsidR="008D38E6" w:rsidRPr="00295061">
        <w:rPr>
          <w:rFonts w:asciiTheme="majorEastAsia" w:eastAsiaTheme="majorEastAsia" w:hAnsiTheme="majorEastAsia" w:hint="eastAsia"/>
          <w:sz w:val="21"/>
          <w:szCs w:val="21"/>
        </w:rPr>
        <w:t>信息。</w:t>
      </w:r>
    </w:p>
    <w:p w:rsidR="00680E51" w:rsidRDefault="00D51FC8" w:rsidP="008F3050">
      <w:pPr>
        <w:pStyle w:val="2"/>
      </w:pPr>
      <w:bookmarkStart w:id="40" w:name="_Toc391038221"/>
      <w:r>
        <w:rPr>
          <w:rFonts w:hint="eastAsia"/>
        </w:rPr>
        <w:t>2</w:t>
      </w:r>
      <w:r w:rsidR="00680E51" w:rsidRPr="00295061">
        <w:rPr>
          <w:rFonts w:hint="eastAsia"/>
        </w:rPr>
        <w:t xml:space="preserve">.3 </w:t>
      </w:r>
      <w:r w:rsidR="008926FF" w:rsidRPr="00295061">
        <w:rPr>
          <w:rFonts w:hint="eastAsia"/>
        </w:rPr>
        <w:t>app</w:t>
      </w:r>
      <w:r w:rsidR="008926FF" w:rsidRPr="00295061">
        <w:rPr>
          <w:rFonts w:hint="eastAsia"/>
        </w:rPr>
        <w:t>配置信息</w:t>
      </w:r>
      <w:bookmarkEnd w:id="40"/>
    </w:p>
    <w:p w:rsidR="00B0161D" w:rsidRPr="00B0161D" w:rsidRDefault="00B0161D" w:rsidP="00B0161D">
      <w:pPr>
        <w:rPr>
          <w:rFonts w:asciiTheme="majorEastAsia" w:eastAsiaTheme="majorEastAsia" w:hAnsiTheme="majorEastAsia"/>
          <w:sz w:val="21"/>
          <w:szCs w:val="21"/>
        </w:rPr>
      </w:pPr>
      <w:r w:rsidRPr="00B0161D">
        <w:rPr>
          <w:rFonts w:asciiTheme="majorEastAsia" w:eastAsiaTheme="majorEastAsia" w:hAnsiTheme="majorEastAsia" w:hint="eastAsia"/>
        </w:rPr>
        <w:t xml:space="preserve">  </w:t>
      </w:r>
      <w:r w:rsidRPr="00B0161D">
        <w:rPr>
          <w:rFonts w:asciiTheme="majorEastAsia" w:eastAsiaTheme="majorEastAsia" w:hAnsiTheme="majorEastAsia" w:hint="eastAsia"/>
          <w:sz w:val="21"/>
          <w:szCs w:val="21"/>
        </w:rPr>
        <w:t xml:space="preserve">  app配置信息支持手动增加自动更新、需要增量，并提供</w:t>
      </w:r>
      <w:r w:rsidR="003C5EE2">
        <w:rPr>
          <w:rFonts w:asciiTheme="majorEastAsia" w:eastAsiaTheme="majorEastAsia" w:hAnsiTheme="majorEastAsia" w:hint="eastAsia"/>
          <w:sz w:val="21"/>
          <w:szCs w:val="21"/>
        </w:rPr>
        <w:t>AppA</w:t>
      </w:r>
      <w:r w:rsidR="003C5EE2" w:rsidRPr="00B0161D">
        <w:rPr>
          <w:rFonts w:asciiTheme="majorEastAsia" w:eastAsiaTheme="majorEastAsia" w:hAnsiTheme="majorEastAsia" w:hint="eastAsia"/>
          <w:sz w:val="21"/>
          <w:szCs w:val="21"/>
        </w:rPr>
        <w:t>nnie</w:t>
      </w:r>
      <w:r w:rsidRPr="00B0161D">
        <w:rPr>
          <w:rFonts w:asciiTheme="majorEastAsia" w:eastAsiaTheme="majorEastAsia" w:hAnsiTheme="majorEastAsia" w:hint="eastAsia"/>
          <w:sz w:val="21"/>
          <w:szCs w:val="21"/>
        </w:rPr>
        <w:t>分发后自动更新数据统计，查询作用</w:t>
      </w:r>
      <w:r w:rsidRPr="00B0161D">
        <w:rPr>
          <w:rFonts w:asciiTheme="majorEastAsia" w:eastAsiaTheme="majorEastAsia" w:hAnsiTheme="majorEastAsia" w:hint="eastAsia"/>
        </w:rPr>
        <w:t>。</w:t>
      </w:r>
      <w:r w:rsidRPr="00295061">
        <w:rPr>
          <w:rFonts w:asciiTheme="majorEastAsia" w:eastAsiaTheme="majorEastAsia" w:hAnsiTheme="majorEastAsia" w:hint="eastAsia"/>
          <w:sz w:val="21"/>
          <w:szCs w:val="21"/>
        </w:rPr>
        <w:t>详细操作说明如下：</w:t>
      </w:r>
    </w:p>
    <w:p w:rsidR="00680E51" w:rsidRPr="00295061" w:rsidRDefault="00680E51" w:rsidP="00680E51">
      <w:pPr>
        <w:pStyle w:val="afc"/>
        <w:rPr>
          <w:rFonts w:asciiTheme="majorEastAsia" w:eastAsiaTheme="majorEastAsia" w:hAnsiTheme="majorEastAsia"/>
          <w:sz w:val="21"/>
          <w:szCs w:val="21"/>
        </w:rPr>
      </w:pPr>
      <w:bookmarkStart w:id="41" w:name="OLE_LINK23"/>
      <w:bookmarkStart w:id="42" w:name="OLE_LINK24"/>
      <w:r w:rsidRPr="00295061">
        <w:rPr>
          <w:rFonts w:asciiTheme="majorEastAsia" w:eastAsiaTheme="majorEastAsia" w:hAnsiTheme="majorEastAsia" w:hint="eastAsia"/>
          <w:sz w:val="21"/>
          <w:szCs w:val="21"/>
        </w:rPr>
        <w:t>点击【</w:t>
      </w:r>
      <w:r w:rsidR="004B07E7">
        <w:rPr>
          <w:rFonts w:asciiTheme="majorEastAsia" w:eastAsiaTheme="majorEastAsia" w:hAnsiTheme="majorEastAsia" w:hint="eastAsia"/>
          <w:sz w:val="21"/>
          <w:szCs w:val="21"/>
        </w:rPr>
        <w:t>应用管理</w:t>
      </w:r>
      <w:r w:rsidRPr="00295061">
        <w:rPr>
          <w:rFonts w:asciiTheme="majorEastAsia" w:eastAsiaTheme="majorEastAsia" w:hAnsiTheme="majorEastAsia" w:hint="eastAsia"/>
          <w:sz w:val="21"/>
          <w:szCs w:val="21"/>
        </w:rPr>
        <w:t>/</w:t>
      </w:r>
      <w:r w:rsidR="004B07E7">
        <w:rPr>
          <w:rFonts w:asciiTheme="majorEastAsia" w:eastAsiaTheme="majorEastAsia" w:hAnsiTheme="majorEastAsia" w:hint="eastAsia"/>
          <w:sz w:val="21"/>
          <w:szCs w:val="21"/>
        </w:rPr>
        <w:t>app配置信息</w:t>
      </w:r>
      <w:r w:rsidRPr="00295061">
        <w:rPr>
          <w:rFonts w:asciiTheme="majorEastAsia" w:eastAsiaTheme="majorEastAsia" w:hAnsiTheme="majorEastAsia" w:hint="eastAsia"/>
          <w:sz w:val="21"/>
          <w:szCs w:val="21"/>
        </w:rPr>
        <w:t>】，进入</w:t>
      </w:r>
      <w:r w:rsidR="004B07E7">
        <w:rPr>
          <w:rFonts w:asciiTheme="majorEastAsia" w:eastAsiaTheme="majorEastAsia" w:hAnsiTheme="majorEastAsia" w:hint="eastAsia"/>
          <w:sz w:val="21"/>
          <w:szCs w:val="21"/>
        </w:rPr>
        <w:t>app配置信息</w:t>
      </w:r>
      <w:r w:rsidRPr="00295061">
        <w:rPr>
          <w:rFonts w:asciiTheme="majorEastAsia" w:eastAsiaTheme="majorEastAsia" w:hAnsiTheme="majorEastAsia" w:hint="eastAsia"/>
          <w:sz w:val="21"/>
          <w:szCs w:val="21"/>
        </w:rPr>
        <w:t>列表页面，如图</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.3所示。</w:t>
      </w:r>
    </w:p>
    <w:p w:rsidR="00680E51" w:rsidRPr="00295061" w:rsidRDefault="002C29D6" w:rsidP="00680E51">
      <w:pPr>
        <w:pStyle w:val="afc"/>
        <w:rPr>
          <w:rFonts w:asciiTheme="majorEastAsia" w:eastAsiaTheme="majorEastAsia" w:hAnsiTheme="majorEastAsia"/>
          <w:sz w:val="21"/>
          <w:szCs w:val="21"/>
        </w:rPr>
      </w:pPr>
      <w:r>
        <w:rPr>
          <w:noProof/>
        </w:rPr>
        <w:lastRenderedPageBreak/>
        <w:drawing>
          <wp:inline distT="0" distB="0" distL="0" distR="0">
            <wp:extent cx="5274310" cy="244730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74310" cy="2447304"/>
                    </a:xfrm>
                    <a:prstGeom prst="rect">
                      <a:avLst/>
                    </a:prstGeom>
                  </pic:spPr>
                </pic:pic>
              </a:graphicData>
            </a:graphic>
          </wp:inline>
        </w:drawing>
      </w:r>
    </w:p>
    <w:bookmarkEnd w:id="41"/>
    <w:bookmarkEnd w:id="42"/>
    <w:p w:rsidR="00D81ED5" w:rsidRDefault="00680E51" w:rsidP="00D81ED5">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3</w:t>
      </w:r>
      <w:r w:rsidR="004B07E7">
        <w:rPr>
          <w:rFonts w:asciiTheme="majorEastAsia" w:eastAsiaTheme="majorEastAsia" w:hAnsiTheme="majorEastAsia" w:hint="eastAsia"/>
          <w:sz w:val="21"/>
          <w:szCs w:val="21"/>
        </w:rPr>
        <w:t xml:space="preserve"> app配置信息</w:t>
      </w:r>
      <w:r w:rsidR="003C5EE2">
        <w:rPr>
          <w:rFonts w:asciiTheme="majorEastAsia" w:eastAsiaTheme="majorEastAsia" w:hAnsiTheme="majorEastAsia" w:hint="eastAsia"/>
          <w:sz w:val="21"/>
          <w:szCs w:val="21"/>
        </w:rPr>
        <w:t>列表</w:t>
      </w:r>
    </w:p>
    <w:p w:rsidR="00D81ED5" w:rsidRPr="00295061" w:rsidRDefault="00D81ED5" w:rsidP="00D81ED5">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D81ED5" w:rsidRPr="00295061" w:rsidRDefault="00D81ED5" w:rsidP="00D81ED5">
      <w:pPr>
        <w:spacing w:line="360" w:lineRule="auto"/>
        <w:rPr>
          <w:rFonts w:asciiTheme="majorEastAsia" w:eastAsiaTheme="majorEastAsia" w:hAnsiTheme="majorEastAsia"/>
          <w:b/>
          <w:sz w:val="21"/>
          <w:szCs w:val="21"/>
        </w:rPr>
      </w:pPr>
      <w:r w:rsidRPr="00295061">
        <w:rPr>
          <w:rFonts w:asciiTheme="majorEastAsia" w:eastAsiaTheme="majorEastAsia" w:hAnsiTheme="majorEastAsia" w:hint="eastAsia"/>
          <w:noProof/>
          <w:sz w:val="21"/>
          <w:szCs w:val="21"/>
        </w:rPr>
        <w:drawing>
          <wp:inline distT="0" distB="0" distL="0" distR="0">
            <wp:extent cx="190500" cy="190500"/>
            <wp:effectExtent l="0" t="0" r="0" b="0"/>
            <wp:docPr id="2" name="图片 2"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295061">
        <w:rPr>
          <w:rFonts w:asciiTheme="majorEastAsia" w:eastAsiaTheme="majorEastAsia" w:hAnsiTheme="majorEastAsia"/>
          <w:b/>
          <w:sz w:val="21"/>
          <w:szCs w:val="21"/>
        </w:rPr>
        <w:t xml:space="preserve"> </w:t>
      </w:r>
      <w:r w:rsidRPr="00BA032F">
        <w:rPr>
          <w:rFonts w:asciiTheme="majorEastAsia" w:eastAsiaTheme="majorEastAsia" w:hAnsiTheme="majorEastAsia" w:hint="eastAsia"/>
          <w:b/>
          <w:sz w:val="21"/>
          <w:szCs w:val="21"/>
        </w:rPr>
        <w:t>在</w:t>
      </w:r>
      <w:r w:rsidR="003C5EE2" w:rsidRPr="00092404">
        <w:rPr>
          <w:rFonts w:asciiTheme="majorEastAsia" w:eastAsiaTheme="majorEastAsia" w:hAnsiTheme="majorEastAsia" w:hint="eastAsia"/>
          <w:sz w:val="21"/>
          <w:szCs w:val="21"/>
        </w:rPr>
        <w:t>根据</w:t>
      </w:r>
      <w:r w:rsidR="003C5EE2">
        <w:rPr>
          <w:rFonts w:asciiTheme="majorEastAsia" w:eastAsiaTheme="majorEastAsia" w:hAnsiTheme="majorEastAsia" w:hint="eastAsia"/>
          <w:sz w:val="21"/>
          <w:szCs w:val="21"/>
        </w:rPr>
        <w:t>AppA</w:t>
      </w:r>
      <w:r w:rsidR="003C5EE2" w:rsidRPr="00B0161D">
        <w:rPr>
          <w:rFonts w:asciiTheme="majorEastAsia" w:eastAsiaTheme="majorEastAsia" w:hAnsiTheme="majorEastAsia" w:hint="eastAsia"/>
          <w:sz w:val="21"/>
          <w:szCs w:val="21"/>
        </w:rPr>
        <w:t>nnie</w:t>
      </w:r>
      <w:r w:rsidR="003C5EE2">
        <w:rPr>
          <w:rFonts w:asciiTheme="majorEastAsia" w:eastAsiaTheme="majorEastAsia" w:hAnsiTheme="majorEastAsia" w:hint="eastAsia"/>
          <w:sz w:val="21"/>
          <w:szCs w:val="21"/>
        </w:rPr>
        <w:t>数据</w:t>
      </w:r>
      <w:r w:rsidRPr="00BA032F">
        <w:rPr>
          <w:rFonts w:asciiTheme="majorEastAsia" w:eastAsiaTheme="majorEastAsia" w:hAnsiTheme="majorEastAsia" w:hint="eastAsia"/>
          <w:b/>
          <w:sz w:val="21"/>
          <w:szCs w:val="21"/>
        </w:rPr>
        <w:t>分发</w:t>
      </w:r>
      <w:r w:rsidR="00B10150" w:rsidRPr="00BA032F">
        <w:rPr>
          <w:rFonts w:asciiTheme="majorEastAsia" w:eastAsiaTheme="majorEastAsia" w:hAnsiTheme="majorEastAsia" w:hint="eastAsia"/>
          <w:b/>
          <w:sz w:val="21"/>
          <w:szCs w:val="21"/>
        </w:rPr>
        <w:t>完成后，分发的app应用数据会自动增加到当前</w:t>
      </w:r>
      <w:r w:rsidR="003C5EE2">
        <w:rPr>
          <w:rFonts w:asciiTheme="majorEastAsia" w:eastAsiaTheme="majorEastAsia" w:hAnsiTheme="majorEastAsia" w:hint="eastAsia"/>
          <w:b/>
          <w:sz w:val="21"/>
          <w:szCs w:val="21"/>
        </w:rPr>
        <w:t>app</w:t>
      </w:r>
      <w:r w:rsidR="00B10150" w:rsidRPr="00BA032F">
        <w:rPr>
          <w:rFonts w:asciiTheme="majorEastAsia" w:eastAsiaTheme="majorEastAsia" w:hAnsiTheme="majorEastAsia" w:hint="eastAsia"/>
          <w:b/>
          <w:sz w:val="21"/>
          <w:szCs w:val="21"/>
        </w:rPr>
        <w:t>配置信息列表，类型为最新增加。类型为</w:t>
      </w:r>
      <w:r w:rsidR="00136550">
        <w:rPr>
          <w:rFonts w:asciiTheme="majorEastAsia" w:eastAsiaTheme="majorEastAsia" w:hAnsiTheme="majorEastAsia" w:hint="eastAsia"/>
          <w:b/>
          <w:sz w:val="21"/>
          <w:szCs w:val="21"/>
        </w:rPr>
        <w:t>自动更新的</w:t>
      </w:r>
      <w:r w:rsidR="00B10150" w:rsidRPr="00BA032F">
        <w:rPr>
          <w:rFonts w:asciiTheme="majorEastAsia" w:eastAsiaTheme="majorEastAsia" w:hAnsiTheme="majorEastAsia" w:hint="eastAsia"/>
          <w:b/>
          <w:sz w:val="21"/>
          <w:szCs w:val="21"/>
        </w:rPr>
        <w:t>历史数据</w:t>
      </w:r>
      <w:r w:rsidR="00B10150" w:rsidRPr="00D67794">
        <w:rPr>
          <w:rFonts w:asciiTheme="majorEastAsia" w:eastAsiaTheme="majorEastAsia" w:hAnsiTheme="majorEastAsia" w:hint="eastAsia"/>
          <w:b/>
          <w:sz w:val="21"/>
          <w:szCs w:val="21"/>
          <w:highlight w:val="yellow"/>
        </w:rPr>
        <w:t>只保留当前时间推算最近的4天分发过的数据</w:t>
      </w:r>
      <w:r w:rsidR="00B10150" w:rsidRPr="00BA032F">
        <w:rPr>
          <w:rFonts w:asciiTheme="majorEastAsia" w:eastAsiaTheme="majorEastAsia" w:hAnsiTheme="majorEastAsia" w:hint="eastAsia"/>
          <w:b/>
          <w:sz w:val="21"/>
          <w:szCs w:val="21"/>
        </w:rPr>
        <w:t>，</w:t>
      </w:r>
      <w:r w:rsidR="0032335F">
        <w:rPr>
          <w:rFonts w:asciiTheme="majorEastAsia" w:eastAsiaTheme="majorEastAsia" w:hAnsiTheme="majorEastAsia" w:hint="eastAsia"/>
          <w:b/>
          <w:sz w:val="21"/>
          <w:szCs w:val="21"/>
        </w:rPr>
        <w:t>再次</w:t>
      </w:r>
      <w:r w:rsidR="003C5EE2" w:rsidRPr="008670A0">
        <w:rPr>
          <w:rFonts w:asciiTheme="majorEastAsia" w:eastAsiaTheme="majorEastAsia" w:hAnsiTheme="majorEastAsia" w:hint="eastAsia"/>
          <w:sz w:val="21"/>
          <w:szCs w:val="21"/>
        </w:rPr>
        <w:t>根据</w:t>
      </w:r>
      <w:r w:rsidR="003C5EE2">
        <w:rPr>
          <w:rFonts w:asciiTheme="majorEastAsia" w:eastAsiaTheme="majorEastAsia" w:hAnsiTheme="majorEastAsia" w:hint="eastAsia"/>
          <w:sz w:val="21"/>
          <w:szCs w:val="21"/>
        </w:rPr>
        <w:t>AppA</w:t>
      </w:r>
      <w:r w:rsidR="003C5EE2" w:rsidRPr="00B0161D">
        <w:rPr>
          <w:rFonts w:asciiTheme="majorEastAsia" w:eastAsiaTheme="majorEastAsia" w:hAnsiTheme="majorEastAsia" w:hint="eastAsia"/>
          <w:sz w:val="21"/>
          <w:szCs w:val="21"/>
        </w:rPr>
        <w:t>nnie</w:t>
      </w:r>
      <w:r w:rsidR="003C5EE2">
        <w:rPr>
          <w:rFonts w:asciiTheme="majorEastAsia" w:eastAsiaTheme="majorEastAsia" w:hAnsiTheme="majorEastAsia" w:hint="eastAsia"/>
          <w:sz w:val="21"/>
          <w:szCs w:val="21"/>
        </w:rPr>
        <w:t>数据</w:t>
      </w:r>
      <w:r w:rsidR="0032335F" w:rsidRPr="00BA032F">
        <w:rPr>
          <w:rFonts w:asciiTheme="majorEastAsia" w:eastAsiaTheme="majorEastAsia" w:hAnsiTheme="majorEastAsia" w:hint="eastAsia"/>
          <w:b/>
          <w:sz w:val="21"/>
          <w:szCs w:val="21"/>
        </w:rPr>
        <w:t>分发</w:t>
      </w:r>
      <w:r w:rsidR="0032335F">
        <w:rPr>
          <w:rFonts w:asciiTheme="majorEastAsia" w:eastAsiaTheme="majorEastAsia" w:hAnsiTheme="majorEastAsia" w:hint="eastAsia"/>
          <w:b/>
          <w:sz w:val="21"/>
          <w:szCs w:val="21"/>
        </w:rPr>
        <w:t>时，</w:t>
      </w:r>
      <w:r w:rsidR="0032335F" w:rsidRPr="00D67794">
        <w:rPr>
          <w:rFonts w:asciiTheme="majorEastAsia" w:eastAsiaTheme="majorEastAsia" w:hAnsiTheme="majorEastAsia" w:hint="eastAsia"/>
          <w:b/>
          <w:sz w:val="21"/>
          <w:szCs w:val="21"/>
          <w:highlight w:val="yellow"/>
        </w:rPr>
        <w:t>当前</w:t>
      </w:r>
      <w:r w:rsidR="00B10150" w:rsidRPr="00D67794">
        <w:rPr>
          <w:rFonts w:asciiTheme="majorEastAsia" w:eastAsiaTheme="majorEastAsia" w:hAnsiTheme="majorEastAsia" w:hint="eastAsia"/>
          <w:b/>
          <w:sz w:val="21"/>
          <w:szCs w:val="21"/>
          <w:highlight w:val="yellow"/>
        </w:rPr>
        <w:t>超过4天的数据</w:t>
      </w:r>
      <w:r w:rsidR="0032335F" w:rsidRPr="00D67794">
        <w:rPr>
          <w:rFonts w:asciiTheme="majorEastAsia" w:eastAsiaTheme="majorEastAsia" w:hAnsiTheme="majorEastAsia" w:hint="eastAsia"/>
          <w:b/>
          <w:sz w:val="21"/>
          <w:szCs w:val="21"/>
          <w:highlight w:val="yellow"/>
        </w:rPr>
        <w:t>会</w:t>
      </w:r>
      <w:r w:rsidR="00B10150" w:rsidRPr="00D67794">
        <w:rPr>
          <w:rFonts w:asciiTheme="majorEastAsia" w:eastAsiaTheme="majorEastAsia" w:hAnsiTheme="majorEastAsia" w:hint="eastAsia"/>
          <w:b/>
          <w:sz w:val="21"/>
          <w:szCs w:val="21"/>
          <w:highlight w:val="yellow"/>
        </w:rPr>
        <w:t>自动清理</w:t>
      </w:r>
      <w:r w:rsidR="003C5EE2" w:rsidRPr="00D67794">
        <w:rPr>
          <w:rFonts w:asciiTheme="majorEastAsia" w:eastAsiaTheme="majorEastAsia" w:hAnsiTheme="majorEastAsia" w:hint="eastAsia"/>
          <w:b/>
          <w:sz w:val="21"/>
          <w:szCs w:val="21"/>
          <w:highlight w:val="yellow"/>
        </w:rPr>
        <w:t>并</w:t>
      </w:r>
      <w:r w:rsidR="00B10150" w:rsidRPr="00D67794">
        <w:rPr>
          <w:rFonts w:asciiTheme="majorEastAsia" w:eastAsiaTheme="majorEastAsia" w:hAnsiTheme="majorEastAsia" w:hint="eastAsia"/>
          <w:b/>
          <w:sz w:val="21"/>
          <w:szCs w:val="21"/>
          <w:highlight w:val="yellow"/>
        </w:rPr>
        <w:t>删除</w:t>
      </w:r>
      <w:r w:rsidR="00B10150" w:rsidRPr="00BA032F">
        <w:rPr>
          <w:rFonts w:asciiTheme="majorEastAsia" w:eastAsiaTheme="majorEastAsia" w:hAnsiTheme="majorEastAsia" w:hint="eastAsia"/>
          <w:b/>
          <w:sz w:val="21"/>
          <w:szCs w:val="21"/>
        </w:rPr>
        <w:t>。</w:t>
      </w:r>
    </w:p>
    <w:p w:rsidR="00D81ED5" w:rsidRPr="00295061" w:rsidRDefault="00D81ED5" w:rsidP="00D81ED5">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680E51" w:rsidRPr="00295061" w:rsidRDefault="00D51FC8" w:rsidP="008F3050">
      <w:pPr>
        <w:pStyle w:val="3"/>
      </w:pPr>
      <w:bookmarkStart w:id="43" w:name="_Toc391038222"/>
      <w:r>
        <w:rPr>
          <w:rFonts w:hint="eastAsia"/>
        </w:rPr>
        <w:t>2.</w:t>
      </w:r>
      <w:r w:rsidR="00680E51" w:rsidRPr="00295061">
        <w:rPr>
          <w:rFonts w:hint="eastAsia"/>
        </w:rPr>
        <w:t>3.1</w:t>
      </w:r>
      <w:r w:rsidR="00680E51" w:rsidRPr="00295061">
        <w:rPr>
          <w:rFonts w:hint="eastAsia"/>
        </w:rPr>
        <w:t>新增</w:t>
      </w:r>
      <w:r w:rsidR="004B07E7">
        <w:rPr>
          <w:rFonts w:hint="eastAsia"/>
        </w:rPr>
        <w:t>app</w:t>
      </w:r>
      <w:r w:rsidR="004B07E7">
        <w:rPr>
          <w:rFonts w:hint="eastAsia"/>
        </w:rPr>
        <w:t>配置信息</w:t>
      </w:r>
      <w:bookmarkEnd w:id="43"/>
    </w:p>
    <w:p w:rsidR="00680E51" w:rsidRPr="00295061" w:rsidRDefault="00AC5CC8" w:rsidP="00295061">
      <w:pPr>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1）在“</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3</w:t>
      </w:r>
      <w:r w:rsidR="00E05786">
        <w:rPr>
          <w:rFonts w:asciiTheme="majorEastAsia" w:eastAsiaTheme="majorEastAsia" w:hAnsiTheme="majorEastAsia" w:hint="eastAsia"/>
          <w:sz w:val="21"/>
          <w:szCs w:val="21"/>
        </w:rPr>
        <w:t xml:space="preserve"> </w:t>
      </w:r>
      <w:r w:rsidR="0077563F">
        <w:rPr>
          <w:rFonts w:asciiTheme="majorEastAsia" w:eastAsiaTheme="majorEastAsia" w:hAnsiTheme="majorEastAsia" w:hint="eastAsia"/>
          <w:sz w:val="21"/>
          <w:szCs w:val="21"/>
        </w:rPr>
        <w:t>app配置</w:t>
      </w:r>
      <w:r w:rsidR="00680E51" w:rsidRPr="00295061">
        <w:rPr>
          <w:rFonts w:asciiTheme="majorEastAsia" w:eastAsiaTheme="majorEastAsia" w:hAnsiTheme="majorEastAsia" w:hint="eastAsia"/>
          <w:sz w:val="21"/>
          <w:szCs w:val="21"/>
        </w:rPr>
        <w:t>列表”页面点【</w:t>
      </w:r>
      <w:r w:rsidR="0077563F">
        <w:rPr>
          <w:noProof/>
        </w:rPr>
        <w:drawing>
          <wp:inline distT="0" distB="0" distL="0" distR="0">
            <wp:extent cx="609600" cy="247650"/>
            <wp:effectExtent l="0" t="0" r="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609600" cy="247650"/>
                    </a:xfrm>
                    <a:prstGeom prst="rect">
                      <a:avLst/>
                    </a:prstGeom>
                  </pic:spPr>
                </pic:pic>
              </a:graphicData>
            </a:graphic>
          </wp:inline>
        </w:drawing>
      </w:r>
      <w:r w:rsidR="00680E51" w:rsidRPr="00295061">
        <w:rPr>
          <w:rFonts w:asciiTheme="majorEastAsia" w:eastAsiaTheme="majorEastAsia" w:hAnsiTheme="majorEastAsia" w:hint="eastAsia"/>
          <w:sz w:val="21"/>
          <w:szCs w:val="21"/>
        </w:rPr>
        <w:t>】，进入新增</w:t>
      </w:r>
      <w:r w:rsidR="004B07E7">
        <w:rPr>
          <w:rFonts w:asciiTheme="majorEastAsia" w:eastAsiaTheme="majorEastAsia" w:hAnsiTheme="majorEastAsia" w:hint="eastAsia"/>
          <w:sz w:val="21"/>
          <w:szCs w:val="21"/>
        </w:rPr>
        <w:t>app配置信息</w:t>
      </w:r>
      <w:r w:rsidR="00680E51" w:rsidRPr="00295061">
        <w:rPr>
          <w:rFonts w:asciiTheme="majorEastAsia" w:eastAsiaTheme="majorEastAsia" w:hAnsiTheme="majorEastAsia" w:hint="eastAsia"/>
          <w:sz w:val="21"/>
          <w:szCs w:val="21"/>
        </w:rPr>
        <w:t>页面，如图</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3.1所示</w:t>
      </w:r>
      <w:r w:rsidR="002C29D6">
        <w:rPr>
          <w:rFonts w:asciiTheme="majorEastAsia" w:eastAsiaTheme="majorEastAsia" w:hAnsiTheme="majorEastAsia" w:hint="eastAsia"/>
          <w:sz w:val="21"/>
          <w:szCs w:val="21"/>
        </w:rPr>
        <w:t>；</w:t>
      </w:r>
    </w:p>
    <w:p w:rsidR="00680E51" w:rsidRPr="00295061" w:rsidRDefault="002C29D6" w:rsidP="00680E51">
      <w:pPr>
        <w:jc w:val="center"/>
        <w:rPr>
          <w:rFonts w:asciiTheme="majorEastAsia" w:eastAsiaTheme="majorEastAsia" w:hAnsiTheme="majorEastAsia"/>
          <w:sz w:val="21"/>
          <w:szCs w:val="21"/>
        </w:rPr>
      </w:pPr>
      <w:r>
        <w:rPr>
          <w:noProof/>
        </w:rPr>
        <w:lastRenderedPageBreak/>
        <w:drawing>
          <wp:inline distT="0" distB="0" distL="0" distR="0">
            <wp:extent cx="5274310" cy="31090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274310" cy="3109035"/>
                    </a:xfrm>
                    <a:prstGeom prst="rect">
                      <a:avLst/>
                    </a:prstGeom>
                  </pic:spPr>
                </pic:pic>
              </a:graphicData>
            </a:graphic>
          </wp:inline>
        </w:drawing>
      </w:r>
    </w:p>
    <w:p w:rsidR="00680E51" w:rsidRPr="00295061" w:rsidRDefault="00680E51" w:rsidP="00680E51">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3.1新增</w:t>
      </w:r>
      <w:r w:rsidR="004B07E7">
        <w:rPr>
          <w:rFonts w:asciiTheme="majorEastAsia" w:eastAsiaTheme="majorEastAsia" w:hAnsiTheme="majorEastAsia" w:hint="eastAsia"/>
          <w:sz w:val="21"/>
          <w:szCs w:val="21"/>
        </w:rPr>
        <w:t>app配置信息</w:t>
      </w:r>
    </w:p>
    <w:p w:rsidR="00680E51" w:rsidRPr="00295061" w:rsidRDefault="00AC5CC8" w:rsidP="00295061">
      <w:pPr>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2）在“</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3.1新增</w:t>
      </w:r>
      <w:r w:rsidR="004B07E7">
        <w:rPr>
          <w:rFonts w:asciiTheme="majorEastAsia" w:eastAsiaTheme="majorEastAsia" w:hAnsiTheme="majorEastAsia" w:hint="eastAsia"/>
          <w:sz w:val="21"/>
          <w:szCs w:val="21"/>
        </w:rPr>
        <w:t>app配置信息</w:t>
      </w:r>
      <w:r w:rsidR="00680E51" w:rsidRPr="00295061">
        <w:rPr>
          <w:rFonts w:asciiTheme="majorEastAsia" w:eastAsiaTheme="majorEastAsia" w:hAnsiTheme="majorEastAsia" w:hint="eastAsia"/>
          <w:sz w:val="21"/>
          <w:szCs w:val="21"/>
        </w:rPr>
        <w:t>”页面，输入各项参数正确的值</w:t>
      </w:r>
      <w:r w:rsidR="003C5EE2">
        <w:rPr>
          <w:rFonts w:asciiTheme="majorEastAsia" w:eastAsiaTheme="majorEastAsia" w:hAnsiTheme="majorEastAsia" w:hint="eastAsia"/>
          <w:sz w:val="21"/>
          <w:szCs w:val="21"/>
        </w:rPr>
        <w:t>，</w:t>
      </w:r>
      <w:r w:rsidR="00680E51" w:rsidRPr="00295061">
        <w:rPr>
          <w:rFonts w:asciiTheme="majorEastAsia" w:eastAsiaTheme="majorEastAsia" w:hAnsiTheme="majorEastAsia" w:hint="eastAsia"/>
          <w:sz w:val="21"/>
          <w:szCs w:val="21"/>
        </w:rPr>
        <w:t>点【</w:t>
      </w:r>
      <w:r w:rsidR="002C29D6">
        <w:rPr>
          <w:rFonts w:asciiTheme="majorEastAsia" w:eastAsiaTheme="majorEastAsia" w:hAnsiTheme="majorEastAsia" w:hint="eastAsia"/>
          <w:sz w:val="21"/>
          <w:szCs w:val="21"/>
        </w:rPr>
        <w:t>提交</w:t>
      </w:r>
      <w:r w:rsidR="00680E51" w:rsidRPr="00295061">
        <w:rPr>
          <w:rFonts w:asciiTheme="majorEastAsia" w:eastAsiaTheme="majorEastAsia" w:hAnsiTheme="majorEastAsia" w:hint="eastAsia"/>
          <w:sz w:val="21"/>
          <w:szCs w:val="21"/>
        </w:rPr>
        <w:t>】</w:t>
      </w:r>
      <w:r w:rsidR="003C5EE2">
        <w:rPr>
          <w:rFonts w:asciiTheme="majorEastAsia" w:eastAsiaTheme="majorEastAsia" w:hAnsiTheme="majorEastAsia" w:hint="eastAsia"/>
          <w:sz w:val="21"/>
          <w:szCs w:val="21"/>
        </w:rPr>
        <w:t>，</w:t>
      </w:r>
      <w:r w:rsidR="00680E51" w:rsidRPr="00295061">
        <w:rPr>
          <w:rFonts w:asciiTheme="majorEastAsia" w:eastAsiaTheme="majorEastAsia" w:hAnsiTheme="majorEastAsia" w:hint="eastAsia"/>
          <w:sz w:val="21"/>
          <w:szCs w:val="21"/>
        </w:rPr>
        <w:t>提示新增</w:t>
      </w:r>
      <w:r w:rsidR="003C5EE2">
        <w:rPr>
          <w:rFonts w:asciiTheme="majorEastAsia" w:eastAsiaTheme="majorEastAsia" w:hAnsiTheme="majorEastAsia" w:hint="eastAsia"/>
          <w:sz w:val="21"/>
          <w:szCs w:val="21"/>
        </w:rPr>
        <w:t>app</w:t>
      </w:r>
      <w:r w:rsidR="002C29D6">
        <w:rPr>
          <w:rFonts w:asciiTheme="majorEastAsia" w:eastAsiaTheme="majorEastAsia" w:hAnsiTheme="majorEastAsia" w:hint="eastAsia"/>
          <w:sz w:val="21"/>
          <w:szCs w:val="21"/>
        </w:rPr>
        <w:t>配置</w:t>
      </w:r>
      <w:r w:rsidR="003C5EE2">
        <w:rPr>
          <w:rFonts w:asciiTheme="majorEastAsia" w:eastAsiaTheme="majorEastAsia" w:hAnsiTheme="majorEastAsia" w:hint="eastAsia"/>
          <w:sz w:val="21"/>
          <w:szCs w:val="21"/>
        </w:rPr>
        <w:t>信息</w:t>
      </w:r>
      <w:r w:rsidR="00680E51" w:rsidRPr="00295061">
        <w:rPr>
          <w:rFonts w:asciiTheme="majorEastAsia" w:eastAsiaTheme="majorEastAsia" w:hAnsiTheme="majorEastAsia" w:hint="eastAsia"/>
          <w:sz w:val="21"/>
          <w:szCs w:val="21"/>
        </w:rPr>
        <w:t>成功</w:t>
      </w:r>
      <w:r w:rsidR="002C29D6">
        <w:rPr>
          <w:rFonts w:asciiTheme="majorEastAsia" w:eastAsiaTheme="majorEastAsia" w:hAnsiTheme="majorEastAsia" w:hint="eastAsia"/>
          <w:sz w:val="21"/>
          <w:szCs w:val="21"/>
        </w:rPr>
        <w:t>；</w:t>
      </w:r>
    </w:p>
    <w:p w:rsidR="00680E51" w:rsidRDefault="00AC5CC8" w:rsidP="00295061">
      <w:pPr>
        <w:ind w:left="420" w:hangingChars="200" w:hanging="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2.1）在“</w:t>
      </w:r>
      <w:r w:rsidR="00D51FC8">
        <w:rPr>
          <w:rFonts w:asciiTheme="majorEastAsia" w:eastAsiaTheme="majorEastAsia" w:hAnsiTheme="majorEastAsia" w:hint="eastAsia"/>
          <w:sz w:val="21"/>
          <w:szCs w:val="21"/>
        </w:rPr>
        <w:t>2.</w:t>
      </w:r>
      <w:r w:rsidR="00E05786" w:rsidRPr="00295061">
        <w:rPr>
          <w:rFonts w:asciiTheme="majorEastAsia" w:eastAsiaTheme="majorEastAsia" w:hAnsiTheme="majorEastAsia" w:hint="eastAsia"/>
          <w:sz w:val="21"/>
          <w:szCs w:val="21"/>
        </w:rPr>
        <w:t xml:space="preserve"> </w:t>
      </w:r>
      <w:r w:rsidR="00680E51" w:rsidRPr="00295061">
        <w:rPr>
          <w:rFonts w:asciiTheme="majorEastAsia" w:eastAsiaTheme="majorEastAsia" w:hAnsiTheme="majorEastAsia" w:hint="eastAsia"/>
          <w:sz w:val="21"/>
          <w:szCs w:val="21"/>
        </w:rPr>
        <w:t>3.1新增</w:t>
      </w:r>
      <w:r w:rsidR="004B07E7">
        <w:rPr>
          <w:rFonts w:asciiTheme="majorEastAsia" w:eastAsiaTheme="majorEastAsia" w:hAnsiTheme="majorEastAsia" w:hint="eastAsia"/>
          <w:sz w:val="21"/>
          <w:szCs w:val="21"/>
        </w:rPr>
        <w:t>app配置信息</w:t>
      </w:r>
      <w:r w:rsidR="00680E51" w:rsidRPr="00295061">
        <w:rPr>
          <w:rFonts w:asciiTheme="majorEastAsia" w:eastAsiaTheme="majorEastAsia" w:hAnsiTheme="majorEastAsia" w:hint="eastAsia"/>
          <w:sz w:val="21"/>
          <w:szCs w:val="21"/>
        </w:rPr>
        <w:t>”页面，输入各项参数值点【返回】，返回至“</w:t>
      </w:r>
      <w:r w:rsidR="00D51FC8">
        <w:rPr>
          <w:rFonts w:asciiTheme="majorEastAsia" w:eastAsiaTheme="majorEastAsia" w:hAnsiTheme="majorEastAsia" w:hint="eastAsia"/>
          <w:sz w:val="21"/>
          <w:szCs w:val="21"/>
        </w:rPr>
        <w:t>2.</w:t>
      </w:r>
      <w:r w:rsidR="00E05786" w:rsidRPr="00295061">
        <w:rPr>
          <w:rFonts w:asciiTheme="majorEastAsia" w:eastAsiaTheme="majorEastAsia" w:hAnsiTheme="majorEastAsia" w:hint="eastAsia"/>
          <w:sz w:val="21"/>
          <w:szCs w:val="21"/>
        </w:rPr>
        <w:t xml:space="preserve"> </w:t>
      </w:r>
      <w:r w:rsidR="00680E51" w:rsidRPr="00295061">
        <w:rPr>
          <w:rFonts w:asciiTheme="majorEastAsia" w:eastAsiaTheme="majorEastAsia" w:hAnsiTheme="majorEastAsia" w:hint="eastAsia"/>
          <w:sz w:val="21"/>
          <w:szCs w:val="21"/>
        </w:rPr>
        <w:t>3</w:t>
      </w:r>
      <w:r w:rsidR="002C29D6" w:rsidRPr="002C29D6">
        <w:rPr>
          <w:rFonts w:asciiTheme="majorEastAsia" w:eastAsiaTheme="majorEastAsia" w:hAnsiTheme="majorEastAsia" w:hint="eastAsia"/>
          <w:sz w:val="21"/>
          <w:szCs w:val="21"/>
        </w:rPr>
        <w:t xml:space="preserve"> </w:t>
      </w:r>
      <w:r w:rsidR="002C29D6">
        <w:rPr>
          <w:rFonts w:asciiTheme="majorEastAsia" w:eastAsiaTheme="majorEastAsia" w:hAnsiTheme="majorEastAsia" w:hint="eastAsia"/>
          <w:sz w:val="21"/>
          <w:szCs w:val="21"/>
        </w:rPr>
        <w:t>app配置信息</w:t>
      </w:r>
      <w:r w:rsidR="00680E51" w:rsidRPr="00295061">
        <w:rPr>
          <w:rFonts w:asciiTheme="majorEastAsia" w:eastAsiaTheme="majorEastAsia" w:hAnsiTheme="majorEastAsia" w:hint="eastAsia"/>
          <w:sz w:val="21"/>
          <w:szCs w:val="21"/>
        </w:rPr>
        <w:t>”页面</w:t>
      </w:r>
      <w:r w:rsidR="003C5EE2">
        <w:rPr>
          <w:rFonts w:asciiTheme="majorEastAsia" w:eastAsiaTheme="majorEastAsia" w:hAnsiTheme="majorEastAsia" w:hint="eastAsia"/>
          <w:sz w:val="21"/>
          <w:szCs w:val="21"/>
        </w:rPr>
        <w:t>，未成功新增app配置信息</w:t>
      </w:r>
      <w:r w:rsidR="002C29D6">
        <w:rPr>
          <w:rFonts w:asciiTheme="majorEastAsia" w:eastAsiaTheme="majorEastAsia" w:hAnsiTheme="majorEastAsia" w:hint="eastAsia"/>
          <w:sz w:val="21"/>
          <w:szCs w:val="21"/>
        </w:rPr>
        <w:t>。</w:t>
      </w:r>
    </w:p>
    <w:p w:rsidR="002C29D6" w:rsidRPr="00295061" w:rsidRDefault="002C29D6" w:rsidP="002C29D6">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2C29D6" w:rsidRPr="00295061" w:rsidRDefault="002C29D6" w:rsidP="002C29D6">
      <w:pPr>
        <w:spacing w:line="360" w:lineRule="auto"/>
        <w:rPr>
          <w:rFonts w:asciiTheme="majorEastAsia" w:eastAsiaTheme="majorEastAsia" w:hAnsiTheme="majorEastAsia"/>
          <w:b/>
          <w:sz w:val="21"/>
          <w:szCs w:val="21"/>
        </w:rPr>
      </w:pPr>
      <w:r w:rsidRPr="00295061">
        <w:rPr>
          <w:rFonts w:asciiTheme="majorEastAsia" w:eastAsiaTheme="majorEastAsia" w:hAnsiTheme="majorEastAsia" w:hint="eastAsia"/>
          <w:noProof/>
          <w:sz w:val="21"/>
          <w:szCs w:val="21"/>
        </w:rPr>
        <w:drawing>
          <wp:inline distT="0" distB="0" distL="0" distR="0">
            <wp:extent cx="190500" cy="190500"/>
            <wp:effectExtent l="0" t="0" r="0" b="0"/>
            <wp:docPr id="31" name="图片 3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295061">
        <w:rPr>
          <w:rFonts w:asciiTheme="majorEastAsia" w:eastAsiaTheme="majorEastAsia" w:hAnsiTheme="majorEastAsia"/>
          <w:b/>
          <w:sz w:val="21"/>
          <w:szCs w:val="21"/>
        </w:rPr>
        <w:t xml:space="preserve"> </w:t>
      </w:r>
      <w:r>
        <w:rPr>
          <w:rFonts w:asciiTheme="majorEastAsia" w:eastAsiaTheme="majorEastAsia" w:hAnsiTheme="majorEastAsia" w:hint="eastAsia"/>
          <w:b/>
          <w:sz w:val="21"/>
          <w:szCs w:val="21"/>
        </w:rPr>
        <w:t>手动增加</w:t>
      </w:r>
      <w:r w:rsidR="00B0161D">
        <w:rPr>
          <w:rFonts w:asciiTheme="majorEastAsia" w:eastAsiaTheme="majorEastAsia" w:hAnsiTheme="majorEastAsia" w:hint="eastAsia"/>
          <w:b/>
          <w:sz w:val="21"/>
          <w:szCs w:val="21"/>
        </w:rPr>
        <w:t>自动更新、</w:t>
      </w:r>
      <w:r>
        <w:rPr>
          <w:rFonts w:asciiTheme="majorEastAsia" w:eastAsiaTheme="majorEastAsia" w:hAnsiTheme="majorEastAsia" w:hint="eastAsia"/>
          <w:b/>
          <w:sz w:val="21"/>
          <w:szCs w:val="21"/>
        </w:rPr>
        <w:t>需要增量的应用，在应用名处支持输入字母点击CHECK</w:t>
      </w:r>
      <w:r w:rsidR="003C5EE2">
        <w:rPr>
          <w:rFonts w:asciiTheme="majorEastAsia" w:eastAsiaTheme="majorEastAsia" w:hAnsiTheme="majorEastAsia" w:hint="eastAsia"/>
          <w:b/>
          <w:sz w:val="21"/>
          <w:szCs w:val="21"/>
        </w:rPr>
        <w:t xml:space="preserve"> </w:t>
      </w:r>
      <w:r>
        <w:rPr>
          <w:rFonts w:asciiTheme="majorEastAsia" w:eastAsiaTheme="majorEastAsia" w:hAnsiTheme="majorEastAsia" w:hint="eastAsia"/>
          <w:b/>
          <w:sz w:val="21"/>
          <w:szCs w:val="21"/>
        </w:rPr>
        <w:t>FILE模糊搜索到相关当前存在APP信息，方便手动添加APP应用</w:t>
      </w:r>
      <w:r w:rsidR="00B0161D">
        <w:rPr>
          <w:rFonts w:asciiTheme="majorEastAsia" w:eastAsiaTheme="majorEastAsia" w:hAnsiTheme="majorEastAsia" w:hint="eastAsia"/>
          <w:b/>
          <w:sz w:val="21"/>
          <w:szCs w:val="21"/>
        </w:rPr>
        <w:t>便捷。当前</w:t>
      </w:r>
      <w:r w:rsidR="00B0161D" w:rsidRPr="00D67794">
        <w:rPr>
          <w:rFonts w:asciiTheme="majorEastAsia" w:eastAsiaTheme="majorEastAsia" w:hAnsiTheme="majorEastAsia" w:hint="eastAsia"/>
          <w:b/>
          <w:sz w:val="21"/>
          <w:szCs w:val="21"/>
          <w:highlight w:val="yellow"/>
        </w:rPr>
        <w:t>自动更新的</w:t>
      </w:r>
      <w:r w:rsidR="00705E65" w:rsidRPr="00D67794">
        <w:rPr>
          <w:rFonts w:asciiTheme="majorEastAsia" w:eastAsiaTheme="majorEastAsia" w:hAnsiTheme="majorEastAsia" w:hint="eastAsia"/>
          <w:b/>
          <w:sz w:val="21"/>
          <w:szCs w:val="21"/>
          <w:highlight w:val="yellow"/>
        </w:rPr>
        <w:t>都默认支持增量功能</w:t>
      </w:r>
      <w:r w:rsidR="00705E65">
        <w:rPr>
          <w:rFonts w:asciiTheme="majorEastAsia" w:eastAsiaTheme="majorEastAsia" w:hAnsiTheme="majorEastAsia" w:hint="eastAsia"/>
          <w:b/>
          <w:sz w:val="21"/>
          <w:szCs w:val="21"/>
        </w:rPr>
        <w:t>，</w:t>
      </w:r>
      <w:r w:rsidR="00705E65" w:rsidRPr="00D67794">
        <w:rPr>
          <w:rFonts w:asciiTheme="majorEastAsia" w:eastAsiaTheme="majorEastAsia" w:hAnsiTheme="majorEastAsia" w:hint="eastAsia"/>
          <w:b/>
          <w:sz w:val="21"/>
          <w:szCs w:val="21"/>
          <w:highlight w:val="yellow"/>
        </w:rPr>
        <w:t>没有增量的应用就通过添加APP配置方法设定需要增量应用</w:t>
      </w:r>
      <w:r w:rsidR="00705E65">
        <w:rPr>
          <w:rFonts w:asciiTheme="majorEastAsia" w:eastAsiaTheme="majorEastAsia" w:hAnsiTheme="majorEastAsia" w:hint="eastAsia"/>
          <w:b/>
          <w:sz w:val="21"/>
          <w:szCs w:val="21"/>
        </w:rPr>
        <w:t>。</w:t>
      </w:r>
    </w:p>
    <w:p w:rsidR="002C29D6" w:rsidRPr="00295061" w:rsidRDefault="002C29D6" w:rsidP="00705E65">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680E51" w:rsidRPr="00295061" w:rsidRDefault="00D51FC8" w:rsidP="008F3050">
      <w:pPr>
        <w:pStyle w:val="3"/>
      </w:pPr>
      <w:bookmarkStart w:id="44" w:name="_Toc391038223"/>
      <w:r>
        <w:rPr>
          <w:rFonts w:hint="eastAsia"/>
        </w:rPr>
        <w:t>2.</w:t>
      </w:r>
      <w:r w:rsidR="00680E51" w:rsidRPr="00295061">
        <w:rPr>
          <w:rFonts w:hint="eastAsia"/>
        </w:rPr>
        <w:t>3.2</w:t>
      </w:r>
      <w:r w:rsidR="00680E51" w:rsidRPr="00295061">
        <w:rPr>
          <w:rFonts w:hint="eastAsia"/>
        </w:rPr>
        <w:t>修改</w:t>
      </w:r>
      <w:r w:rsidR="004B07E7">
        <w:rPr>
          <w:rFonts w:hint="eastAsia"/>
        </w:rPr>
        <w:t>app</w:t>
      </w:r>
      <w:r w:rsidR="004B07E7">
        <w:rPr>
          <w:rFonts w:hint="eastAsia"/>
        </w:rPr>
        <w:t>配置信息</w:t>
      </w:r>
      <w:bookmarkEnd w:id="44"/>
    </w:p>
    <w:p w:rsidR="00680E51" w:rsidRPr="00295061" w:rsidRDefault="00AC5CC8"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680E51" w:rsidRPr="00295061">
        <w:rPr>
          <w:rFonts w:asciiTheme="majorEastAsia" w:eastAsiaTheme="majorEastAsia" w:hAnsiTheme="majorEastAsia" w:hint="eastAsia"/>
          <w:sz w:val="21"/>
          <w:szCs w:val="21"/>
        </w:rPr>
        <w:t>1）在“</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3</w:t>
      </w:r>
      <w:r w:rsidR="002C29D6" w:rsidRPr="002C29D6">
        <w:rPr>
          <w:rFonts w:asciiTheme="majorEastAsia" w:eastAsiaTheme="majorEastAsia" w:hAnsiTheme="majorEastAsia" w:hint="eastAsia"/>
          <w:sz w:val="21"/>
          <w:szCs w:val="21"/>
        </w:rPr>
        <w:t xml:space="preserve"> </w:t>
      </w:r>
      <w:r w:rsidR="002C29D6">
        <w:rPr>
          <w:rFonts w:asciiTheme="majorEastAsia" w:eastAsiaTheme="majorEastAsia" w:hAnsiTheme="majorEastAsia" w:hint="eastAsia"/>
          <w:sz w:val="21"/>
          <w:szCs w:val="21"/>
        </w:rPr>
        <w:t>app配置信息</w:t>
      </w:r>
      <w:r w:rsidR="00680E51" w:rsidRPr="00295061">
        <w:rPr>
          <w:rFonts w:asciiTheme="majorEastAsia" w:eastAsiaTheme="majorEastAsia" w:hAnsiTheme="majorEastAsia" w:hint="eastAsia"/>
          <w:sz w:val="21"/>
          <w:szCs w:val="21"/>
        </w:rPr>
        <w:t>列表”页面任选一条记录点【</w:t>
      </w:r>
      <w:r w:rsidR="00705E65">
        <w:rPr>
          <w:rFonts w:asciiTheme="majorEastAsia" w:eastAsiaTheme="majorEastAsia" w:hAnsiTheme="majorEastAsia" w:hint="eastAsia"/>
          <w:noProof/>
          <w:sz w:val="21"/>
          <w:szCs w:val="21"/>
        </w:rPr>
        <w:t>应用名称</w:t>
      </w:r>
      <w:r w:rsidR="00680E51" w:rsidRPr="00295061">
        <w:rPr>
          <w:rFonts w:asciiTheme="majorEastAsia" w:eastAsiaTheme="majorEastAsia" w:hAnsiTheme="majorEastAsia" w:hint="eastAsia"/>
          <w:sz w:val="21"/>
          <w:szCs w:val="21"/>
        </w:rPr>
        <w:t>】进入修改</w:t>
      </w:r>
      <w:r w:rsidR="004B07E7">
        <w:rPr>
          <w:rFonts w:asciiTheme="majorEastAsia" w:eastAsiaTheme="majorEastAsia" w:hAnsiTheme="majorEastAsia" w:hint="eastAsia"/>
          <w:sz w:val="21"/>
          <w:szCs w:val="21"/>
        </w:rPr>
        <w:t>app配置信息</w:t>
      </w:r>
      <w:r w:rsidR="00680E51" w:rsidRPr="00295061">
        <w:rPr>
          <w:rFonts w:asciiTheme="majorEastAsia" w:eastAsiaTheme="majorEastAsia" w:hAnsiTheme="majorEastAsia" w:hint="eastAsia"/>
          <w:sz w:val="21"/>
          <w:szCs w:val="21"/>
        </w:rPr>
        <w:t>页面，如图</w:t>
      </w:r>
      <w:r w:rsidR="00D51FC8">
        <w:rPr>
          <w:rFonts w:asciiTheme="majorEastAsia" w:eastAsiaTheme="majorEastAsia" w:hAnsiTheme="majorEastAsia" w:hint="eastAsia"/>
          <w:sz w:val="21"/>
          <w:szCs w:val="21"/>
        </w:rPr>
        <w:t>2</w:t>
      </w:r>
      <w:r w:rsidR="00680E51" w:rsidRPr="00295061">
        <w:rPr>
          <w:rFonts w:asciiTheme="majorEastAsia" w:eastAsiaTheme="majorEastAsia" w:hAnsiTheme="majorEastAsia" w:hint="eastAsia"/>
          <w:sz w:val="21"/>
          <w:szCs w:val="21"/>
        </w:rPr>
        <w:t>.3.2所示。</w:t>
      </w:r>
    </w:p>
    <w:p w:rsidR="00680E51" w:rsidRPr="00705E65" w:rsidRDefault="00705E65" w:rsidP="00680E51">
      <w:pPr>
        <w:pStyle w:val="afc"/>
        <w:rPr>
          <w:rFonts w:asciiTheme="majorEastAsia" w:eastAsiaTheme="majorEastAsia" w:hAnsiTheme="majorEastAsia"/>
          <w:sz w:val="21"/>
          <w:szCs w:val="21"/>
        </w:rPr>
      </w:pPr>
      <w:r>
        <w:rPr>
          <w:noProof/>
        </w:rPr>
        <w:lastRenderedPageBreak/>
        <w:drawing>
          <wp:inline distT="0" distB="0" distL="0" distR="0">
            <wp:extent cx="5267101" cy="3562184"/>
            <wp:effectExtent l="0" t="0" r="0" b="63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274310" cy="3567059"/>
                    </a:xfrm>
                    <a:prstGeom prst="rect">
                      <a:avLst/>
                    </a:prstGeom>
                  </pic:spPr>
                </pic:pic>
              </a:graphicData>
            </a:graphic>
          </wp:inline>
        </w:drawing>
      </w:r>
    </w:p>
    <w:p w:rsidR="00680E51" w:rsidRPr="00295061" w:rsidRDefault="00680E51" w:rsidP="00680E51">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.3.2 修改</w:t>
      </w:r>
      <w:r w:rsidR="004B07E7">
        <w:rPr>
          <w:rFonts w:asciiTheme="majorEastAsia" w:eastAsiaTheme="majorEastAsia" w:hAnsiTheme="majorEastAsia" w:hint="eastAsia"/>
          <w:sz w:val="21"/>
          <w:szCs w:val="21"/>
        </w:rPr>
        <w:t>app配置信息</w:t>
      </w:r>
    </w:p>
    <w:p w:rsidR="00680E51" w:rsidRPr="00295061" w:rsidRDefault="00680E51"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2）在“</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.3.2修改</w:t>
      </w:r>
      <w:r w:rsidR="004B07E7">
        <w:rPr>
          <w:rFonts w:asciiTheme="majorEastAsia" w:eastAsiaTheme="majorEastAsia" w:hAnsiTheme="majorEastAsia" w:hint="eastAsia"/>
          <w:sz w:val="21"/>
          <w:szCs w:val="21"/>
        </w:rPr>
        <w:t>app配置信息</w:t>
      </w:r>
      <w:r w:rsidRPr="00295061">
        <w:rPr>
          <w:rFonts w:asciiTheme="majorEastAsia" w:eastAsiaTheme="majorEastAsia" w:hAnsiTheme="majorEastAsia" w:hint="eastAsia"/>
          <w:sz w:val="21"/>
          <w:szCs w:val="21"/>
        </w:rPr>
        <w:t>”页面输入各项参数正确值，点【</w:t>
      </w:r>
      <w:r w:rsidR="00705E65">
        <w:rPr>
          <w:rFonts w:asciiTheme="majorEastAsia" w:eastAsiaTheme="majorEastAsia" w:hAnsiTheme="majorEastAsia" w:hint="eastAsia"/>
          <w:sz w:val="21"/>
          <w:szCs w:val="21"/>
        </w:rPr>
        <w:t>提交</w:t>
      </w:r>
      <w:r w:rsidRPr="00295061">
        <w:rPr>
          <w:rFonts w:asciiTheme="majorEastAsia" w:eastAsiaTheme="majorEastAsia" w:hAnsiTheme="majorEastAsia" w:hint="eastAsia"/>
          <w:sz w:val="21"/>
          <w:szCs w:val="21"/>
        </w:rPr>
        <w:t>】，提示修改</w:t>
      </w:r>
      <w:r w:rsidR="004B07E7">
        <w:rPr>
          <w:rFonts w:asciiTheme="majorEastAsia" w:eastAsiaTheme="majorEastAsia" w:hAnsiTheme="majorEastAsia" w:hint="eastAsia"/>
          <w:sz w:val="21"/>
          <w:szCs w:val="21"/>
        </w:rPr>
        <w:t>app配置信息</w:t>
      </w:r>
      <w:r w:rsidRPr="00295061">
        <w:rPr>
          <w:rFonts w:asciiTheme="majorEastAsia" w:eastAsiaTheme="majorEastAsia" w:hAnsiTheme="majorEastAsia" w:hint="eastAsia"/>
          <w:sz w:val="21"/>
          <w:szCs w:val="21"/>
        </w:rPr>
        <w:t>成功</w:t>
      </w:r>
      <w:r w:rsidR="002A6EE8">
        <w:rPr>
          <w:rFonts w:asciiTheme="majorEastAsia" w:eastAsiaTheme="majorEastAsia" w:hAnsiTheme="majorEastAsia" w:hint="eastAsia"/>
          <w:sz w:val="21"/>
          <w:szCs w:val="21"/>
        </w:rPr>
        <w:t>；</w:t>
      </w:r>
    </w:p>
    <w:p w:rsidR="00680E51" w:rsidRPr="00295061" w:rsidRDefault="00680E51"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2.1）在“</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705E65">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.2修改</w:t>
      </w:r>
      <w:r w:rsidR="004B07E7">
        <w:rPr>
          <w:rFonts w:asciiTheme="majorEastAsia" w:eastAsiaTheme="majorEastAsia" w:hAnsiTheme="majorEastAsia" w:hint="eastAsia"/>
          <w:sz w:val="21"/>
          <w:szCs w:val="21"/>
        </w:rPr>
        <w:t>app配置信息</w:t>
      </w:r>
      <w:r w:rsidRPr="00295061">
        <w:rPr>
          <w:rFonts w:asciiTheme="majorEastAsia" w:eastAsiaTheme="majorEastAsia" w:hAnsiTheme="majorEastAsia" w:hint="eastAsia"/>
          <w:sz w:val="21"/>
          <w:szCs w:val="21"/>
        </w:rPr>
        <w:t>”页面点【返回】，返回到“</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.3</w:t>
      </w:r>
      <w:r w:rsidR="00705E65">
        <w:rPr>
          <w:rFonts w:asciiTheme="majorEastAsia" w:eastAsiaTheme="majorEastAsia" w:hAnsiTheme="majorEastAsia" w:hint="eastAsia"/>
          <w:sz w:val="21"/>
          <w:szCs w:val="21"/>
        </w:rPr>
        <w:t>app配置</w:t>
      </w:r>
      <w:r w:rsidRPr="00295061">
        <w:rPr>
          <w:rFonts w:asciiTheme="majorEastAsia" w:eastAsiaTheme="majorEastAsia" w:hAnsiTheme="majorEastAsia" w:hint="eastAsia"/>
          <w:sz w:val="21"/>
          <w:szCs w:val="21"/>
        </w:rPr>
        <w:t>列表页面”</w:t>
      </w:r>
      <w:r w:rsidR="002A6EE8">
        <w:rPr>
          <w:rFonts w:asciiTheme="majorEastAsia" w:eastAsiaTheme="majorEastAsia" w:hAnsiTheme="majorEastAsia" w:hint="eastAsia"/>
          <w:sz w:val="21"/>
          <w:szCs w:val="21"/>
        </w:rPr>
        <w:t>，未成功修改app配置信息。</w:t>
      </w:r>
    </w:p>
    <w:p w:rsidR="00680E51" w:rsidRPr="00295061" w:rsidRDefault="00D51FC8" w:rsidP="00A951D0">
      <w:pPr>
        <w:pStyle w:val="3"/>
      </w:pPr>
      <w:bookmarkStart w:id="45" w:name="_Toc391038224"/>
      <w:r>
        <w:rPr>
          <w:rFonts w:hint="eastAsia"/>
        </w:rPr>
        <w:t>2</w:t>
      </w:r>
      <w:r w:rsidR="00680E51" w:rsidRPr="00295061">
        <w:rPr>
          <w:rFonts w:hint="eastAsia"/>
        </w:rPr>
        <w:t>.3.3</w:t>
      </w:r>
      <w:r w:rsidR="00680E51" w:rsidRPr="00295061">
        <w:rPr>
          <w:rFonts w:hint="eastAsia"/>
        </w:rPr>
        <w:t>删除</w:t>
      </w:r>
      <w:r w:rsidR="004B07E7">
        <w:rPr>
          <w:rFonts w:hint="eastAsia"/>
        </w:rPr>
        <w:t>app</w:t>
      </w:r>
      <w:r w:rsidR="004B07E7">
        <w:rPr>
          <w:rFonts w:hint="eastAsia"/>
        </w:rPr>
        <w:t>配置信息</w:t>
      </w:r>
      <w:bookmarkEnd w:id="45"/>
    </w:p>
    <w:p w:rsidR="00680E51" w:rsidRPr="00295061" w:rsidRDefault="00680E51" w:rsidP="0029506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.3</w:t>
      </w:r>
      <w:r w:rsidR="00705E65">
        <w:rPr>
          <w:rFonts w:asciiTheme="majorEastAsia" w:eastAsiaTheme="majorEastAsia" w:hAnsiTheme="majorEastAsia" w:hint="eastAsia"/>
          <w:sz w:val="21"/>
          <w:szCs w:val="21"/>
        </w:rPr>
        <w:t>app配置</w:t>
      </w:r>
      <w:r w:rsidR="002A6EE8">
        <w:rPr>
          <w:rFonts w:asciiTheme="majorEastAsia" w:eastAsiaTheme="majorEastAsia" w:hAnsiTheme="majorEastAsia" w:hint="eastAsia"/>
          <w:sz w:val="21"/>
          <w:szCs w:val="21"/>
        </w:rPr>
        <w:t>信息</w:t>
      </w:r>
      <w:r w:rsidRPr="00295061">
        <w:rPr>
          <w:rFonts w:asciiTheme="majorEastAsia" w:eastAsiaTheme="majorEastAsia" w:hAnsiTheme="majorEastAsia" w:hint="eastAsia"/>
          <w:sz w:val="21"/>
          <w:szCs w:val="21"/>
        </w:rPr>
        <w:t>列表”页面任选一条记录点【</w:t>
      </w:r>
      <w:r w:rsidR="00705E65">
        <w:rPr>
          <w:noProof/>
        </w:rPr>
        <w:drawing>
          <wp:inline distT="0" distB="0" distL="0" distR="0">
            <wp:extent cx="276225" cy="228600"/>
            <wp:effectExtent l="0" t="0" r="9525"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76225" cy="228600"/>
                    </a:xfrm>
                    <a:prstGeom prst="rect">
                      <a:avLst/>
                    </a:prstGeom>
                  </pic:spPr>
                </pic:pic>
              </a:graphicData>
            </a:graphic>
          </wp:inline>
        </w:drawing>
      </w:r>
      <w:r w:rsidRPr="00295061">
        <w:rPr>
          <w:rFonts w:asciiTheme="majorEastAsia" w:eastAsiaTheme="majorEastAsia" w:hAnsiTheme="majorEastAsia" w:hint="eastAsia"/>
          <w:sz w:val="21"/>
          <w:szCs w:val="21"/>
        </w:rPr>
        <w:t>】或在“</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.3</w:t>
      </w:r>
      <w:r w:rsidR="00705E65">
        <w:rPr>
          <w:rFonts w:asciiTheme="majorEastAsia" w:eastAsiaTheme="majorEastAsia" w:hAnsiTheme="majorEastAsia" w:hint="eastAsia"/>
          <w:sz w:val="21"/>
          <w:szCs w:val="21"/>
        </w:rPr>
        <w:t>app配置</w:t>
      </w:r>
      <w:r w:rsidR="002A6EE8">
        <w:rPr>
          <w:rFonts w:asciiTheme="majorEastAsia" w:eastAsiaTheme="majorEastAsia" w:hAnsiTheme="majorEastAsia" w:hint="eastAsia"/>
          <w:sz w:val="21"/>
          <w:szCs w:val="21"/>
        </w:rPr>
        <w:t>信息</w:t>
      </w:r>
      <w:r w:rsidRPr="00295061">
        <w:rPr>
          <w:rFonts w:asciiTheme="majorEastAsia" w:eastAsiaTheme="majorEastAsia" w:hAnsiTheme="majorEastAsia" w:hint="eastAsia"/>
          <w:sz w:val="21"/>
          <w:szCs w:val="21"/>
        </w:rPr>
        <w:t>列表”页面选择多条记录后点【</w:t>
      </w:r>
      <w:r w:rsidR="00705E65">
        <w:rPr>
          <w:noProof/>
        </w:rPr>
        <w:drawing>
          <wp:inline distT="0" distB="0" distL="0" distR="0">
            <wp:extent cx="571500" cy="3810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1500" cy="381000"/>
                    </a:xfrm>
                    <a:prstGeom prst="rect">
                      <a:avLst/>
                    </a:prstGeom>
                  </pic:spPr>
                </pic:pic>
              </a:graphicData>
            </a:graphic>
          </wp:inline>
        </w:drawing>
      </w:r>
      <w:r w:rsidRPr="00295061">
        <w:rPr>
          <w:rFonts w:asciiTheme="majorEastAsia" w:eastAsiaTheme="majorEastAsia" w:hAnsiTheme="majorEastAsia" w:hint="eastAsia"/>
          <w:sz w:val="21"/>
          <w:szCs w:val="21"/>
        </w:rPr>
        <w:t>】</w:t>
      </w:r>
      <w:r w:rsidR="00705E65">
        <w:rPr>
          <w:rFonts w:asciiTheme="majorEastAsia" w:eastAsiaTheme="majorEastAsia" w:hAnsiTheme="majorEastAsia" w:hint="eastAsia"/>
          <w:sz w:val="21"/>
          <w:szCs w:val="21"/>
        </w:rPr>
        <w:t>；</w:t>
      </w:r>
    </w:p>
    <w:p w:rsidR="00680E51" w:rsidRPr="00295061" w:rsidRDefault="00680E51" w:rsidP="00680E5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2）在弹出的删除确认框中点【确定】删除</w:t>
      </w:r>
      <w:r w:rsidR="002A6EE8">
        <w:rPr>
          <w:rFonts w:asciiTheme="majorEastAsia" w:eastAsiaTheme="majorEastAsia" w:hAnsiTheme="majorEastAsia" w:hint="eastAsia"/>
          <w:sz w:val="21"/>
          <w:szCs w:val="21"/>
        </w:rPr>
        <w:t>所选/全部</w:t>
      </w:r>
      <w:r w:rsidR="004B07E7">
        <w:rPr>
          <w:rFonts w:asciiTheme="majorEastAsia" w:eastAsiaTheme="majorEastAsia" w:hAnsiTheme="majorEastAsia" w:hint="eastAsia"/>
          <w:sz w:val="21"/>
          <w:szCs w:val="21"/>
        </w:rPr>
        <w:t>app配置信息</w:t>
      </w:r>
      <w:r w:rsidRPr="00295061">
        <w:rPr>
          <w:rFonts w:asciiTheme="majorEastAsia" w:eastAsiaTheme="majorEastAsia" w:hAnsiTheme="majorEastAsia" w:hint="eastAsia"/>
          <w:sz w:val="21"/>
          <w:szCs w:val="21"/>
        </w:rPr>
        <w:t>成功</w:t>
      </w:r>
      <w:r w:rsidR="00705E65">
        <w:rPr>
          <w:rFonts w:asciiTheme="majorEastAsia" w:eastAsiaTheme="majorEastAsia" w:hAnsiTheme="majorEastAsia" w:hint="eastAsia"/>
          <w:sz w:val="21"/>
          <w:szCs w:val="21"/>
        </w:rPr>
        <w:t>；</w:t>
      </w:r>
    </w:p>
    <w:p w:rsidR="00680E51" w:rsidRPr="00295061" w:rsidRDefault="00680E51" w:rsidP="00680E5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w:t>
      </w:r>
      <w:r w:rsidR="00B578C0">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r w:rsidR="00705E65">
        <w:rPr>
          <w:rFonts w:asciiTheme="majorEastAsia" w:eastAsiaTheme="majorEastAsia" w:hAnsiTheme="majorEastAsia" w:hint="eastAsia"/>
          <w:sz w:val="21"/>
          <w:szCs w:val="21"/>
        </w:rPr>
        <w:t>。</w:t>
      </w:r>
    </w:p>
    <w:p w:rsidR="00680E51" w:rsidRPr="00295061" w:rsidRDefault="00D51FC8" w:rsidP="00A951D0">
      <w:pPr>
        <w:pStyle w:val="3"/>
      </w:pPr>
      <w:bookmarkStart w:id="46" w:name="_Toc391038225"/>
      <w:r>
        <w:rPr>
          <w:rFonts w:hint="eastAsia"/>
        </w:rPr>
        <w:t>2</w:t>
      </w:r>
      <w:r w:rsidR="00680E51" w:rsidRPr="00295061">
        <w:rPr>
          <w:rFonts w:hint="eastAsia"/>
        </w:rPr>
        <w:t>.3.</w:t>
      </w:r>
      <w:r w:rsidR="000611DD">
        <w:rPr>
          <w:rFonts w:hint="eastAsia"/>
        </w:rPr>
        <w:t>4</w:t>
      </w:r>
      <w:r w:rsidR="00680E51" w:rsidRPr="00295061">
        <w:rPr>
          <w:rFonts w:hint="eastAsia"/>
        </w:rPr>
        <w:t>查询</w:t>
      </w:r>
      <w:r w:rsidR="004B07E7">
        <w:rPr>
          <w:rFonts w:hint="eastAsia"/>
        </w:rPr>
        <w:t>app</w:t>
      </w:r>
      <w:r w:rsidR="004B07E7">
        <w:rPr>
          <w:rFonts w:hint="eastAsia"/>
        </w:rPr>
        <w:t>配置信息</w:t>
      </w:r>
      <w:bookmarkEnd w:id="46"/>
    </w:p>
    <w:p w:rsidR="00680E51" w:rsidRPr="00295061" w:rsidRDefault="00680E51" w:rsidP="008848D1">
      <w:pPr>
        <w:ind w:firstLineChars="100" w:firstLine="21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在“</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.3</w:t>
      </w:r>
      <w:r w:rsidR="000611DD">
        <w:rPr>
          <w:rFonts w:asciiTheme="majorEastAsia" w:eastAsiaTheme="majorEastAsia" w:hAnsiTheme="majorEastAsia" w:hint="eastAsia"/>
          <w:sz w:val="21"/>
          <w:szCs w:val="21"/>
        </w:rPr>
        <w:t>app配置</w:t>
      </w:r>
      <w:r w:rsidR="002A6EE8">
        <w:rPr>
          <w:rFonts w:asciiTheme="majorEastAsia" w:eastAsiaTheme="majorEastAsia" w:hAnsiTheme="majorEastAsia" w:hint="eastAsia"/>
          <w:sz w:val="21"/>
          <w:szCs w:val="21"/>
        </w:rPr>
        <w:t>信息</w:t>
      </w:r>
      <w:r w:rsidRPr="00295061">
        <w:rPr>
          <w:rFonts w:asciiTheme="majorEastAsia" w:eastAsiaTheme="majorEastAsia" w:hAnsiTheme="majorEastAsia" w:hint="eastAsia"/>
          <w:sz w:val="21"/>
          <w:szCs w:val="21"/>
        </w:rPr>
        <w:t>列表”输入各项查询条件，点【查询】，页面显示查询结果</w:t>
      </w:r>
      <w:r w:rsidR="00E73AB6">
        <w:rPr>
          <w:rFonts w:asciiTheme="majorEastAsia" w:eastAsiaTheme="majorEastAsia" w:hAnsiTheme="majorEastAsia" w:hint="eastAsia"/>
          <w:sz w:val="21"/>
          <w:szCs w:val="21"/>
        </w:rPr>
        <w:t>。</w:t>
      </w:r>
    </w:p>
    <w:p w:rsidR="00680E51" w:rsidRDefault="00D51FC8" w:rsidP="00A951D0">
      <w:pPr>
        <w:pStyle w:val="2"/>
      </w:pPr>
      <w:bookmarkStart w:id="47" w:name="_2.4_应用评论管理"/>
      <w:bookmarkStart w:id="48" w:name="_Toc391038226"/>
      <w:bookmarkEnd w:id="47"/>
      <w:r>
        <w:rPr>
          <w:rFonts w:hint="eastAsia"/>
        </w:rPr>
        <w:t>2</w:t>
      </w:r>
      <w:r w:rsidR="000611DD">
        <w:rPr>
          <w:rFonts w:hint="eastAsia"/>
        </w:rPr>
        <w:t>.</w:t>
      </w:r>
      <w:r w:rsidR="00F826EC">
        <w:rPr>
          <w:rFonts w:hint="eastAsia"/>
        </w:rPr>
        <w:t xml:space="preserve">4 </w:t>
      </w:r>
      <w:r w:rsidR="000611DD">
        <w:rPr>
          <w:rFonts w:hint="eastAsia"/>
        </w:rPr>
        <w:t>应用评论管理</w:t>
      </w:r>
      <w:bookmarkEnd w:id="48"/>
    </w:p>
    <w:p w:rsidR="003B23D6" w:rsidRPr="00B0161D" w:rsidRDefault="000611DD" w:rsidP="003B23D6">
      <w:pPr>
        <w:rPr>
          <w:rFonts w:asciiTheme="majorEastAsia" w:eastAsiaTheme="majorEastAsia" w:hAnsiTheme="majorEastAsia"/>
          <w:sz w:val="21"/>
          <w:szCs w:val="21"/>
        </w:rPr>
      </w:pPr>
      <w:r>
        <w:rPr>
          <w:rFonts w:hint="eastAsia"/>
        </w:rPr>
        <w:t xml:space="preserve">     </w:t>
      </w:r>
      <w:r w:rsidR="003B23D6" w:rsidRPr="00B0161D">
        <w:rPr>
          <w:rFonts w:asciiTheme="majorEastAsia" w:eastAsiaTheme="majorEastAsia" w:hAnsiTheme="majorEastAsia" w:hint="eastAsia"/>
          <w:sz w:val="21"/>
          <w:szCs w:val="21"/>
        </w:rPr>
        <w:t xml:space="preserve">  </w:t>
      </w:r>
      <w:r w:rsidR="00041220">
        <w:rPr>
          <w:rFonts w:asciiTheme="majorEastAsia" w:eastAsiaTheme="majorEastAsia" w:hAnsiTheme="majorEastAsia" w:hint="eastAsia"/>
          <w:sz w:val="21"/>
          <w:szCs w:val="21"/>
        </w:rPr>
        <w:t>应用评论管理</w:t>
      </w:r>
      <w:r w:rsidR="00F826EC">
        <w:rPr>
          <w:rFonts w:asciiTheme="majorEastAsia" w:eastAsiaTheme="majorEastAsia" w:hAnsiTheme="majorEastAsia" w:hint="eastAsia"/>
          <w:sz w:val="21"/>
          <w:szCs w:val="21"/>
        </w:rPr>
        <w:t>统计</w:t>
      </w:r>
      <w:r w:rsidR="002A6EE8">
        <w:rPr>
          <w:rFonts w:asciiTheme="majorEastAsia" w:eastAsiaTheme="majorEastAsia" w:hAnsiTheme="majorEastAsia" w:hint="eastAsia"/>
          <w:sz w:val="21"/>
          <w:szCs w:val="21"/>
        </w:rPr>
        <w:t>zApp</w:t>
      </w:r>
      <w:r w:rsidR="00F826EC">
        <w:rPr>
          <w:rFonts w:asciiTheme="majorEastAsia" w:eastAsiaTheme="majorEastAsia" w:hAnsiTheme="majorEastAsia" w:hint="eastAsia"/>
          <w:sz w:val="21"/>
          <w:szCs w:val="21"/>
        </w:rPr>
        <w:t>客户端对应用评论的</w:t>
      </w:r>
      <w:r w:rsidR="00E73AB6">
        <w:rPr>
          <w:rFonts w:asciiTheme="majorEastAsia" w:eastAsiaTheme="majorEastAsia" w:hAnsiTheme="majorEastAsia" w:hint="eastAsia"/>
          <w:sz w:val="21"/>
          <w:szCs w:val="21"/>
        </w:rPr>
        <w:t>统计查询、</w:t>
      </w:r>
      <w:r w:rsidR="001036BB">
        <w:rPr>
          <w:rFonts w:asciiTheme="majorEastAsia" w:eastAsiaTheme="majorEastAsia" w:hAnsiTheme="majorEastAsia" w:hint="eastAsia"/>
          <w:sz w:val="21"/>
          <w:szCs w:val="21"/>
        </w:rPr>
        <w:t>修改、</w:t>
      </w:r>
      <w:r w:rsidR="00E73AB6">
        <w:rPr>
          <w:rFonts w:asciiTheme="majorEastAsia" w:eastAsiaTheme="majorEastAsia" w:hAnsiTheme="majorEastAsia" w:hint="eastAsia"/>
          <w:sz w:val="21"/>
          <w:szCs w:val="21"/>
        </w:rPr>
        <w:t>删除</w:t>
      </w:r>
      <w:r w:rsidR="003B23D6" w:rsidRPr="00B0161D">
        <w:rPr>
          <w:rFonts w:asciiTheme="majorEastAsia" w:eastAsiaTheme="majorEastAsia" w:hAnsiTheme="majorEastAsia" w:hint="eastAsia"/>
          <w:sz w:val="21"/>
          <w:szCs w:val="21"/>
        </w:rPr>
        <w:t>作用</w:t>
      </w:r>
      <w:r w:rsidR="003B23D6" w:rsidRPr="00B0161D">
        <w:rPr>
          <w:rFonts w:asciiTheme="majorEastAsia" w:eastAsiaTheme="majorEastAsia" w:hAnsiTheme="majorEastAsia" w:hint="eastAsia"/>
        </w:rPr>
        <w:t>。</w:t>
      </w:r>
      <w:r w:rsidR="003B23D6" w:rsidRPr="00295061">
        <w:rPr>
          <w:rFonts w:asciiTheme="majorEastAsia" w:eastAsiaTheme="majorEastAsia" w:hAnsiTheme="majorEastAsia" w:hint="eastAsia"/>
          <w:sz w:val="21"/>
          <w:szCs w:val="21"/>
        </w:rPr>
        <w:t>详细操作说明如下：</w:t>
      </w:r>
    </w:p>
    <w:p w:rsidR="003B23D6" w:rsidRDefault="003B23D6" w:rsidP="003B23D6">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点击【</w:t>
      </w:r>
      <w:r>
        <w:rPr>
          <w:rFonts w:asciiTheme="majorEastAsia" w:eastAsiaTheme="majorEastAsia" w:hAnsiTheme="majorEastAsia" w:hint="eastAsia"/>
          <w:sz w:val="21"/>
          <w:szCs w:val="21"/>
        </w:rPr>
        <w:t>应用管理</w:t>
      </w:r>
      <w:r w:rsidRPr="00295061">
        <w:rPr>
          <w:rFonts w:asciiTheme="majorEastAsia" w:eastAsiaTheme="majorEastAsia" w:hAnsiTheme="majorEastAsia" w:hint="eastAsia"/>
          <w:sz w:val="21"/>
          <w:szCs w:val="21"/>
        </w:rPr>
        <w:t>/</w:t>
      </w:r>
      <w:r w:rsidR="00F826EC">
        <w:rPr>
          <w:rFonts w:asciiTheme="majorEastAsia" w:eastAsiaTheme="majorEastAsia" w:hAnsiTheme="majorEastAsia" w:hint="eastAsia"/>
          <w:sz w:val="21"/>
          <w:szCs w:val="21"/>
        </w:rPr>
        <w:t>应用评论管理</w:t>
      </w:r>
      <w:r w:rsidRPr="00295061">
        <w:rPr>
          <w:rFonts w:asciiTheme="majorEastAsia" w:eastAsiaTheme="majorEastAsia" w:hAnsiTheme="majorEastAsia" w:hint="eastAsia"/>
          <w:sz w:val="21"/>
          <w:szCs w:val="21"/>
        </w:rPr>
        <w:t>】，进入</w:t>
      </w:r>
      <w:r w:rsidR="00F826EC">
        <w:rPr>
          <w:rFonts w:asciiTheme="majorEastAsia" w:eastAsiaTheme="majorEastAsia" w:hAnsiTheme="majorEastAsia" w:hint="eastAsia"/>
          <w:sz w:val="21"/>
          <w:szCs w:val="21"/>
        </w:rPr>
        <w:t>应用评论管理</w:t>
      </w:r>
      <w:r w:rsidRPr="00295061">
        <w:rPr>
          <w:rFonts w:asciiTheme="majorEastAsia" w:eastAsiaTheme="majorEastAsia" w:hAnsiTheme="majorEastAsia" w:hint="eastAsia"/>
          <w:sz w:val="21"/>
          <w:szCs w:val="21"/>
        </w:rPr>
        <w:t>列表页面，如图</w:t>
      </w:r>
      <w:r w:rsidR="00D51FC8">
        <w:rPr>
          <w:rFonts w:asciiTheme="majorEastAsia" w:eastAsiaTheme="majorEastAsia" w:hAnsiTheme="majorEastAsia" w:hint="eastAsia"/>
          <w:sz w:val="21"/>
          <w:szCs w:val="21"/>
        </w:rPr>
        <w:t>2</w:t>
      </w:r>
      <w:r w:rsidR="00F826EC">
        <w:rPr>
          <w:rFonts w:asciiTheme="majorEastAsia" w:eastAsiaTheme="majorEastAsia" w:hAnsiTheme="majorEastAsia" w:hint="eastAsia"/>
          <w:sz w:val="21"/>
          <w:szCs w:val="21"/>
        </w:rPr>
        <w:t>.4</w:t>
      </w:r>
      <w:r w:rsidRPr="00295061">
        <w:rPr>
          <w:rFonts w:asciiTheme="majorEastAsia" w:eastAsiaTheme="majorEastAsia" w:hAnsiTheme="majorEastAsia" w:hint="eastAsia"/>
          <w:sz w:val="21"/>
          <w:szCs w:val="21"/>
        </w:rPr>
        <w:t>所示。</w:t>
      </w:r>
    </w:p>
    <w:p w:rsidR="003B23D6" w:rsidRPr="00295061" w:rsidRDefault="00F826EC" w:rsidP="003B23D6">
      <w:pPr>
        <w:pStyle w:val="afc"/>
        <w:rPr>
          <w:rFonts w:asciiTheme="majorEastAsia" w:eastAsiaTheme="majorEastAsia" w:hAnsiTheme="majorEastAsia"/>
          <w:sz w:val="21"/>
          <w:szCs w:val="21"/>
        </w:rPr>
      </w:pPr>
      <w:r>
        <w:rPr>
          <w:noProof/>
        </w:rPr>
        <w:lastRenderedPageBreak/>
        <w:drawing>
          <wp:inline distT="0" distB="0" distL="0" distR="0">
            <wp:extent cx="5274310" cy="2433264"/>
            <wp:effectExtent l="0" t="0" r="2540" b="571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74310" cy="2433264"/>
                    </a:xfrm>
                    <a:prstGeom prst="rect">
                      <a:avLst/>
                    </a:prstGeom>
                  </pic:spPr>
                </pic:pic>
              </a:graphicData>
            </a:graphic>
          </wp:inline>
        </w:drawing>
      </w:r>
    </w:p>
    <w:p w:rsidR="003B23D6" w:rsidRDefault="003B23D6" w:rsidP="003B23D6">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sidR="00D51FC8">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F826EC">
        <w:rPr>
          <w:rFonts w:asciiTheme="majorEastAsia" w:eastAsiaTheme="majorEastAsia" w:hAnsiTheme="majorEastAsia" w:hint="eastAsia"/>
          <w:sz w:val="21"/>
          <w:szCs w:val="21"/>
        </w:rPr>
        <w:t>4</w:t>
      </w:r>
      <w:r>
        <w:rPr>
          <w:rFonts w:asciiTheme="majorEastAsia" w:eastAsiaTheme="majorEastAsia" w:hAnsiTheme="majorEastAsia" w:hint="eastAsia"/>
          <w:sz w:val="21"/>
          <w:szCs w:val="21"/>
        </w:rPr>
        <w:t xml:space="preserve"> </w:t>
      </w:r>
      <w:r w:rsidR="00F826EC">
        <w:rPr>
          <w:rFonts w:asciiTheme="majorEastAsia" w:eastAsiaTheme="majorEastAsia" w:hAnsiTheme="majorEastAsia" w:hint="eastAsia"/>
          <w:sz w:val="21"/>
          <w:szCs w:val="21"/>
        </w:rPr>
        <w:t>应用评论管理</w:t>
      </w:r>
      <w:r w:rsidR="002A6EE8">
        <w:rPr>
          <w:rFonts w:asciiTheme="majorEastAsia" w:eastAsiaTheme="majorEastAsia" w:hAnsiTheme="majorEastAsia" w:hint="eastAsia"/>
          <w:sz w:val="21"/>
          <w:szCs w:val="21"/>
        </w:rPr>
        <w:t>列表</w:t>
      </w:r>
    </w:p>
    <w:p w:rsidR="001036BB" w:rsidRPr="00295061" w:rsidRDefault="001036BB" w:rsidP="001036BB">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1036BB" w:rsidRPr="00295061" w:rsidRDefault="001036BB" w:rsidP="001036BB">
      <w:pPr>
        <w:spacing w:line="360" w:lineRule="auto"/>
        <w:rPr>
          <w:rFonts w:asciiTheme="majorEastAsia" w:eastAsiaTheme="majorEastAsia" w:hAnsiTheme="majorEastAsia"/>
          <w:b/>
          <w:sz w:val="21"/>
          <w:szCs w:val="21"/>
        </w:rPr>
      </w:pPr>
      <w:r w:rsidRPr="00295061">
        <w:rPr>
          <w:rFonts w:asciiTheme="majorEastAsia" w:eastAsiaTheme="majorEastAsia" w:hAnsiTheme="majorEastAsia" w:hint="eastAsia"/>
          <w:noProof/>
          <w:sz w:val="21"/>
          <w:szCs w:val="21"/>
        </w:rPr>
        <w:drawing>
          <wp:inline distT="0" distB="0" distL="0" distR="0">
            <wp:extent cx="190500" cy="190500"/>
            <wp:effectExtent l="0" t="0" r="0" b="0"/>
            <wp:docPr id="243" name="图片 24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Pr>
          <w:rFonts w:asciiTheme="majorEastAsia" w:eastAsiaTheme="majorEastAsia" w:hAnsiTheme="majorEastAsia" w:hint="eastAsia"/>
          <w:b/>
          <w:sz w:val="21"/>
          <w:szCs w:val="21"/>
        </w:rPr>
        <w:t>应用评论列表显示的</w:t>
      </w:r>
      <w:r w:rsidR="002A6EE8">
        <w:rPr>
          <w:rFonts w:asciiTheme="majorEastAsia" w:eastAsiaTheme="majorEastAsia" w:hAnsiTheme="majorEastAsia" w:hint="eastAsia"/>
          <w:b/>
          <w:sz w:val="21"/>
          <w:szCs w:val="21"/>
        </w:rPr>
        <w:t>zApp</w:t>
      </w:r>
      <w:r>
        <w:rPr>
          <w:rFonts w:asciiTheme="majorEastAsia" w:eastAsiaTheme="majorEastAsia" w:hAnsiTheme="majorEastAsia" w:hint="eastAsia"/>
          <w:b/>
          <w:sz w:val="21"/>
          <w:szCs w:val="21"/>
        </w:rPr>
        <w:t>客户端提交的应用评论信息。只能做查询和删除作用，不能在后台增加评论。</w:t>
      </w:r>
    </w:p>
    <w:p w:rsidR="001036BB" w:rsidRPr="00295061" w:rsidRDefault="001036BB" w:rsidP="001036BB">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1036BB" w:rsidRPr="00295061" w:rsidRDefault="001036BB" w:rsidP="00A951D0">
      <w:pPr>
        <w:pStyle w:val="3"/>
      </w:pPr>
      <w:bookmarkStart w:id="49" w:name="_Toc391038227"/>
      <w:r>
        <w:rPr>
          <w:rFonts w:hint="eastAsia"/>
        </w:rPr>
        <w:t>2.4</w:t>
      </w:r>
      <w:r w:rsidRPr="00295061">
        <w:rPr>
          <w:rFonts w:hint="eastAsia"/>
        </w:rPr>
        <w:t>.</w:t>
      </w:r>
      <w:r>
        <w:rPr>
          <w:rFonts w:hint="eastAsia"/>
        </w:rPr>
        <w:t>1</w:t>
      </w:r>
      <w:r w:rsidRPr="00295061">
        <w:rPr>
          <w:rFonts w:hint="eastAsia"/>
        </w:rPr>
        <w:t>修改</w:t>
      </w:r>
      <w:r>
        <w:rPr>
          <w:rFonts w:hint="eastAsia"/>
        </w:rPr>
        <w:t>应用评论</w:t>
      </w:r>
      <w:bookmarkEnd w:id="49"/>
    </w:p>
    <w:p w:rsidR="001036BB" w:rsidRPr="00295061" w:rsidRDefault="001036BB" w:rsidP="001036BB">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2.4应用评论</w:t>
      </w:r>
      <w:r w:rsidR="002A6EE8">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列表”页面任选一条记录</w:t>
      </w:r>
      <w:r w:rsidR="002A6EE8">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点【</w:t>
      </w:r>
      <w:r>
        <w:rPr>
          <w:rFonts w:asciiTheme="majorEastAsia" w:eastAsiaTheme="majorEastAsia" w:hAnsiTheme="majorEastAsia" w:hint="eastAsia"/>
          <w:noProof/>
          <w:sz w:val="21"/>
          <w:szCs w:val="21"/>
        </w:rPr>
        <w:t>编号</w:t>
      </w:r>
      <w:r w:rsidRPr="00295061">
        <w:rPr>
          <w:rFonts w:asciiTheme="majorEastAsia" w:eastAsiaTheme="majorEastAsia" w:hAnsiTheme="majorEastAsia" w:hint="eastAsia"/>
          <w:sz w:val="21"/>
          <w:szCs w:val="21"/>
        </w:rPr>
        <w:t>】</w:t>
      </w:r>
      <w:r w:rsidR="002A6EE8">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进入修改</w:t>
      </w:r>
      <w:r>
        <w:rPr>
          <w:rFonts w:asciiTheme="majorEastAsia" w:eastAsiaTheme="majorEastAsia" w:hAnsiTheme="majorEastAsia" w:hint="eastAsia"/>
          <w:sz w:val="21"/>
          <w:szCs w:val="21"/>
        </w:rPr>
        <w:t>应用评论信息</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4</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1</w:t>
      </w:r>
      <w:r w:rsidRPr="00295061">
        <w:rPr>
          <w:rFonts w:asciiTheme="majorEastAsia" w:eastAsiaTheme="majorEastAsia" w:hAnsiTheme="majorEastAsia" w:hint="eastAsia"/>
          <w:sz w:val="21"/>
          <w:szCs w:val="21"/>
        </w:rPr>
        <w:t>所示。</w:t>
      </w:r>
    </w:p>
    <w:p w:rsidR="001036BB" w:rsidRPr="00705E65" w:rsidRDefault="001036BB" w:rsidP="001036BB">
      <w:pPr>
        <w:pStyle w:val="afc"/>
        <w:rPr>
          <w:rFonts w:asciiTheme="majorEastAsia" w:eastAsiaTheme="majorEastAsia" w:hAnsiTheme="majorEastAsia"/>
          <w:sz w:val="21"/>
          <w:szCs w:val="21"/>
        </w:rPr>
      </w:pPr>
      <w:r>
        <w:rPr>
          <w:noProof/>
        </w:rPr>
        <w:drawing>
          <wp:inline distT="0" distB="0" distL="0" distR="0">
            <wp:extent cx="5274310" cy="1991907"/>
            <wp:effectExtent l="0" t="0" r="2540" b="889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274310" cy="1991907"/>
                    </a:xfrm>
                    <a:prstGeom prst="rect">
                      <a:avLst/>
                    </a:prstGeom>
                  </pic:spPr>
                </pic:pic>
              </a:graphicData>
            </a:graphic>
          </wp:inline>
        </w:drawing>
      </w:r>
    </w:p>
    <w:p w:rsidR="001036BB" w:rsidRPr="00295061" w:rsidRDefault="001036BB" w:rsidP="001036BB">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2A6EE8">
        <w:rPr>
          <w:rFonts w:asciiTheme="majorEastAsia" w:eastAsiaTheme="majorEastAsia" w:hAnsiTheme="majorEastAsia" w:hint="eastAsia"/>
          <w:sz w:val="21"/>
          <w:szCs w:val="21"/>
        </w:rPr>
        <w:t>4</w:t>
      </w:r>
      <w:r w:rsidRPr="00295061">
        <w:rPr>
          <w:rFonts w:asciiTheme="majorEastAsia" w:eastAsiaTheme="majorEastAsia" w:hAnsiTheme="majorEastAsia" w:hint="eastAsia"/>
          <w:sz w:val="21"/>
          <w:szCs w:val="21"/>
        </w:rPr>
        <w:t>.</w:t>
      </w:r>
      <w:r w:rsidR="002A6EE8">
        <w:rPr>
          <w:rFonts w:asciiTheme="majorEastAsia" w:eastAsiaTheme="majorEastAsia" w:hAnsiTheme="majorEastAsia" w:hint="eastAsia"/>
          <w:sz w:val="21"/>
          <w:szCs w:val="21"/>
        </w:rPr>
        <w:t>1</w:t>
      </w:r>
      <w:r w:rsidRPr="00295061">
        <w:rPr>
          <w:rFonts w:asciiTheme="majorEastAsia" w:eastAsiaTheme="majorEastAsia" w:hAnsiTheme="majorEastAsia" w:hint="eastAsia"/>
          <w:sz w:val="21"/>
          <w:szCs w:val="21"/>
        </w:rPr>
        <w:t xml:space="preserve"> 修改</w:t>
      </w:r>
      <w:r>
        <w:rPr>
          <w:rFonts w:asciiTheme="majorEastAsia" w:eastAsiaTheme="majorEastAsia" w:hAnsiTheme="majorEastAsia" w:hint="eastAsia"/>
          <w:sz w:val="21"/>
          <w:szCs w:val="21"/>
        </w:rPr>
        <w:t>应用评论信息</w:t>
      </w:r>
    </w:p>
    <w:p w:rsidR="001036BB" w:rsidRPr="00295061" w:rsidRDefault="001036BB" w:rsidP="001036BB">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2A6EE8">
        <w:rPr>
          <w:rFonts w:asciiTheme="majorEastAsia" w:eastAsiaTheme="majorEastAsia" w:hAnsiTheme="majorEastAsia" w:hint="eastAsia"/>
          <w:sz w:val="21"/>
          <w:szCs w:val="21"/>
        </w:rPr>
        <w:t>4</w:t>
      </w:r>
      <w:r w:rsidRPr="00295061">
        <w:rPr>
          <w:rFonts w:asciiTheme="majorEastAsia" w:eastAsiaTheme="majorEastAsia" w:hAnsiTheme="majorEastAsia" w:hint="eastAsia"/>
          <w:sz w:val="21"/>
          <w:szCs w:val="21"/>
        </w:rPr>
        <w:t>.</w:t>
      </w:r>
      <w:r w:rsidR="002A6EE8">
        <w:rPr>
          <w:rFonts w:asciiTheme="majorEastAsia" w:eastAsiaTheme="majorEastAsia" w:hAnsiTheme="majorEastAsia" w:hint="eastAsia"/>
          <w:sz w:val="21"/>
          <w:szCs w:val="21"/>
        </w:rPr>
        <w:t>1</w:t>
      </w:r>
      <w:r w:rsidRPr="00295061">
        <w:rPr>
          <w:rFonts w:asciiTheme="majorEastAsia" w:eastAsiaTheme="majorEastAsia" w:hAnsiTheme="majorEastAsia" w:hint="eastAsia"/>
          <w:sz w:val="21"/>
          <w:szCs w:val="21"/>
        </w:rPr>
        <w:t>修改</w:t>
      </w:r>
      <w:r w:rsidR="002752CA">
        <w:rPr>
          <w:rFonts w:asciiTheme="majorEastAsia" w:eastAsiaTheme="majorEastAsia" w:hAnsiTheme="majorEastAsia" w:hint="eastAsia"/>
          <w:sz w:val="21"/>
          <w:szCs w:val="21"/>
        </w:rPr>
        <w:t>应用评论</w:t>
      </w:r>
      <w:r>
        <w:rPr>
          <w:rFonts w:asciiTheme="majorEastAsia" w:eastAsiaTheme="majorEastAsia" w:hAnsiTheme="majorEastAsia" w:hint="eastAsia"/>
          <w:sz w:val="21"/>
          <w:szCs w:val="21"/>
        </w:rPr>
        <w:t>信息</w:t>
      </w:r>
      <w:r w:rsidRPr="00295061">
        <w:rPr>
          <w:rFonts w:asciiTheme="majorEastAsia" w:eastAsiaTheme="majorEastAsia" w:hAnsiTheme="majorEastAsia" w:hint="eastAsia"/>
          <w:sz w:val="21"/>
          <w:szCs w:val="21"/>
        </w:rPr>
        <w:t>”页面输入各项参数正确值，点【</w:t>
      </w:r>
      <w:r>
        <w:rPr>
          <w:rFonts w:asciiTheme="majorEastAsia" w:eastAsiaTheme="majorEastAsia" w:hAnsiTheme="majorEastAsia" w:hint="eastAsia"/>
          <w:sz w:val="21"/>
          <w:szCs w:val="21"/>
        </w:rPr>
        <w:t>提交</w:t>
      </w:r>
      <w:r w:rsidRPr="00295061">
        <w:rPr>
          <w:rFonts w:asciiTheme="majorEastAsia" w:eastAsiaTheme="majorEastAsia" w:hAnsiTheme="majorEastAsia" w:hint="eastAsia"/>
          <w:sz w:val="21"/>
          <w:szCs w:val="21"/>
        </w:rPr>
        <w:t>】，提示修改</w:t>
      </w:r>
      <w:r w:rsidR="002752CA">
        <w:rPr>
          <w:rFonts w:asciiTheme="majorEastAsia" w:eastAsiaTheme="majorEastAsia" w:hAnsiTheme="majorEastAsia" w:hint="eastAsia"/>
          <w:sz w:val="21"/>
          <w:szCs w:val="21"/>
        </w:rPr>
        <w:t>应用评论信息</w:t>
      </w:r>
      <w:r w:rsidRPr="00295061">
        <w:rPr>
          <w:rFonts w:asciiTheme="majorEastAsia" w:eastAsiaTheme="majorEastAsia" w:hAnsiTheme="majorEastAsia" w:hint="eastAsia"/>
          <w:sz w:val="21"/>
          <w:szCs w:val="21"/>
        </w:rPr>
        <w:t>成功</w:t>
      </w:r>
      <w:r w:rsidR="002A6EE8">
        <w:rPr>
          <w:rFonts w:asciiTheme="majorEastAsia" w:eastAsiaTheme="majorEastAsia" w:hAnsiTheme="majorEastAsia" w:hint="eastAsia"/>
          <w:sz w:val="21"/>
          <w:szCs w:val="21"/>
        </w:rPr>
        <w:t>；</w:t>
      </w:r>
    </w:p>
    <w:p w:rsidR="001036BB" w:rsidRPr="00295061" w:rsidRDefault="001036BB" w:rsidP="001036BB">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2.1）在“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.2修改</w:t>
      </w:r>
      <w:r w:rsidR="002752CA">
        <w:rPr>
          <w:rFonts w:asciiTheme="majorEastAsia" w:eastAsiaTheme="majorEastAsia" w:hAnsiTheme="majorEastAsia" w:hint="eastAsia"/>
          <w:sz w:val="21"/>
          <w:szCs w:val="21"/>
        </w:rPr>
        <w:t>应用评论</w:t>
      </w:r>
      <w:r>
        <w:rPr>
          <w:rFonts w:asciiTheme="majorEastAsia" w:eastAsiaTheme="majorEastAsia" w:hAnsiTheme="majorEastAsia" w:hint="eastAsia"/>
          <w:sz w:val="21"/>
          <w:szCs w:val="21"/>
        </w:rPr>
        <w:t>信息</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.3</w:t>
      </w:r>
      <w:r w:rsidR="002752CA">
        <w:rPr>
          <w:rFonts w:asciiTheme="majorEastAsia" w:eastAsiaTheme="majorEastAsia" w:hAnsiTheme="majorEastAsia" w:hint="eastAsia"/>
          <w:sz w:val="21"/>
          <w:szCs w:val="21"/>
        </w:rPr>
        <w:t>应用评论</w:t>
      </w:r>
      <w:r w:rsidRPr="00295061">
        <w:rPr>
          <w:rFonts w:asciiTheme="majorEastAsia" w:eastAsiaTheme="majorEastAsia" w:hAnsiTheme="majorEastAsia" w:hint="eastAsia"/>
          <w:sz w:val="21"/>
          <w:szCs w:val="21"/>
        </w:rPr>
        <w:t>列表页面”</w:t>
      </w:r>
      <w:r w:rsidR="002A6EE8">
        <w:rPr>
          <w:rFonts w:asciiTheme="majorEastAsia" w:eastAsiaTheme="majorEastAsia" w:hAnsiTheme="majorEastAsia" w:hint="eastAsia"/>
          <w:sz w:val="21"/>
          <w:szCs w:val="21"/>
        </w:rPr>
        <w:t>，未成功修改应用评论信息</w:t>
      </w:r>
      <w:r w:rsidR="002752CA">
        <w:rPr>
          <w:rFonts w:asciiTheme="majorEastAsia" w:eastAsiaTheme="majorEastAsia" w:hAnsiTheme="majorEastAsia" w:hint="eastAsia"/>
          <w:sz w:val="21"/>
          <w:szCs w:val="21"/>
        </w:rPr>
        <w:t>。</w:t>
      </w:r>
    </w:p>
    <w:p w:rsidR="001036BB" w:rsidRPr="001036BB" w:rsidRDefault="001036BB" w:rsidP="003B23D6">
      <w:pPr>
        <w:jc w:val="center"/>
        <w:rPr>
          <w:rFonts w:asciiTheme="majorEastAsia" w:eastAsiaTheme="majorEastAsia" w:hAnsiTheme="majorEastAsia"/>
          <w:sz w:val="21"/>
          <w:szCs w:val="21"/>
        </w:rPr>
      </w:pPr>
    </w:p>
    <w:p w:rsidR="00E73AB6" w:rsidRPr="00295061" w:rsidRDefault="001036BB" w:rsidP="00A951D0">
      <w:pPr>
        <w:pStyle w:val="3"/>
      </w:pPr>
      <w:bookmarkStart w:id="50" w:name="_Toc391038228"/>
      <w:r>
        <w:rPr>
          <w:rFonts w:hint="eastAsia"/>
        </w:rPr>
        <w:t>2.4.2</w:t>
      </w:r>
      <w:r w:rsidR="00E73AB6">
        <w:rPr>
          <w:rFonts w:hint="eastAsia"/>
        </w:rPr>
        <w:t>查询</w:t>
      </w:r>
      <w:r w:rsidR="002752CA">
        <w:rPr>
          <w:rFonts w:hint="eastAsia"/>
        </w:rPr>
        <w:t>应用评论</w:t>
      </w:r>
      <w:bookmarkEnd w:id="50"/>
    </w:p>
    <w:p w:rsidR="00E73AB6" w:rsidRDefault="00E73AB6" w:rsidP="00E73AB6">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lastRenderedPageBreak/>
        <w:tab/>
      </w:r>
      <w:r w:rsidRPr="00295061">
        <w:rPr>
          <w:rFonts w:asciiTheme="majorEastAsia" w:eastAsiaTheme="majorEastAsia" w:hAnsiTheme="majorEastAsia" w:hint="eastAsia"/>
          <w:sz w:val="21"/>
          <w:szCs w:val="21"/>
        </w:rPr>
        <w:tab/>
        <w:t>1）在“</w:t>
      </w:r>
      <w:r w:rsidR="00D51FC8">
        <w:rPr>
          <w:rFonts w:asciiTheme="majorEastAsia" w:eastAsiaTheme="majorEastAsia" w:hAnsiTheme="majorEastAsia" w:hint="eastAsia"/>
          <w:sz w:val="21"/>
          <w:szCs w:val="21"/>
        </w:rPr>
        <w:t>2.</w:t>
      </w:r>
      <w:r w:rsidR="001036BB">
        <w:rPr>
          <w:rFonts w:asciiTheme="majorEastAsia" w:eastAsiaTheme="majorEastAsia" w:hAnsiTheme="majorEastAsia" w:hint="eastAsia"/>
          <w:sz w:val="21"/>
          <w:szCs w:val="21"/>
        </w:rPr>
        <w:t>4</w:t>
      </w:r>
      <w:r w:rsidR="002D207D">
        <w:rPr>
          <w:rFonts w:asciiTheme="majorEastAsia" w:eastAsiaTheme="majorEastAsia" w:hAnsiTheme="majorEastAsia" w:hint="eastAsia"/>
          <w:sz w:val="21"/>
          <w:szCs w:val="21"/>
        </w:rPr>
        <w:t>应用评论</w:t>
      </w:r>
      <w:r w:rsidR="002A6EE8">
        <w:rPr>
          <w:rFonts w:asciiTheme="majorEastAsia" w:eastAsiaTheme="majorEastAsia" w:hAnsiTheme="majorEastAsia" w:hint="eastAsia"/>
          <w:sz w:val="21"/>
          <w:szCs w:val="21"/>
        </w:rPr>
        <w:t>管理</w:t>
      </w:r>
      <w:r w:rsidR="002D207D">
        <w:rPr>
          <w:rFonts w:asciiTheme="majorEastAsia" w:eastAsiaTheme="majorEastAsia" w:hAnsiTheme="majorEastAsia" w:hint="eastAsia"/>
          <w:sz w:val="21"/>
          <w:szCs w:val="21"/>
        </w:rPr>
        <w:t>列表</w:t>
      </w:r>
      <w:r w:rsidRPr="00295061">
        <w:rPr>
          <w:rFonts w:asciiTheme="majorEastAsia" w:eastAsiaTheme="majorEastAsia" w:hAnsiTheme="majorEastAsia" w:hint="eastAsia"/>
          <w:sz w:val="21"/>
          <w:szCs w:val="21"/>
        </w:rPr>
        <w:t>”页面，在查询栏输入</w:t>
      </w:r>
      <w:r w:rsidR="002D207D">
        <w:rPr>
          <w:rFonts w:asciiTheme="majorEastAsia" w:eastAsiaTheme="majorEastAsia" w:hAnsiTheme="majorEastAsia" w:hint="eastAsia"/>
          <w:sz w:val="21"/>
          <w:szCs w:val="21"/>
        </w:rPr>
        <w:t>名</w:t>
      </w:r>
      <w:r w:rsidRPr="00295061">
        <w:rPr>
          <w:rFonts w:asciiTheme="majorEastAsia" w:eastAsiaTheme="majorEastAsia" w:hAnsiTheme="majorEastAsia" w:hint="eastAsia"/>
          <w:sz w:val="21"/>
          <w:szCs w:val="21"/>
        </w:rPr>
        <w:t>，点击【</w:t>
      </w:r>
      <w:r w:rsidRPr="00295061">
        <w:rPr>
          <w:rFonts w:asciiTheme="majorEastAsia" w:eastAsiaTheme="majorEastAsia" w:hAnsiTheme="majorEastAsia"/>
          <w:noProof/>
          <w:sz w:val="21"/>
          <w:szCs w:val="21"/>
        </w:rPr>
        <w:drawing>
          <wp:inline distT="0" distB="0" distL="0" distR="0">
            <wp:extent cx="495300" cy="276225"/>
            <wp:effectExtent l="0" t="0" r="0"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5300" cy="276225"/>
                    </a:xfrm>
                    <a:prstGeom prst="rect">
                      <a:avLst/>
                    </a:prstGeom>
                  </pic:spPr>
                </pic:pic>
              </a:graphicData>
            </a:graphic>
          </wp:inline>
        </w:drawing>
      </w:r>
      <w:r w:rsidRPr="00295061">
        <w:rPr>
          <w:rFonts w:asciiTheme="majorEastAsia" w:eastAsiaTheme="majorEastAsia" w:hAnsiTheme="majorEastAsia" w:hint="eastAsia"/>
          <w:sz w:val="21"/>
          <w:szCs w:val="21"/>
        </w:rPr>
        <w:t>】，查询相对应的</w:t>
      </w:r>
      <w:r w:rsidR="002D207D">
        <w:rPr>
          <w:rFonts w:asciiTheme="majorEastAsia" w:eastAsiaTheme="majorEastAsia" w:hAnsiTheme="majorEastAsia" w:hint="eastAsia"/>
          <w:sz w:val="21"/>
          <w:szCs w:val="21"/>
        </w:rPr>
        <w:t>应用评论</w:t>
      </w:r>
      <w:r w:rsidRPr="00295061">
        <w:rPr>
          <w:rFonts w:asciiTheme="majorEastAsia" w:eastAsiaTheme="majorEastAsia" w:hAnsiTheme="majorEastAsia" w:hint="eastAsia"/>
          <w:sz w:val="21"/>
          <w:szCs w:val="21"/>
        </w:rPr>
        <w:t>信息。</w:t>
      </w:r>
    </w:p>
    <w:p w:rsidR="002D207D" w:rsidRPr="00295061" w:rsidRDefault="002D207D" w:rsidP="00A951D0">
      <w:pPr>
        <w:pStyle w:val="3"/>
      </w:pPr>
      <w:bookmarkStart w:id="51" w:name="_Toc391038229"/>
      <w:r>
        <w:rPr>
          <w:rFonts w:hint="eastAsia"/>
        </w:rPr>
        <w:t>2</w:t>
      </w:r>
      <w:r w:rsidRPr="00295061">
        <w:rPr>
          <w:rFonts w:hint="eastAsia"/>
        </w:rPr>
        <w:t>.</w:t>
      </w:r>
      <w:r>
        <w:rPr>
          <w:rFonts w:hint="eastAsia"/>
        </w:rPr>
        <w:t>4</w:t>
      </w:r>
      <w:r w:rsidRPr="00295061">
        <w:rPr>
          <w:rFonts w:hint="eastAsia"/>
        </w:rPr>
        <w:t>.3</w:t>
      </w:r>
      <w:r w:rsidRPr="00295061">
        <w:rPr>
          <w:rFonts w:hint="eastAsia"/>
        </w:rPr>
        <w:t>删除</w:t>
      </w:r>
      <w:r>
        <w:rPr>
          <w:rFonts w:hint="eastAsia"/>
        </w:rPr>
        <w:t>应用评论信息</w:t>
      </w:r>
      <w:bookmarkEnd w:id="51"/>
    </w:p>
    <w:p w:rsidR="002D207D" w:rsidRPr="00295061" w:rsidRDefault="002D207D" w:rsidP="002D207D">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4应用评论</w:t>
      </w:r>
      <w:r w:rsidR="002A6EE8">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列表”页面任选一条记录点【</w:t>
      </w:r>
      <w:r>
        <w:rPr>
          <w:noProof/>
        </w:rPr>
        <w:drawing>
          <wp:inline distT="0" distB="0" distL="0" distR="0">
            <wp:extent cx="276225" cy="228600"/>
            <wp:effectExtent l="0" t="0" r="9525"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76225" cy="228600"/>
                    </a:xfrm>
                    <a:prstGeom prst="rect">
                      <a:avLst/>
                    </a:prstGeom>
                  </pic:spPr>
                </pic:pic>
              </a:graphicData>
            </a:graphic>
          </wp:inline>
        </w:drawing>
      </w:r>
      <w:r>
        <w:rPr>
          <w:rFonts w:asciiTheme="majorEastAsia" w:eastAsiaTheme="majorEastAsia" w:hAnsiTheme="majorEastAsia" w:hint="eastAsia"/>
          <w:sz w:val="21"/>
          <w:szCs w:val="21"/>
        </w:rPr>
        <w:t>】或在列表</w:t>
      </w:r>
      <w:r w:rsidRPr="00295061">
        <w:rPr>
          <w:rFonts w:asciiTheme="majorEastAsia" w:eastAsiaTheme="majorEastAsia" w:hAnsiTheme="majorEastAsia" w:hint="eastAsia"/>
          <w:sz w:val="21"/>
          <w:szCs w:val="21"/>
        </w:rPr>
        <w:t>页面选择多条记录后点【</w:t>
      </w:r>
      <w:r>
        <w:rPr>
          <w:noProof/>
        </w:rPr>
        <w:drawing>
          <wp:inline distT="0" distB="0" distL="0" distR="0">
            <wp:extent cx="571500" cy="381000"/>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1500" cy="381000"/>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w:t>
      </w:r>
    </w:p>
    <w:p w:rsidR="002D207D" w:rsidRPr="00295061" w:rsidRDefault="002D207D" w:rsidP="002D207D">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2）在弹出的删除确认框中点【确定】删除</w:t>
      </w:r>
      <w:r w:rsidR="002A6EE8">
        <w:rPr>
          <w:rFonts w:asciiTheme="majorEastAsia" w:eastAsiaTheme="majorEastAsia" w:hAnsiTheme="majorEastAsia" w:hint="eastAsia"/>
          <w:sz w:val="21"/>
          <w:szCs w:val="21"/>
        </w:rPr>
        <w:t>所选/全部</w:t>
      </w:r>
      <w:r>
        <w:rPr>
          <w:rFonts w:asciiTheme="majorEastAsia" w:eastAsiaTheme="majorEastAsia" w:hAnsiTheme="majorEastAsia" w:hint="eastAsia"/>
          <w:sz w:val="21"/>
          <w:szCs w:val="21"/>
        </w:rPr>
        <w:t>应用评论信息</w:t>
      </w:r>
      <w:r w:rsidRPr="00295061">
        <w:rPr>
          <w:rFonts w:asciiTheme="majorEastAsia" w:eastAsiaTheme="majorEastAsia" w:hAnsiTheme="majorEastAsia" w:hint="eastAsia"/>
          <w:sz w:val="21"/>
          <w:szCs w:val="21"/>
        </w:rPr>
        <w:t>成功</w:t>
      </w:r>
      <w:r>
        <w:rPr>
          <w:rFonts w:asciiTheme="majorEastAsia" w:eastAsiaTheme="majorEastAsia" w:hAnsiTheme="majorEastAsia" w:hint="eastAsia"/>
          <w:sz w:val="21"/>
          <w:szCs w:val="21"/>
        </w:rPr>
        <w:t>；</w:t>
      </w:r>
    </w:p>
    <w:p w:rsidR="002D207D" w:rsidRPr="00295061" w:rsidRDefault="002D207D" w:rsidP="002D207D">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w:t>
      </w:r>
      <w:r w:rsidR="00B578C0">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r>
        <w:rPr>
          <w:rFonts w:asciiTheme="majorEastAsia" w:eastAsiaTheme="majorEastAsia" w:hAnsiTheme="majorEastAsia" w:hint="eastAsia"/>
          <w:sz w:val="21"/>
          <w:szCs w:val="21"/>
        </w:rPr>
        <w:t>。</w:t>
      </w:r>
    </w:p>
    <w:p w:rsidR="002D207D" w:rsidRPr="002D207D" w:rsidRDefault="002D207D" w:rsidP="00E73AB6">
      <w:pPr>
        <w:pStyle w:val="afc"/>
        <w:ind w:left="315" w:hangingChars="150" w:hanging="315"/>
        <w:rPr>
          <w:rFonts w:asciiTheme="majorEastAsia" w:eastAsiaTheme="majorEastAsia" w:hAnsiTheme="majorEastAsia"/>
          <w:sz w:val="21"/>
          <w:szCs w:val="21"/>
        </w:rPr>
      </w:pPr>
    </w:p>
    <w:p w:rsidR="002D207D" w:rsidRPr="002D207D" w:rsidRDefault="002D207D" w:rsidP="00A951D0">
      <w:pPr>
        <w:pStyle w:val="2"/>
      </w:pPr>
      <w:bookmarkStart w:id="52" w:name="_Toc391038230"/>
      <w:r w:rsidRPr="002D207D">
        <w:rPr>
          <w:rFonts w:hint="eastAsia"/>
        </w:rPr>
        <w:t xml:space="preserve">2.5 </w:t>
      </w:r>
      <w:r w:rsidRPr="002D207D">
        <w:rPr>
          <w:rFonts w:hint="eastAsia"/>
        </w:rPr>
        <w:t>资源分类管理</w:t>
      </w:r>
      <w:bookmarkEnd w:id="52"/>
    </w:p>
    <w:p w:rsidR="002D207D" w:rsidRPr="00295061" w:rsidRDefault="002D207D" w:rsidP="002D207D">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w:t>
      </w:r>
      <w:r w:rsidR="00D560CE">
        <w:rPr>
          <w:rFonts w:asciiTheme="majorEastAsia" w:eastAsiaTheme="majorEastAsia" w:hAnsiTheme="majorEastAsia" w:hint="eastAsia"/>
          <w:sz w:val="21"/>
          <w:szCs w:val="21"/>
        </w:rPr>
        <w:t>主要功能支持新增、修改、删除</w:t>
      </w:r>
      <w:r w:rsidRPr="00295061">
        <w:rPr>
          <w:rFonts w:asciiTheme="majorEastAsia" w:eastAsiaTheme="majorEastAsia" w:hAnsiTheme="majorEastAsia" w:hint="eastAsia"/>
          <w:sz w:val="21"/>
          <w:szCs w:val="21"/>
        </w:rPr>
        <w:t>、查询</w:t>
      </w:r>
      <w:r>
        <w:rPr>
          <w:rFonts w:asciiTheme="majorEastAsia" w:eastAsiaTheme="majorEastAsia" w:hAnsiTheme="majorEastAsia" w:hint="eastAsia"/>
          <w:sz w:val="21"/>
          <w:szCs w:val="21"/>
        </w:rPr>
        <w:t>、排序</w:t>
      </w:r>
      <w:r w:rsidRPr="00295061">
        <w:rPr>
          <w:rFonts w:asciiTheme="majorEastAsia" w:eastAsiaTheme="majorEastAsia" w:hAnsiTheme="majorEastAsia" w:hint="eastAsia"/>
          <w:sz w:val="21"/>
          <w:szCs w:val="21"/>
        </w:rPr>
        <w:t>作用。详细操作说明如下：</w:t>
      </w:r>
    </w:p>
    <w:p w:rsidR="002D207D" w:rsidRPr="00295061" w:rsidRDefault="002D207D" w:rsidP="002D207D">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点击【应用管理</w:t>
      </w:r>
      <w:r w:rsidRPr="00295061">
        <w:rPr>
          <w:rFonts w:asciiTheme="majorEastAsia" w:eastAsiaTheme="majorEastAsia" w:hAnsiTheme="majorEastAsia"/>
          <w:sz w:val="21"/>
          <w:szCs w:val="21"/>
        </w:rPr>
        <w:t>/</w:t>
      </w:r>
      <w:r w:rsidR="00F30473">
        <w:rPr>
          <w:rFonts w:asciiTheme="majorEastAsia" w:eastAsiaTheme="majorEastAsia" w:hAnsiTheme="majorEastAsia" w:hint="eastAsia"/>
          <w:sz w:val="21"/>
          <w:szCs w:val="21"/>
        </w:rPr>
        <w:t>资源分类管理</w:t>
      </w:r>
      <w:r w:rsidRPr="00295061">
        <w:rPr>
          <w:rFonts w:asciiTheme="majorEastAsia" w:eastAsiaTheme="majorEastAsia" w:hAnsiTheme="majorEastAsia" w:hint="eastAsia"/>
          <w:sz w:val="21"/>
          <w:szCs w:val="21"/>
        </w:rPr>
        <w:t>】，进入</w:t>
      </w:r>
      <w:r w:rsidR="00F30473">
        <w:rPr>
          <w:rFonts w:asciiTheme="majorEastAsia" w:eastAsiaTheme="majorEastAsia" w:hAnsiTheme="majorEastAsia" w:hint="eastAsia"/>
          <w:sz w:val="21"/>
          <w:szCs w:val="21"/>
        </w:rPr>
        <w:t>资源分类管理</w:t>
      </w:r>
      <w:r w:rsidRPr="00295061">
        <w:rPr>
          <w:rFonts w:asciiTheme="majorEastAsia" w:eastAsiaTheme="majorEastAsia" w:hAnsiTheme="majorEastAsia" w:hint="eastAsia"/>
          <w:sz w:val="21"/>
          <w:szCs w:val="21"/>
        </w:rPr>
        <w:t>列表页面，如图</w:t>
      </w:r>
      <w:r>
        <w:rPr>
          <w:rFonts w:asciiTheme="majorEastAsia" w:eastAsiaTheme="majorEastAsia" w:hAnsiTheme="majorEastAsia" w:hint="eastAsia"/>
          <w:sz w:val="21"/>
          <w:szCs w:val="21"/>
        </w:rPr>
        <w:t>2.</w:t>
      </w:r>
      <w:r w:rsidR="00F30473">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所示。</w:t>
      </w:r>
    </w:p>
    <w:p w:rsidR="002D207D" w:rsidRPr="00295061" w:rsidRDefault="00F30473" w:rsidP="002D207D">
      <w:pPr>
        <w:rPr>
          <w:rFonts w:asciiTheme="majorEastAsia" w:eastAsiaTheme="majorEastAsia" w:hAnsiTheme="majorEastAsia"/>
          <w:sz w:val="21"/>
          <w:szCs w:val="21"/>
        </w:rPr>
      </w:pPr>
      <w:r>
        <w:rPr>
          <w:noProof/>
        </w:rPr>
        <w:drawing>
          <wp:inline distT="0" distB="0" distL="0" distR="0">
            <wp:extent cx="5274310" cy="2627998"/>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274310" cy="2627998"/>
                    </a:xfrm>
                    <a:prstGeom prst="rect">
                      <a:avLst/>
                    </a:prstGeom>
                  </pic:spPr>
                </pic:pic>
              </a:graphicData>
            </a:graphic>
          </wp:inline>
        </w:drawing>
      </w:r>
    </w:p>
    <w:p w:rsidR="002D207D" w:rsidRPr="00295061" w:rsidRDefault="002D207D" w:rsidP="002D207D">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2.</w:t>
      </w:r>
      <w:r w:rsidR="00903C8D">
        <w:rPr>
          <w:rFonts w:asciiTheme="majorEastAsia" w:eastAsiaTheme="majorEastAsia" w:hAnsiTheme="majorEastAsia" w:hint="eastAsia"/>
          <w:sz w:val="21"/>
          <w:szCs w:val="21"/>
        </w:rPr>
        <w:t>5资源分类</w:t>
      </w:r>
      <w:r w:rsidR="00E65DF7">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w:t>
      </w:r>
    </w:p>
    <w:p w:rsidR="002D207D" w:rsidRPr="00295061" w:rsidRDefault="002D207D" w:rsidP="00A951D0">
      <w:pPr>
        <w:pStyle w:val="3"/>
      </w:pPr>
      <w:bookmarkStart w:id="53" w:name="_Toc391038231"/>
      <w:r>
        <w:rPr>
          <w:rFonts w:hint="eastAsia"/>
        </w:rPr>
        <w:t>2</w:t>
      </w:r>
      <w:r w:rsidRPr="00295061">
        <w:rPr>
          <w:rFonts w:hint="eastAsia"/>
        </w:rPr>
        <w:t>.</w:t>
      </w:r>
      <w:r w:rsidR="00903C8D">
        <w:rPr>
          <w:rFonts w:hint="eastAsia"/>
        </w:rPr>
        <w:t>5</w:t>
      </w:r>
      <w:r>
        <w:rPr>
          <w:rFonts w:hint="eastAsia"/>
        </w:rPr>
        <w:t>.1</w:t>
      </w:r>
      <w:r w:rsidRPr="002847A3">
        <w:rPr>
          <w:rFonts w:hint="eastAsia"/>
          <w:highlight w:val="darkMagenta"/>
        </w:rPr>
        <w:t>新增</w:t>
      </w:r>
      <w:r w:rsidR="00903C8D" w:rsidRPr="002847A3">
        <w:rPr>
          <w:rFonts w:hint="eastAsia"/>
          <w:highlight w:val="darkMagenta"/>
        </w:rPr>
        <w:t>资源</w:t>
      </w:r>
      <w:r w:rsidR="00BD496D" w:rsidRPr="002847A3">
        <w:rPr>
          <w:rFonts w:hint="eastAsia"/>
          <w:highlight w:val="darkMagenta"/>
        </w:rPr>
        <w:t>分类</w:t>
      </w:r>
      <w:bookmarkEnd w:id="53"/>
    </w:p>
    <w:p w:rsidR="002D207D" w:rsidRPr="00295061" w:rsidRDefault="002D207D" w:rsidP="002D207D">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2.</w:t>
      </w:r>
      <w:r w:rsidR="00903C8D">
        <w:rPr>
          <w:rFonts w:asciiTheme="majorEastAsia" w:eastAsiaTheme="majorEastAsia" w:hAnsiTheme="majorEastAsia" w:hint="eastAsia"/>
          <w:sz w:val="21"/>
          <w:szCs w:val="21"/>
        </w:rPr>
        <w:t>5</w:t>
      </w:r>
      <w:r w:rsidR="002B68A0">
        <w:rPr>
          <w:rFonts w:asciiTheme="majorEastAsia" w:eastAsiaTheme="majorEastAsia" w:hAnsiTheme="majorEastAsia" w:hint="eastAsia"/>
          <w:sz w:val="21"/>
          <w:szCs w:val="21"/>
        </w:rPr>
        <w:t>资源分类</w:t>
      </w:r>
      <w:r w:rsidR="00E65DF7">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列表”页面点【</w:t>
      </w:r>
      <w:r w:rsidR="00903C8D">
        <w:rPr>
          <w:noProof/>
        </w:rPr>
        <w:drawing>
          <wp:inline distT="0" distB="0" distL="0" distR="0">
            <wp:extent cx="1028700" cy="2857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1028700" cy="285750"/>
                    </a:xfrm>
                    <a:prstGeom prst="rect">
                      <a:avLst/>
                    </a:prstGeom>
                  </pic:spPr>
                </pic:pic>
              </a:graphicData>
            </a:graphic>
          </wp:inline>
        </w:drawing>
      </w:r>
      <w:r w:rsidRPr="00295061">
        <w:rPr>
          <w:rFonts w:asciiTheme="majorEastAsia" w:eastAsiaTheme="majorEastAsia" w:hAnsiTheme="majorEastAsia" w:hint="eastAsia"/>
          <w:sz w:val="21"/>
          <w:szCs w:val="21"/>
        </w:rPr>
        <w:t>】进入</w:t>
      </w:r>
      <w:r w:rsidR="00E65DF7">
        <w:rPr>
          <w:rFonts w:asciiTheme="majorEastAsia" w:eastAsiaTheme="majorEastAsia" w:hAnsiTheme="majorEastAsia" w:hint="eastAsia"/>
          <w:sz w:val="21"/>
          <w:szCs w:val="21"/>
        </w:rPr>
        <w:t>新增资源</w:t>
      </w:r>
      <w:r w:rsidR="00903C8D">
        <w:rPr>
          <w:rFonts w:asciiTheme="majorEastAsia" w:eastAsiaTheme="majorEastAsia" w:hAnsiTheme="majorEastAsia" w:hint="eastAsia"/>
          <w:sz w:val="21"/>
          <w:szCs w:val="21"/>
        </w:rPr>
        <w:t>分类</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903C8D">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.1所示。</w:t>
      </w:r>
    </w:p>
    <w:p w:rsidR="002D207D" w:rsidRPr="00295061" w:rsidRDefault="00903C8D" w:rsidP="002D207D">
      <w:pPr>
        <w:pStyle w:val="afc"/>
        <w:rPr>
          <w:rFonts w:asciiTheme="majorEastAsia" w:eastAsiaTheme="majorEastAsia" w:hAnsiTheme="majorEastAsia"/>
          <w:sz w:val="21"/>
          <w:szCs w:val="21"/>
        </w:rPr>
      </w:pPr>
      <w:r>
        <w:rPr>
          <w:noProof/>
        </w:rPr>
        <w:lastRenderedPageBreak/>
        <w:drawing>
          <wp:inline distT="0" distB="0" distL="0" distR="0">
            <wp:extent cx="5274310" cy="3239061"/>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274310" cy="3239061"/>
                    </a:xfrm>
                    <a:prstGeom prst="rect">
                      <a:avLst/>
                    </a:prstGeom>
                  </pic:spPr>
                </pic:pic>
              </a:graphicData>
            </a:graphic>
          </wp:inline>
        </w:drawing>
      </w:r>
    </w:p>
    <w:p w:rsidR="002D207D" w:rsidRPr="00295061" w:rsidRDefault="002D207D" w:rsidP="002D207D">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903C8D">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 xml:space="preserve">.1 </w:t>
      </w:r>
      <w:r w:rsidR="00903C8D">
        <w:rPr>
          <w:rFonts w:asciiTheme="majorEastAsia" w:eastAsiaTheme="majorEastAsia" w:hAnsiTheme="majorEastAsia" w:hint="eastAsia"/>
          <w:sz w:val="21"/>
          <w:szCs w:val="21"/>
        </w:rPr>
        <w:t>新增资源</w:t>
      </w:r>
      <w:r w:rsidR="00E65DF7">
        <w:rPr>
          <w:rFonts w:asciiTheme="majorEastAsia" w:eastAsiaTheme="majorEastAsia" w:hAnsiTheme="majorEastAsia" w:hint="eastAsia"/>
          <w:sz w:val="21"/>
          <w:szCs w:val="21"/>
        </w:rPr>
        <w:t>分类</w:t>
      </w:r>
    </w:p>
    <w:p w:rsidR="002D207D" w:rsidRPr="00295061" w:rsidRDefault="002D207D" w:rsidP="002D207D">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331DFD">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.1新</w:t>
      </w:r>
      <w:r w:rsidR="00331DFD">
        <w:rPr>
          <w:rFonts w:asciiTheme="majorEastAsia" w:eastAsiaTheme="majorEastAsia" w:hAnsiTheme="majorEastAsia" w:hint="eastAsia"/>
          <w:sz w:val="21"/>
          <w:szCs w:val="21"/>
        </w:rPr>
        <w:t>增资源</w:t>
      </w:r>
      <w:r w:rsidR="00E65DF7">
        <w:rPr>
          <w:rFonts w:asciiTheme="majorEastAsia" w:eastAsiaTheme="majorEastAsia" w:hAnsiTheme="majorEastAsia" w:hint="eastAsia"/>
          <w:sz w:val="21"/>
          <w:szCs w:val="21"/>
        </w:rPr>
        <w:t>分类</w:t>
      </w:r>
      <w:r w:rsidRPr="00295061">
        <w:rPr>
          <w:rFonts w:asciiTheme="majorEastAsia" w:eastAsiaTheme="majorEastAsia" w:hAnsiTheme="majorEastAsia" w:hint="eastAsia"/>
          <w:sz w:val="21"/>
          <w:szCs w:val="21"/>
        </w:rPr>
        <w:t>”页面输入各项参数正确值，点【确定】，提示新增</w:t>
      </w:r>
      <w:r w:rsidR="00331DFD">
        <w:rPr>
          <w:rFonts w:asciiTheme="majorEastAsia" w:eastAsiaTheme="majorEastAsia" w:hAnsiTheme="majorEastAsia" w:hint="eastAsia"/>
          <w:sz w:val="21"/>
          <w:szCs w:val="21"/>
        </w:rPr>
        <w:t>资源</w:t>
      </w:r>
      <w:r w:rsidRPr="00295061">
        <w:rPr>
          <w:rFonts w:asciiTheme="majorEastAsia" w:eastAsiaTheme="majorEastAsia" w:hAnsiTheme="majorEastAsia" w:hint="eastAsia"/>
          <w:sz w:val="21"/>
          <w:szCs w:val="21"/>
        </w:rPr>
        <w:t>成功。</w:t>
      </w:r>
    </w:p>
    <w:p w:rsidR="002D207D" w:rsidRPr="00295061" w:rsidRDefault="002D207D" w:rsidP="002D207D">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sidR="00331DFD">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331DFD">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.1新增</w:t>
      </w:r>
      <w:r w:rsidR="002B68A0">
        <w:rPr>
          <w:rFonts w:asciiTheme="majorEastAsia" w:eastAsiaTheme="majorEastAsia" w:hAnsiTheme="majorEastAsia" w:hint="eastAsia"/>
          <w:sz w:val="21"/>
          <w:szCs w:val="21"/>
        </w:rPr>
        <w:t>资源</w:t>
      </w:r>
      <w:r w:rsidR="00E65DF7">
        <w:rPr>
          <w:rFonts w:asciiTheme="majorEastAsia" w:eastAsiaTheme="majorEastAsia" w:hAnsiTheme="majorEastAsia" w:hint="eastAsia"/>
          <w:sz w:val="21"/>
          <w:szCs w:val="21"/>
        </w:rPr>
        <w:t>分类</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2.1</w:t>
      </w:r>
      <w:r w:rsidR="002B68A0">
        <w:rPr>
          <w:rFonts w:asciiTheme="majorEastAsia" w:eastAsiaTheme="majorEastAsia" w:hAnsiTheme="majorEastAsia" w:hint="eastAsia"/>
          <w:sz w:val="21"/>
          <w:szCs w:val="21"/>
        </w:rPr>
        <w:t>资源分类</w:t>
      </w:r>
      <w:r w:rsidRPr="00295061">
        <w:rPr>
          <w:rFonts w:asciiTheme="majorEastAsia" w:eastAsiaTheme="majorEastAsia" w:hAnsiTheme="majorEastAsia" w:hint="eastAsia"/>
          <w:sz w:val="21"/>
          <w:szCs w:val="21"/>
        </w:rPr>
        <w:t>列表页面”</w:t>
      </w:r>
      <w:r w:rsidR="00E65DF7">
        <w:rPr>
          <w:rFonts w:asciiTheme="majorEastAsia" w:eastAsiaTheme="majorEastAsia" w:hAnsiTheme="majorEastAsia" w:hint="eastAsia"/>
          <w:sz w:val="21"/>
          <w:szCs w:val="21"/>
        </w:rPr>
        <w:t>，未成功新增资源</w:t>
      </w:r>
      <w:r w:rsidRPr="00295061">
        <w:rPr>
          <w:rFonts w:asciiTheme="majorEastAsia" w:eastAsiaTheme="majorEastAsia" w:hAnsiTheme="majorEastAsia" w:hint="eastAsia"/>
          <w:sz w:val="21"/>
          <w:szCs w:val="21"/>
        </w:rPr>
        <w:t>。</w:t>
      </w:r>
    </w:p>
    <w:p w:rsidR="002D207D" w:rsidRPr="00295061" w:rsidRDefault="002D207D" w:rsidP="002D207D">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2D207D" w:rsidRPr="00BA032F" w:rsidRDefault="002D207D" w:rsidP="002D207D">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251" name="图片 25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BA032F">
        <w:rPr>
          <w:rFonts w:asciiTheme="majorEastAsia" w:eastAsiaTheme="majorEastAsia" w:hAnsiTheme="majorEastAsia" w:hint="eastAsia"/>
          <w:b/>
          <w:sz w:val="21"/>
          <w:szCs w:val="21"/>
        </w:rPr>
        <w:t>新增</w:t>
      </w:r>
      <w:r w:rsidR="002B68A0">
        <w:rPr>
          <w:rFonts w:asciiTheme="majorEastAsia" w:eastAsiaTheme="majorEastAsia" w:hAnsiTheme="majorEastAsia" w:hint="eastAsia"/>
          <w:b/>
          <w:sz w:val="21"/>
          <w:szCs w:val="21"/>
        </w:rPr>
        <w:t>资源</w:t>
      </w:r>
      <w:r w:rsidRPr="00BA032F">
        <w:rPr>
          <w:rFonts w:asciiTheme="majorEastAsia" w:eastAsiaTheme="majorEastAsia" w:hAnsiTheme="majorEastAsia" w:hint="eastAsia"/>
          <w:b/>
          <w:sz w:val="21"/>
          <w:szCs w:val="21"/>
        </w:rPr>
        <w:t>成功后，在zApp手机客户端对应类别下能查看到此新增的</w:t>
      </w:r>
      <w:r w:rsidR="002B68A0">
        <w:rPr>
          <w:rFonts w:asciiTheme="majorEastAsia" w:eastAsiaTheme="majorEastAsia" w:hAnsiTheme="majorEastAsia" w:hint="eastAsia"/>
          <w:b/>
          <w:sz w:val="21"/>
          <w:szCs w:val="21"/>
        </w:rPr>
        <w:t>类别</w:t>
      </w:r>
      <w:r w:rsidRPr="00BA032F">
        <w:rPr>
          <w:rFonts w:asciiTheme="majorEastAsia" w:eastAsiaTheme="majorEastAsia" w:hAnsiTheme="majorEastAsia" w:hint="eastAsia"/>
          <w:b/>
          <w:sz w:val="21"/>
          <w:szCs w:val="21"/>
        </w:rPr>
        <w:t>信息。</w:t>
      </w:r>
      <w:r w:rsidRPr="00BA032F">
        <w:rPr>
          <w:rFonts w:asciiTheme="majorEastAsia" w:eastAsiaTheme="majorEastAsia" w:hAnsiTheme="majorEastAsia"/>
          <w:b/>
          <w:sz w:val="21"/>
          <w:szCs w:val="21"/>
        </w:rPr>
        <w:t xml:space="preserve"> </w:t>
      </w:r>
      <w:r w:rsidR="002B68A0">
        <w:rPr>
          <w:rFonts w:asciiTheme="majorEastAsia" w:eastAsiaTheme="majorEastAsia" w:hAnsiTheme="majorEastAsia" w:hint="eastAsia"/>
          <w:b/>
          <w:sz w:val="21"/>
          <w:szCs w:val="21"/>
        </w:rPr>
        <w:t>在内容管理系统相关</w:t>
      </w:r>
      <w:r w:rsidR="00121379">
        <w:rPr>
          <w:rFonts w:asciiTheme="majorEastAsia" w:eastAsiaTheme="majorEastAsia" w:hAnsiTheme="majorEastAsia" w:hint="eastAsia"/>
          <w:b/>
          <w:sz w:val="21"/>
          <w:szCs w:val="21"/>
        </w:rPr>
        <w:t>模块（</w:t>
      </w:r>
      <w:r w:rsidR="00F65037">
        <w:rPr>
          <w:rFonts w:asciiTheme="majorEastAsia" w:eastAsiaTheme="majorEastAsia" w:hAnsiTheme="majorEastAsia" w:hint="eastAsia"/>
          <w:b/>
          <w:sz w:val="21"/>
          <w:szCs w:val="21"/>
        </w:rPr>
        <w:t>全部APP管理</w:t>
      </w:r>
      <w:r w:rsidR="002B68A0">
        <w:rPr>
          <w:rFonts w:asciiTheme="majorEastAsia" w:eastAsiaTheme="majorEastAsia" w:hAnsiTheme="majorEastAsia" w:hint="eastAsia"/>
          <w:b/>
          <w:sz w:val="21"/>
          <w:szCs w:val="21"/>
        </w:rPr>
        <w:t>、自营app管理、</w:t>
      </w:r>
      <w:r w:rsidR="00121379">
        <w:rPr>
          <w:rFonts w:asciiTheme="majorEastAsia" w:eastAsiaTheme="majorEastAsia" w:hAnsiTheme="majorEastAsia" w:hint="eastAsia"/>
          <w:b/>
          <w:sz w:val="21"/>
          <w:szCs w:val="21"/>
        </w:rPr>
        <w:t>应用分发统计、壁纸管理、铃声管理）会有相应的资源内容更新。</w:t>
      </w:r>
    </w:p>
    <w:p w:rsidR="002D207D" w:rsidRPr="00295061" w:rsidRDefault="002D207D" w:rsidP="002B68A0">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2D207D" w:rsidRPr="00295061" w:rsidRDefault="002D207D" w:rsidP="00A951D0">
      <w:pPr>
        <w:pStyle w:val="3"/>
      </w:pPr>
      <w:bookmarkStart w:id="54" w:name="_Toc391038232"/>
      <w:r>
        <w:rPr>
          <w:rFonts w:hint="eastAsia"/>
        </w:rPr>
        <w:t>2.</w:t>
      </w:r>
      <w:r w:rsidR="002B68A0">
        <w:rPr>
          <w:rFonts w:hint="eastAsia"/>
        </w:rPr>
        <w:t>5</w:t>
      </w:r>
      <w:r w:rsidRPr="00295061">
        <w:rPr>
          <w:rFonts w:hint="eastAsia"/>
        </w:rPr>
        <w:t>.</w:t>
      </w:r>
      <w:r>
        <w:rPr>
          <w:rFonts w:hint="eastAsia"/>
        </w:rPr>
        <w:t>2</w:t>
      </w:r>
      <w:r w:rsidRPr="00295061">
        <w:rPr>
          <w:rFonts w:hint="eastAsia"/>
        </w:rPr>
        <w:t>修改</w:t>
      </w:r>
      <w:r w:rsidR="002B68A0">
        <w:rPr>
          <w:rFonts w:hint="eastAsia"/>
        </w:rPr>
        <w:t>资源分类</w:t>
      </w:r>
      <w:bookmarkEnd w:id="54"/>
    </w:p>
    <w:p w:rsidR="002D207D" w:rsidRPr="00295061" w:rsidRDefault="002D207D" w:rsidP="002D207D">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121379">
        <w:rPr>
          <w:rFonts w:asciiTheme="majorEastAsia" w:eastAsiaTheme="majorEastAsia" w:hAnsiTheme="majorEastAsia" w:hint="eastAsia"/>
          <w:sz w:val="21"/>
          <w:szCs w:val="21"/>
        </w:rPr>
        <w:t>5资源分类</w:t>
      </w:r>
      <w:r w:rsidR="00E65DF7">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列表”页面任选一条记录点【</w:t>
      </w:r>
      <w:r w:rsidR="00121379">
        <w:rPr>
          <w:rFonts w:asciiTheme="majorEastAsia" w:eastAsiaTheme="majorEastAsia" w:hAnsiTheme="majorEastAsia" w:hint="eastAsia"/>
          <w:sz w:val="21"/>
          <w:szCs w:val="21"/>
        </w:rPr>
        <w:t>编号</w:t>
      </w:r>
      <w:r w:rsidRPr="00295061">
        <w:rPr>
          <w:rFonts w:asciiTheme="majorEastAsia" w:eastAsiaTheme="majorEastAsia" w:hAnsiTheme="majorEastAsia" w:hint="eastAsia"/>
          <w:sz w:val="21"/>
          <w:szCs w:val="21"/>
        </w:rPr>
        <w:t>】进入修改</w:t>
      </w:r>
      <w:r w:rsidR="002B68A0">
        <w:rPr>
          <w:rFonts w:asciiTheme="majorEastAsia" w:eastAsiaTheme="majorEastAsia" w:hAnsiTheme="majorEastAsia" w:hint="eastAsia"/>
          <w:sz w:val="21"/>
          <w:szCs w:val="21"/>
        </w:rPr>
        <w:t>资源分类</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121379">
        <w:rPr>
          <w:rFonts w:asciiTheme="majorEastAsia" w:eastAsiaTheme="majorEastAsia" w:hAnsiTheme="majorEastAsia" w:hint="eastAsia"/>
          <w:sz w:val="21"/>
          <w:szCs w:val="21"/>
        </w:rPr>
        <w:t>5</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所示。</w:t>
      </w:r>
    </w:p>
    <w:p w:rsidR="002D207D" w:rsidRPr="00295061" w:rsidRDefault="00121379" w:rsidP="002D207D">
      <w:pPr>
        <w:pStyle w:val="afc"/>
        <w:rPr>
          <w:rFonts w:asciiTheme="majorEastAsia" w:eastAsiaTheme="majorEastAsia" w:hAnsiTheme="majorEastAsia"/>
          <w:sz w:val="21"/>
          <w:szCs w:val="21"/>
        </w:rPr>
      </w:pPr>
      <w:r>
        <w:rPr>
          <w:noProof/>
        </w:rPr>
        <w:lastRenderedPageBreak/>
        <w:drawing>
          <wp:inline distT="0" distB="0" distL="0" distR="0">
            <wp:extent cx="5274310" cy="3577252"/>
            <wp:effectExtent l="0" t="0" r="2540" b="444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74310" cy="3577252"/>
                    </a:xfrm>
                    <a:prstGeom prst="rect">
                      <a:avLst/>
                    </a:prstGeom>
                  </pic:spPr>
                </pic:pic>
              </a:graphicData>
            </a:graphic>
          </wp:inline>
        </w:drawing>
      </w:r>
    </w:p>
    <w:p w:rsidR="002D207D" w:rsidRPr="00295061" w:rsidRDefault="002D207D" w:rsidP="002D207D">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2.</w:t>
      </w:r>
      <w:r w:rsidR="00121379">
        <w:rPr>
          <w:rFonts w:asciiTheme="majorEastAsia" w:eastAsiaTheme="majorEastAsia" w:hAnsiTheme="majorEastAsia" w:hint="eastAsia"/>
          <w:sz w:val="21"/>
          <w:szCs w:val="21"/>
        </w:rPr>
        <w:t>5</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 xml:space="preserve"> 修改</w:t>
      </w:r>
      <w:r w:rsidR="002B68A0">
        <w:rPr>
          <w:rFonts w:asciiTheme="majorEastAsia" w:eastAsiaTheme="majorEastAsia" w:hAnsiTheme="majorEastAsia" w:hint="eastAsia"/>
          <w:sz w:val="21"/>
          <w:szCs w:val="21"/>
        </w:rPr>
        <w:t>资源分类</w:t>
      </w:r>
    </w:p>
    <w:p w:rsidR="002D207D" w:rsidRPr="00295061" w:rsidRDefault="002D207D" w:rsidP="002D207D">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2.</w:t>
      </w:r>
      <w:r w:rsidR="001A11D9">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修改</w:t>
      </w:r>
      <w:r w:rsidR="002B68A0">
        <w:rPr>
          <w:rFonts w:asciiTheme="majorEastAsia" w:eastAsiaTheme="majorEastAsia" w:hAnsiTheme="majorEastAsia" w:hint="eastAsia"/>
          <w:sz w:val="21"/>
          <w:szCs w:val="21"/>
        </w:rPr>
        <w:t>资源分类</w:t>
      </w:r>
      <w:r w:rsidRPr="00295061">
        <w:rPr>
          <w:rFonts w:asciiTheme="majorEastAsia" w:eastAsiaTheme="majorEastAsia" w:hAnsiTheme="majorEastAsia" w:hint="eastAsia"/>
          <w:sz w:val="21"/>
          <w:szCs w:val="21"/>
        </w:rPr>
        <w:t>”页面输入各项参数正确值，点【提交】，提示修改</w:t>
      </w:r>
      <w:r w:rsidR="002B68A0">
        <w:rPr>
          <w:rFonts w:asciiTheme="majorEastAsia" w:eastAsiaTheme="majorEastAsia" w:hAnsiTheme="majorEastAsia" w:hint="eastAsia"/>
          <w:sz w:val="21"/>
          <w:szCs w:val="21"/>
        </w:rPr>
        <w:t>资源分类</w:t>
      </w:r>
      <w:r w:rsidRPr="00295061">
        <w:rPr>
          <w:rFonts w:asciiTheme="majorEastAsia" w:eastAsiaTheme="majorEastAsia" w:hAnsiTheme="majorEastAsia" w:hint="eastAsia"/>
          <w:sz w:val="21"/>
          <w:szCs w:val="21"/>
        </w:rPr>
        <w:t>成功；</w:t>
      </w:r>
    </w:p>
    <w:p w:rsidR="002D207D" w:rsidRPr="00295061" w:rsidRDefault="002D207D" w:rsidP="002D207D">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2.1）在“</w:t>
      </w:r>
      <w:r>
        <w:rPr>
          <w:rFonts w:asciiTheme="majorEastAsia" w:eastAsiaTheme="majorEastAsia" w:hAnsiTheme="majorEastAsia" w:hint="eastAsia"/>
          <w:sz w:val="21"/>
          <w:szCs w:val="21"/>
        </w:rPr>
        <w:t>2.</w:t>
      </w:r>
      <w:r w:rsidR="001A11D9">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修改</w:t>
      </w:r>
      <w:r w:rsidR="002B68A0">
        <w:rPr>
          <w:rFonts w:asciiTheme="majorEastAsia" w:eastAsiaTheme="majorEastAsia" w:hAnsiTheme="majorEastAsia" w:hint="eastAsia"/>
          <w:sz w:val="21"/>
          <w:szCs w:val="21"/>
        </w:rPr>
        <w:t>资源分类</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.1</w:t>
      </w:r>
      <w:r w:rsidR="002B68A0">
        <w:rPr>
          <w:rFonts w:asciiTheme="majorEastAsia" w:eastAsiaTheme="majorEastAsia" w:hAnsiTheme="majorEastAsia" w:hint="eastAsia"/>
          <w:sz w:val="21"/>
          <w:szCs w:val="21"/>
        </w:rPr>
        <w:t>资源分类</w:t>
      </w:r>
      <w:r w:rsidRPr="00295061">
        <w:rPr>
          <w:rFonts w:asciiTheme="majorEastAsia" w:eastAsiaTheme="majorEastAsia" w:hAnsiTheme="majorEastAsia" w:hint="eastAsia"/>
          <w:sz w:val="21"/>
          <w:szCs w:val="21"/>
        </w:rPr>
        <w:t>列页面”</w:t>
      </w:r>
      <w:r w:rsidR="00E65DF7">
        <w:rPr>
          <w:rFonts w:asciiTheme="majorEastAsia" w:eastAsiaTheme="majorEastAsia" w:hAnsiTheme="majorEastAsia" w:hint="eastAsia"/>
          <w:sz w:val="21"/>
          <w:szCs w:val="21"/>
        </w:rPr>
        <w:t>，未成功修改资源分类</w:t>
      </w:r>
      <w:r w:rsidRPr="00295061">
        <w:rPr>
          <w:rFonts w:asciiTheme="majorEastAsia" w:eastAsiaTheme="majorEastAsia" w:hAnsiTheme="majorEastAsia" w:hint="eastAsia"/>
          <w:sz w:val="21"/>
          <w:szCs w:val="21"/>
        </w:rPr>
        <w:t>。</w:t>
      </w:r>
    </w:p>
    <w:p w:rsidR="002D207D" w:rsidRPr="00295061" w:rsidRDefault="002D207D" w:rsidP="002D207D">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2D207D" w:rsidRPr="00BA032F" w:rsidRDefault="002D207D" w:rsidP="002D207D">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253" name="图片 25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BA032F">
        <w:rPr>
          <w:rFonts w:asciiTheme="majorEastAsia" w:eastAsiaTheme="majorEastAsia" w:hAnsiTheme="majorEastAsia" w:hint="eastAsia"/>
          <w:b/>
          <w:sz w:val="21"/>
          <w:szCs w:val="21"/>
        </w:rPr>
        <w:t>修改</w:t>
      </w:r>
      <w:r w:rsidR="002B68A0">
        <w:rPr>
          <w:rFonts w:asciiTheme="majorEastAsia" w:eastAsiaTheme="majorEastAsia" w:hAnsiTheme="majorEastAsia" w:hint="eastAsia"/>
          <w:b/>
          <w:sz w:val="21"/>
          <w:szCs w:val="21"/>
        </w:rPr>
        <w:t>资源分类</w:t>
      </w:r>
      <w:r w:rsidRPr="00BA032F">
        <w:rPr>
          <w:rFonts w:asciiTheme="majorEastAsia" w:eastAsiaTheme="majorEastAsia" w:hAnsiTheme="majorEastAsia" w:hint="eastAsia"/>
          <w:b/>
          <w:sz w:val="21"/>
          <w:szCs w:val="21"/>
        </w:rPr>
        <w:t>成功后，在zApp手机客户端对应类别下能查看到此修改后的</w:t>
      </w:r>
      <w:r w:rsidR="002B68A0">
        <w:rPr>
          <w:rFonts w:asciiTheme="majorEastAsia" w:eastAsiaTheme="majorEastAsia" w:hAnsiTheme="majorEastAsia" w:hint="eastAsia"/>
          <w:b/>
          <w:sz w:val="21"/>
          <w:szCs w:val="21"/>
        </w:rPr>
        <w:t>资源分类</w:t>
      </w:r>
      <w:r w:rsidRPr="00BA032F">
        <w:rPr>
          <w:rFonts w:asciiTheme="majorEastAsia" w:eastAsiaTheme="majorEastAsia" w:hAnsiTheme="majorEastAsia" w:hint="eastAsia"/>
          <w:b/>
          <w:sz w:val="21"/>
          <w:szCs w:val="21"/>
        </w:rPr>
        <w:t>信息。</w:t>
      </w:r>
      <w:r w:rsidR="001A11D9">
        <w:rPr>
          <w:rFonts w:asciiTheme="majorEastAsia" w:eastAsiaTheme="majorEastAsia" w:hAnsiTheme="majorEastAsia" w:hint="eastAsia"/>
          <w:b/>
          <w:sz w:val="21"/>
          <w:szCs w:val="21"/>
        </w:rPr>
        <w:t>在内容管理系统相关模块（</w:t>
      </w:r>
      <w:r w:rsidR="00F65037">
        <w:rPr>
          <w:rFonts w:asciiTheme="majorEastAsia" w:eastAsiaTheme="majorEastAsia" w:hAnsiTheme="majorEastAsia" w:hint="eastAsia"/>
          <w:b/>
          <w:sz w:val="21"/>
          <w:szCs w:val="21"/>
        </w:rPr>
        <w:t>全部APP管理</w:t>
      </w:r>
      <w:r w:rsidR="001A11D9">
        <w:rPr>
          <w:rFonts w:asciiTheme="majorEastAsia" w:eastAsiaTheme="majorEastAsia" w:hAnsiTheme="majorEastAsia" w:hint="eastAsia"/>
          <w:b/>
          <w:sz w:val="21"/>
          <w:szCs w:val="21"/>
        </w:rPr>
        <w:t>、自营app管理、应用分发统计、壁纸管理、铃声管理）会有相应的资源内容更新。</w:t>
      </w:r>
    </w:p>
    <w:p w:rsidR="002D207D" w:rsidRPr="00295061" w:rsidRDefault="002D207D" w:rsidP="001A11D9">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2D207D" w:rsidRPr="00295061" w:rsidRDefault="002D207D" w:rsidP="00A951D0">
      <w:pPr>
        <w:pStyle w:val="3"/>
      </w:pPr>
      <w:bookmarkStart w:id="55" w:name="_Toc391038233"/>
      <w:r>
        <w:rPr>
          <w:rFonts w:hint="eastAsia"/>
        </w:rPr>
        <w:t>2.</w:t>
      </w:r>
      <w:r w:rsidR="00D560CE">
        <w:rPr>
          <w:rFonts w:hint="eastAsia"/>
        </w:rPr>
        <w:t>5</w:t>
      </w:r>
      <w:r w:rsidRPr="00295061">
        <w:rPr>
          <w:rFonts w:hint="eastAsia"/>
        </w:rPr>
        <w:t>.3</w:t>
      </w:r>
      <w:r w:rsidRPr="00295061">
        <w:rPr>
          <w:rFonts w:hint="eastAsia"/>
        </w:rPr>
        <w:t>删除</w:t>
      </w:r>
      <w:r w:rsidR="002B68A0">
        <w:rPr>
          <w:rFonts w:hint="eastAsia"/>
        </w:rPr>
        <w:t>资源分类</w:t>
      </w:r>
      <w:bookmarkEnd w:id="55"/>
    </w:p>
    <w:p w:rsidR="002D207D" w:rsidRPr="00295061" w:rsidRDefault="002D207D" w:rsidP="002D207D">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1A11D9">
        <w:rPr>
          <w:rFonts w:asciiTheme="majorEastAsia" w:eastAsiaTheme="majorEastAsia" w:hAnsiTheme="majorEastAsia" w:hint="eastAsia"/>
          <w:sz w:val="21"/>
          <w:szCs w:val="21"/>
        </w:rPr>
        <w:t>5</w:t>
      </w:r>
      <w:r w:rsidR="002B68A0">
        <w:rPr>
          <w:rFonts w:asciiTheme="majorEastAsia" w:eastAsiaTheme="majorEastAsia" w:hAnsiTheme="majorEastAsia" w:hint="eastAsia"/>
          <w:sz w:val="21"/>
          <w:szCs w:val="21"/>
        </w:rPr>
        <w:t>资源分类</w:t>
      </w:r>
      <w:r w:rsidR="00E65DF7">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列表”页面任选一条或多条记录点【</w:t>
      </w:r>
      <w:r w:rsidRPr="00295061">
        <w:rPr>
          <w:rFonts w:asciiTheme="majorEastAsia" w:eastAsiaTheme="majorEastAsia" w:hAnsiTheme="majorEastAsia"/>
          <w:noProof/>
          <w:sz w:val="21"/>
          <w:szCs w:val="21"/>
        </w:rPr>
        <w:drawing>
          <wp:inline distT="0" distB="0" distL="0" distR="0">
            <wp:extent cx="219075" cy="200025"/>
            <wp:effectExtent l="0" t="0" r="9525" b="952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001A11D9">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2D207D" w:rsidRPr="00295061" w:rsidRDefault="002D207D" w:rsidP="002D207D">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2）在弹出的删除确认框中点【确定】删除</w:t>
      </w:r>
      <w:r w:rsidR="00E65DF7">
        <w:rPr>
          <w:rFonts w:asciiTheme="majorEastAsia" w:eastAsiaTheme="majorEastAsia" w:hAnsiTheme="majorEastAsia" w:hint="eastAsia"/>
          <w:sz w:val="21"/>
          <w:szCs w:val="21"/>
        </w:rPr>
        <w:t>所选</w:t>
      </w:r>
      <w:r w:rsidR="002B68A0">
        <w:rPr>
          <w:rFonts w:asciiTheme="majorEastAsia" w:eastAsiaTheme="majorEastAsia" w:hAnsiTheme="majorEastAsia" w:hint="eastAsia"/>
          <w:sz w:val="21"/>
          <w:szCs w:val="21"/>
        </w:rPr>
        <w:t>资源分类</w:t>
      </w:r>
      <w:r w:rsidRPr="00295061">
        <w:rPr>
          <w:rFonts w:asciiTheme="majorEastAsia" w:eastAsiaTheme="majorEastAsia" w:hAnsiTheme="majorEastAsia" w:hint="eastAsia"/>
          <w:sz w:val="21"/>
          <w:szCs w:val="21"/>
        </w:rPr>
        <w:t>成功；</w:t>
      </w:r>
    </w:p>
    <w:p w:rsidR="002D207D" w:rsidRPr="00295061" w:rsidRDefault="002D207D" w:rsidP="002D207D">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sidR="00D560CE">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2D207D" w:rsidRPr="00295061" w:rsidRDefault="002D207D" w:rsidP="002D207D">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3）在“</w:t>
      </w:r>
      <w:r>
        <w:rPr>
          <w:rFonts w:asciiTheme="majorEastAsia" w:eastAsiaTheme="majorEastAsia" w:hAnsiTheme="majorEastAsia" w:hint="eastAsia"/>
          <w:sz w:val="21"/>
          <w:szCs w:val="21"/>
        </w:rPr>
        <w:t>2.</w:t>
      </w:r>
      <w:r w:rsidR="00D560CE">
        <w:rPr>
          <w:rFonts w:asciiTheme="majorEastAsia" w:eastAsiaTheme="majorEastAsia" w:hAnsiTheme="majorEastAsia" w:hint="eastAsia"/>
          <w:sz w:val="21"/>
          <w:szCs w:val="21"/>
        </w:rPr>
        <w:t>5</w:t>
      </w:r>
      <w:r w:rsidR="002B68A0">
        <w:rPr>
          <w:rFonts w:asciiTheme="majorEastAsia" w:eastAsiaTheme="majorEastAsia" w:hAnsiTheme="majorEastAsia" w:hint="eastAsia"/>
          <w:sz w:val="21"/>
          <w:szCs w:val="21"/>
        </w:rPr>
        <w:t>资源分类</w:t>
      </w:r>
      <w:r w:rsidRPr="00295061">
        <w:rPr>
          <w:rFonts w:asciiTheme="majorEastAsia" w:eastAsiaTheme="majorEastAsia" w:hAnsiTheme="majorEastAsia" w:hint="eastAsia"/>
          <w:sz w:val="21"/>
          <w:szCs w:val="21"/>
        </w:rPr>
        <w:t>列表”页面选择列表名称行全选【</w:t>
      </w:r>
      <w:r w:rsidRPr="00295061">
        <w:rPr>
          <w:rFonts w:asciiTheme="majorEastAsia" w:eastAsiaTheme="majorEastAsia" w:hAnsiTheme="majorEastAsia"/>
          <w:noProof/>
          <w:sz w:val="21"/>
          <w:szCs w:val="21"/>
        </w:rPr>
        <w:drawing>
          <wp:inline distT="0" distB="0" distL="0" distR="0">
            <wp:extent cx="219075" cy="20002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sidR="001A11D9">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2D207D" w:rsidRPr="00295061" w:rsidRDefault="002D207D" w:rsidP="002D207D">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4）在弹出的删除确认框中点【确定】删除</w:t>
      </w:r>
      <w:r w:rsidR="00E65DF7">
        <w:rPr>
          <w:rFonts w:asciiTheme="majorEastAsia" w:eastAsiaTheme="majorEastAsia" w:hAnsiTheme="majorEastAsia" w:hint="eastAsia"/>
          <w:sz w:val="21"/>
          <w:szCs w:val="21"/>
        </w:rPr>
        <w:t>全部</w:t>
      </w:r>
      <w:r w:rsidR="002B68A0">
        <w:rPr>
          <w:rFonts w:asciiTheme="majorEastAsia" w:eastAsiaTheme="majorEastAsia" w:hAnsiTheme="majorEastAsia" w:hint="eastAsia"/>
          <w:sz w:val="21"/>
          <w:szCs w:val="21"/>
        </w:rPr>
        <w:t>资源分类</w:t>
      </w:r>
      <w:r w:rsidRPr="00295061">
        <w:rPr>
          <w:rFonts w:asciiTheme="majorEastAsia" w:eastAsiaTheme="majorEastAsia" w:hAnsiTheme="majorEastAsia" w:hint="eastAsia"/>
          <w:sz w:val="21"/>
          <w:szCs w:val="21"/>
        </w:rPr>
        <w:t>成功；</w:t>
      </w:r>
    </w:p>
    <w:p w:rsidR="002D207D" w:rsidRPr="00295061" w:rsidRDefault="002D207D" w:rsidP="002D207D">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4</w:t>
      </w:r>
      <w:r w:rsidR="00D560CE">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2D207D" w:rsidRPr="00295061" w:rsidRDefault="002D207D" w:rsidP="002D207D">
      <w:pPr>
        <w:pStyle w:val="afc"/>
        <w:rPr>
          <w:rFonts w:asciiTheme="majorEastAsia" w:eastAsiaTheme="majorEastAsia" w:hAnsiTheme="majorEastAsia"/>
          <w:sz w:val="21"/>
          <w:szCs w:val="21"/>
        </w:rPr>
      </w:pPr>
    </w:p>
    <w:p w:rsidR="002D207D" w:rsidRPr="00295061" w:rsidRDefault="002D207D" w:rsidP="002D207D">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2D207D" w:rsidRPr="00BA032F" w:rsidRDefault="002D207D" w:rsidP="002D207D">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39" name="图片 3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BA032F">
        <w:rPr>
          <w:rFonts w:asciiTheme="majorEastAsia" w:eastAsiaTheme="majorEastAsia" w:hAnsiTheme="majorEastAsia" w:hint="eastAsia"/>
          <w:b/>
          <w:sz w:val="21"/>
          <w:szCs w:val="21"/>
        </w:rPr>
        <w:t>删除</w:t>
      </w:r>
      <w:r w:rsidR="002B68A0">
        <w:rPr>
          <w:rFonts w:asciiTheme="majorEastAsia" w:eastAsiaTheme="majorEastAsia" w:hAnsiTheme="majorEastAsia" w:hint="eastAsia"/>
          <w:b/>
          <w:sz w:val="21"/>
          <w:szCs w:val="21"/>
        </w:rPr>
        <w:t>资源分类</w:t>
      </w:r>
      <w:r w:rsidRPr="00BA032F">
        <w:rPr>
          <w:rFonts w:asciiTheme="majorEastAsia" w:eastAsiaTheme="majorEastAsia" w:hAnsiTheme="majorEastAsia" w:hint="eastAsia"/>
          <w:b/>
          <w:sz w:val="21"/>
          <w:szCs w:val="21"/>
        </w:rPr>
        <w:t>成功后，在zApp手机客户端对应类别下不能查看到此删除的</w:t>
      </w:r>
      <w:r w:rsidR="002B68A0">
        <w:rPr>
          <w:rFonts w:asciiTheme="majorEastAsia" w:eastAsiaTheme="majorEastAsia" w:hAnsiTheme="majorEastAsia" w:hint="eastAsia"/>
          <w:b/>
          <w:sz w:val="21"/>
          <w:szCs w:val="21"/>
        </w:rPr>
        <w:t>资源分类</w:t>
      </w:r>
      <w:r w:rsidRPr="00BA032F">
        <w:rPr>
          <w:rFonts w:asciiTheme="majorEastAsia" w:eastAsiaTheme="majorEastAsia" w:hAnsiTheme="majorEastAsia" w:hint="eastAsia"/>
          <w:b/>
          <w:sz w:val="21"/>
          <w:szCs w:val="21"/>
        </w:rPr>
        <w:t>信息。</w:t>
      </w:r>
      <w:r w:rsidR="00D560CE">
        <w:rPr>
          <w:rFonts w:asciiTheme="majorEastAsia" w:eastAsiaTheme="majorEastAsia" w:hAnsiTheme="majorEastAsia" w:hint="eastAsia"/>
          <w:b/>
          <w:sz w:val="21"/>
          <w:szCs w:val="21"/>
        </w:rPr>
        <w:t>在内容管理系统相关模块（</w:t>
      </w:r>
      <w:r w:rsidR="00F65037">
        <w:rPr>
          <w:rFonts w:asciiTheme="majorEastAsia" w:eastAsiaTheme="majorEastAsia" w:hAnsiTheme="majorEastAsia" w:hint="eastAsia"/>
          <w:b/>
          <w:sz w:val="21"/>
          <w:szCs w:val="21"/>
        </w:rPr>
        <w:t>全部APP管理</w:t>
      </w:r>
      <w:r w:rsidR="00D560CE">
        <w:rPr>
          <w:rFonts w:asciiTheme="majorEastAsia" w:eastAsiaTheme="majorEastAsia" w:hAnsiTheme="majorEastAsia" w:hint="eastAsia"/>
          <w:b/>
          <w:sz w:val="21"/>
          <w:szCs w:val="21"/>
        </w:rPr>
        <w:t>、自营app管理、应用分发统计、壁纸管理、铃声管理）会有相应的资源内容更新。</w:t>
      </w:r>
    </w:p>
    <w:p w:rsidR="002D207D" w:rsidRPr="00295061" w:rsidRDefault="002D207D" w:rsidP="002D207D">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2D207D" w:rsidRPr="00295061" w:rsidRDefault="002D207D" w:rsidP="00A951D0">
      <w:pPr>
        <w:pStyle w:val="3"/>
      </w:pPr>
      <w:bookmarkStart w:id="56" w:name="_Toc391038234"/>
      <w:r>
        <w:rPr>
          <w:rFonts w:hint="eastAsia"/>
        </w:rPr>
        <w:t>2.</w:t>
      </w:r>
      <w:r w:rsidR="00D560CE">
        <w:rPr>
          <w:rFonts w:hint="eastAsia"/>
        </w:rPr>
        <w:t>5</w:t>
      </w:r>
      <w:r w:rsidRPr="00295061">
        <w:rPr>
          <w:rFonts w:hint="eastAsia"/>
        </w:rPr>
        <w:t>.4</w:t>
      </w:r>
      <w:r w:rsidR="00D560CE">
        <w:rPr>
          <w:rFonts w:hint="eastAsia"/>
        </w:rPr>
        <w:t>编辑排序</w:t>
      </w:r>
      <w:r w:rsidR="002B68A0">
        <w:rPr>
          <w:rFonts w:hint="eastAsia"/>
        </w:rPr>
        <w:t>资源分类</w:t>
      </w:r>
      <w:bookmarkEnd w:id="56"/>
    </w:p>
    <w:p w:rsidR="002D207D" w:rsidRDefault="002D207D" w:rsidP="00D560CE">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2.</w:t>
      </w:r>
      <w:r w:rsidR="00D560CE">
        <w:rPr>
          <w:rFonts w:asciiTheme="majorEastAsia" w:eastAsiaTheme="majorEastAsia" w:hAnsiTheme="majorEastAsia" w:hint="eastAsia"/>
          <w:sz w:val="21"/>
          <w:szCs w:val="21"/>
        </w:rPr>
        <w:t>5</w:t>
      </w:r>
      <w:r w:rsidR="002B68A0">
        <w:rPr>
          <w:rFonts w:asciiTheme="majorEastAsia" w:eastAsiaTheme="majorEastAsia" w:hAnsiTheme="majorEastAsia" w:hint="eastAsia"/>
          <w:sz w:val="21"/>
          <w:szCs w:val="21"/>
        </w:rPr>
        <w:t>资源分类</w:t>
      </w:r>
      <w:r w:rsidR="00E65DF7">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w:t>
      </w:r>
      <w:r w:rsidR="00D560CE">
        <w:rPr>
          <w:rFonts w:asciiTheme="majorEastAsia" w:eastAsiaTheme="majorEastAsia" w:hAnsiTheme="majorEastAsia" w:hint="eastAsia"/>
          <w:sz w:val="21"/>
          <w:szCs w:val="21"/>
        </w:rPr>
        <w:t>，点击</w:t>
      </w:r>
      <w:r w:rsidR="00D560CE">
        <w:rPr>
          <w:noProof/>
        </w:rPr>
        <w:drawing>
          <wp:inline distT="0" distB="0" distL="0" distR="0">
            <wp:extent cx="990600" cy="295275"/>
            <wp:effectExtent l="0" t="0" r="0" b="9525"/>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990600" cy="295275"/>
                    </a:xfrm>
                    <a:prstGeom prst="rect">
                      <a:avLst/>
                    </a:prstGeom>
                  </pic:spPr>
                </pic:pic>
              </a:graphicData>
            </a:graphic>
          </wp:inline>
        </w:drawing>
      </w:r>
      <w:r w:rsidR="00D560CE">
        <w:rPr>
          <w:rFonts w:asciiTheme="majorEastAsia" w:eastAsiaTheme="majorEastAsia" w:hAnsiTheme="majorEastAsia" w:hint="eastAsia"/>
          <w:sz w:val="21"/>
          <w:szCs w:val="21"/>
        </w:rPr>
        <w:t>按钮</w:t>
      </w:r>
      <w:r w:rsidRPr="00295061">
        <w:rPr>
          <w:rFonts w:asciiTheme="majorEastAsia" w:eastAsiaTheme="majorEastAsia" w:hAnsiTheme="majorEastAsia" w:hint="eastAsia"/>
          <w:sz w:val="21"/>
          <w:szCs w:val="21"/>
        </w:rPr>
        <w:t>，</w:t>
      </w:r>
      <w:r w:rsidR="00D560CE">
        <w:rPr>
          <w:rFonts w:asciiTheme="majorEastAsia" w:eastAsiaTheme="majorEastAsia" w:hAnsiTheme="majorEastAsia" w:hint="eastAsia"/>
          <w:sz w:val="21"/>
          <w:szCs w:val="21"/>
        </w:rPr>
        <w:t>在当前列表页面内容排序值栏输入排序值，编辑排序完成后，点击</w:t>
      </w:r>
      <w:r w:rsidR="00D560CE">
        <w:rPr>
          <w:noProof/>
        </w:rPr>
        <w:drawing>
          <wp:inline distT="0" distB="0" distL="0" distR="0">
            <wp:extent cx="1009650" cy="247650"/>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1009650" cy="247650"/>
                    </a:xfrm>
                    <a:prstGeom prst="rect">
                      <a:avLst/>
                    </a:prstGeom>
                  </pic:spPr>
                </pic:pic>
              </a:graphicData>
            </a:graphic>
          </wp:inline>
        </w:drawing>
      </w:r>
      <w:r w:rsidR="00D560CE">
        <w:rPr>
          <w:rFonts w:asciiTheme="majorEastAsia" w:eastAsiaTheme="majorEastAsia" w:hAnsiTheme="majorEastAsia" w:hint="eastAsia"/>
          <w:sz w:val="21"/>
          <w:szCs w:val="21"/>
        </w:rPr>
        <w:t>按钮。列表显示</w:t>
      </w:r>
      <w:r w:rsidR="00E65DF7">
        <w:rPr>
          <w:rFonts w:asciiTheme="majorEastAsia" w:eastAsiaTheme="majorEastAsia" w:hAnsiTheme="majorEastAsia" w:hint="eastAsia"/>
          <w:sz w:val="21"/>
          <w:szCs w:val="21"/>
        </w:rPr>
        <w:t>，</w:t>
      </w:r>
      <w:r w:rsidR="00D560CE">
        <w:rPr>
          <w:rFonts w:asciiTheme="majorEastAsia" w:eastAsiaTheme="majorEastAsia" w:hAnsiTheme="majorEastAsia" w:hint="eastAsia"/>
          <w:sz w:val="21"/>
          <w:szCs w:val="21"/>
        </w:rPr>
        <w:t>排序值越大</w:t>
      </w:r>
      <w:r w:rsidR="00E65DF7">
        <w:rPr>
          <w:rFonts w:asciiTheme="majorEastAsia" w:eastAsiaTheme="majorEastAsia" w:hAnsiTheme="majorEastAsia" w:hint="eastAsia"/>
          <w:sz w:val="21"/>
          <w:szCs w:val="21"/>
        </w:rPr>
        <w:t>，</w:t>
      </w:r>
      <w:r w:rsidR="00D560CE">
        <w:rPr>
          <w:rFonts w:asciiTheme="majorEastAsia" w:eastAsiaTheme="majorEastAsia" w:hAnsiTheme="majorEastAsia" w:hint="eastAsia"/>
          <w:sz w:val="21"/>
          <w:szCs w:val="21"/>
        </w:rPr>
        <w:t>排在越前面。</w:t>
      </w:r>
    </w:p>
    <w:p w:rsidR="00D560CE" w:rsidRPr="00295061" w:rsidRDefault="00D560CE" w:rsidP="00D560CE">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D560CE" w:rsidRPr="00BA032F" w:rsidRDefault="00D560CE" w:rsidP="00D560CE">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328" name="图片 3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Pr>
          <w:rFonts w:asciiTheme="majorEastAsia" w:eastAsiaTheme="majorEastAsia" w:hAnsiTheme="majorEastAsia" w:hint="eastAsia"/>
          <w:b/>
          <w:sz w:val="21"/>
          <w:szCs w:val="21"/>
        </w:rPr>
        <w:t>资源排序值必须是正整数，且编辑完成后，</w:t>
      </w:r>
      <w:r w:rsidR="00E65DF7">
        <w:rPr>
          <w:rFonts w:asciiTheme="majorEastAsia" w:eastAsiaTheme="majorEastAsia" w:hAnsiTheme="majorEastAsia" w:hint="eastAsia"/>
          <w:b/>
          <w:sz w:val="21"/>
          <w:szCs w:val="21"/>
        </w:rPr>
        <w:t>zApp</w:t>
      </w:r>
      <w:r>
        <w:rPr>
          <w:rFonts w:asciiTheme="majorEastAsia" w:eastAsiaTheme="majorEastAsia" w:hAnsiTheme="majorEastAsia" w:hint="eastAsia"/>
          <w:b/>
          <w:sz w:val="21"/>
          <w:szCs w:val="21"/>
        </w:rPr>
        <w:t xml:space="preserve">客户端会按新的排序值显示。 </w:t>
      </w:r>
    </w:p>
    <w:p w:rsidR="00D560CE" w:rsidRPr="00D560CE" w:rsidRDefault="00D560CE" w:rsidP="00D560CE">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2D207D" w:rsidRPr="00295061" w:rsidRDefault="002D207D" w:rsidP="00A951D0">
      <w:pPr>
        <w:pStyle w:val="3"/>
      </w:pPr>
      <w:bookmarkStart w:id="57" w:name="_Toc391038235"/>
      <w:r>
        <w:rPr>
          <w:rFonts w:hint="eastAsia"/>
        </w:rPr>
        <w:t>2.</w:t>
      </w:r>
      <w:r w:rsidR="00D560CE">
        <w:rPr>
          <w:rFonts w:hint="eastAsia"/>
        </w:rPr>
        <w:t>5</w:t>
      </w:r>
      <w:r>
        <w:rPr>
          <w:rFonts w:hint="eastAsia"/>
        </w:rPr>
        <w:t>.</w:t>
      </w:r>
      <w:r w:rsidRPr="00295061">
        <w:rPr>
          <w:rFonts w:hint="eastAsia"/>
        </w:rPr>
        <w:t>5</w:t>
      </w:r>
      <w:r w:rsidRPr="00295061">
        <w:rPr>
          <w:rFonts w:hint="eastAsia"/>
        </w:rPr>
        <w:t>查询</w:t>
      </w:r>
      <w:r w:rsidR="002B68A0">
        <w:rPr>
          <w:rFonts w:hint="eastAsia"/>
        </w:rPr>
        <w:t>资源分类</w:t>
      </w:r>
      <w:bookmarkEnd w:id="57"/>
    </w:p>
    <w:p w:rsidR="002D207D" w:rsidRDefault="002D207D" w:rsidP="002D207D">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2.</w:t>
      </w:r>
      <w:r w:rsidR="00D560CE">
        <w:rPr>
          <w:rFonts w:asciiTheme="majorEastAsia" w:eastAsiaTheme="majorEastAsia" w:hAnsiTheme="majorEastAsia" w:hint="eastAsia"/>
          <w:sz w:val="21"/>
          <w:szCs w:val="21"/>
        </w:rPr>
        <w:t>5</w:t>
      </w:r>
      <w:r w:rsidR="002B68A0">
        <w:rPr>
          <w:rFonts w:asciiTheme="majorEastAsia" w:eastAsiaTheme="majorEastAsia" w:hAnsiTheme="majorEastAsia" w:hint="eastAsia"/>
          <w:sz w:val="21"/>
          <w:szCs w:val="21"/>
        </w:rPr>
        <w:t>资源分类</w:t>
      </w:r>
      <w:r w:rsidR="00E65DF7">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列表”页面，在查询栏输入</w:t>
      </w:r>
      <w:r w:rsidR="00D560CE">
        <w:rPr>
          <w:rFonts w:asciiTheme="majorEastAsia" w:eastAsiaTheme="majorEastAsia" w:hAnsiTheme="majorEastAsia" w:hint="eastAsia"/>
          <w:sz w:val="21"/>
          <w:szCs w:val="21"/>
        </w:rPr>
        <w:t>列表（Apps、Games、Ringtone、Wallpaper</w:t>
      </w:r>
      <w:r w:rsidR="00D560CE">
        <w:rPr>
          <w:rFonts w:asciiTheme="majorEastAsia" w:eastAsiaTheme="majorEastAsia" w:hAnsiTheme="majorEastAsia"/>
          <w:sz w:val="21"/>
          <w:szCs w:val="21"/>
        </w:rPr>
        <w:t>）</w:t>
      </w:r>
      <w:r w:rsidR="00D560CE">
        <w:rPr>
          <w:rFonts w:asciiTheme="majorEastAsia" w:eastAsiaTheme="majorEastAsia" w:hAnsiTheme="majorEastAsia" w:hint="eastAsia"/>
          <w:sz w:val="21"/>
          <w:szCs w:val="21"/>
        </w:rPr>
        <w:t>名</w:t>
      </w:r>
      <w:r w:rsidRPr="00295061">
        <w:rPr>
          <w:rFonts w:asciiTheme="majorEastAsia" w:eastAsiaTheme="majorEastAsia" w:hAnsiTheme="majorEastAsia" w:hint="eastAsia"/>
          <w:sz w:val="21"/>
          <w:szCs w:val="21"/>
        </w:rPr>
        <w:t>称</w:t>
      </w:r>
      <w:r w:rsidR="00D560CE">
        <w:rPr>
          <w:rFonts w:asciiTheme="majorEastAsia" w:eastAsiaTheme="majorEastAsia" w:hAnsiTheme="majorEastAsia" w:hint="eastAsia"/>
          <w:sz w:val="21"/>
          <w:szCs w:val="21"/>
        </w:rPr>
        <w:t>（英文）</w:t>
      </w:r>
      <w:r w:rsidRPr="00295061">
        <w:rPr>
          <w:rFonts w:asciiTheme="majorEastAsia" w:eastAsiaTheme="majorEastAsia" w:hAnsiTheme="majorEastAsia" w:hint="eastAsia"/>
          <w:sz w:val="21"/>
          <w:szCs w:val="21"/>
        </w:rPr>
        <w:t>、状态（是、否）、其中任意一个查询条件或多个条件组合查询，点击【</w:t>
      </w:r>
      <w:r w:rsidRPr="00295061">
        <w:rPr>
          <w:rFonts w:asciiTheme="majorEastAsia" w:eastAsiaTheme="majorEastAsia" w:hAnsiTheme="majorEastAsia"/>
          <w:noProof/>
          <w:sz w:val="21"/>
          <w:szCs w:val="21"/>
        </w:rPr>
        <w:drawing>
          <wp:inline distT="0" distB="0" distL="0" distR="0">
            <wp:extent cx="495300" cy="2762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5300" cy="276225"/>
                    </a:xfrm>
                    <a:prstGeom prst="rect">
                      <a:avLst/>
                    </a:prstGeom>
                  </pic:spPr>
                </pic:pic>
              </a:graphicData>
            </a:graphic>
          </wp:inline>
        </w:drawing>
      </w:r>
      <w:r w:rsidRPr="00295061">
        <w:rPr>
          <w:rFonts w:asciiTheme="majorEastAsia" w:eastAsiaTheme="majorEastAsia" w:hAnsiTheme="majorEastAsia" w:hint="eastAsia"/>
          <w:sz w:val="21"/>
          <w:szCs w:val="21"/>
        </w:rPr>
        <w:t>】，查询相对应的</w:t>
      </w:r>
      <w:r w:rsidR="002B68A0">
        <w:rPr>
          <w:rFonts w:asciiTheme="majorEastAsia" w:eastAsiaTheme="majorEastAsia" w:hAnsiTheme="majorEastAsia" w:hint="eastAsia"/>
          <w:sz w:val="21"/>
          <w:szCs w:val="21"/>
        </w:rPr>
        <w:t>资源分类</w:t>
      </w:r>
      <w:r w:rsidRPr="00295061">
        <w:rPr>
          <w:rFonts w:asciiTheme="majorEastAsia" w:eastAsiaTheme="majorEastAsia" w:hAnsiTheme="majorEastAsia" w:hint="eastAsia"/>
          <w:sz w:val="21"/>
          <w:szCs w:val="21"/>
        </w:rPr>
        <w:t>信息。</w:t>
      </w:r>
    </w:p>
    <w:p w:rsidR="00236F41" w:rsidRPr="00236F41" w:rsidRDefault="00236F41" w:rsidP="00A951D0">
      <w:pPr>
        <w:pStyle w:val="2"/>
      </w:pPr>
      <w:bookmarkStart w:id="58" w:name="_2.6自营app管理"/>
      <w:bookmarkStart w:id="59" w:name="_Toc391038236"/>
      <w:bookmarkEnd w:id="58"/>
      <w:r w:rsidRPr="00236F41">
        <w:rPr>
          <w:rFonts w:hint="eastAsia"/>
        </w:rPr>
        <w:t>2.6</w:t>
      </w:r>
      <w:r w:rsidRPr="00236F41">
        <w:rPr>
          <w:rFonts w:hint="eastAsia"/>
        </w:rPr>
        <w:t>自营</w:t>
      </w:r>
      <w:r w:rsidRPr="00236F41">
        <w:rPr>
          <w:rFonts w:hint="eastAsia"/>
        </w:rPr>
        <w:t>app</w:t>
      </w:r>
      <w:r w:rsidRPr="00236F41">
        <w:rPr>
          <w:rFonts w:hint="eastAsia"/>
        </w:rPr>
        <w:t>管理</w:t>
      </w:r>
      <w:bookmarkEnd w:id="59"/>
    </w:p>
    <w:p w:rsidR="00236F41" w:rsidRPr="00295061" w:rsidRDefault="00192EA7" w:rsidP="00236F41">
      <w:pPr>
        <w:ind w:firstLineChars="200" w:firstLine="420"/>
        <w:rPr>
          <w:rFonts w:asciiTheme="majorEastAsia" w:eastAsiaTheme="majorEastAsia" w:hAnsiTheme="majorEastAsia"/>
          <w:sz w:val="21"/>
          <w:szCs w:val="21"/>
        </w:rPr>
      </w:pPr>
      <w:r>
        <w:rPr>
          <w:rFonts w:asciiTheme="majorEastAsia" w:eastAsiaTheme="majorEastAsia" w:hAnsiTheme="majorEastAsia" w:hint="eastAsia"/>
          <w:sz w:val="21"/>
          <w:szCs w:val="21"/>
        </w:rPr>
        <w:t>针对自主运营的APP信息管理，</w:t>
      </w:r>
      <w:r w:rsidR="00236F41" w:rsidRPr="00295061">
        <w:rPr>
          <w:rFonts w:asciiTheme="majorEastAsia" w:eastAsiaTheme="majorEastAsia" w:hAnsiTheme="majorEastAsia" w:hint="eastAsia"/>
          <w:sz w:val="21"/>
          <w:szCs w:val="21"/>
        </w:rPr>
        <w:t>主要功能支持新增、修改、删除、</w:t>
      </w:r>
      <w:r w:rsidR="00236F41">
        <w:rPr>
          <w:rFonts w:asciiTheme="majorEastAsia" w:eastAsiaTheme="majorEastAsia" w:hAnsiTheme="majorEastAsia" w:hint="eastAsia"/>
          <w:sz w:val="21"/>
          <w:szCs w:val="21"/>
        </w:rPr>
        <w:t>查询、apk管理（新增、修改</w:t>
      </w:r>
      <w:r w:rsidR="001427AA">
        <w:rPr>
          <w:rFonts w:asciiTheme="majorEastAsia" w:eastAsiaTheme="majorEastAsia" w:hAnsiTheme="majorEastAsia" w:hint="eastAsia"/>
          <w:sz w:val="21"/>
          <w:szCs w:val="21"/>
        </w:rPr>
        <w:t>、删除</w:t>
      </w:r>
      <w:r w:rsidR="00236F41">
        <w:rPr>
          <w:rFonts w:asciiTheme="majorEastAsia" w:eastAsiaTheme="majorEastAsia" w:hAnsiTheme="majorEastAsia" w:hint="eastAsia"/>
          <w:sz w:val="21"/>
          <w:szCs w:val="21"/>
        </w:rPr>
        <w:t>）</w:t>
      </w:r>
      <w:r w:rsidR="00236F41" w:rsidRPr="00295061">
        <w:rPr>
          <w:rFonts w:asciiTheme="majorEastAsia" w:eastAsiaTheme="majorEastAsia" w:hAnsiTheme="majorEastAsia" w:hint="eastAsia"/>
          <w:sz w:val="21"/>
          <w:szCs w:val="21"/>
        </w:rPr>
        <w:t>、查询作用。详细操作说明如下：</w:t>
      </w:r>
    </w:p>
    <w:p w:rsidR="00236F41" w:rsidRPr="00295061" w:rsidRDefault="00236F41" w:rsidP="00236F41">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点击【应用管理</w:t>
      </w:r>
      <w:r w:rsidRPr="00295061">
        <w:rPr>
          <w:rFonts w:asciiTheme="majorEastAsia" w:eastAsiaTheme="majorEastAsia" w:hAnsiTheme="majorEastAsia"/>
          <w:sz w:val="21"/>
          <w:szCs w:val="21"/>
        </w:rPr>
        <w:t>/</w:t>
      </w:r>
      <w:r w:rsidR="00DE65A4">
        <w:rPr>
          <w:rFonts w:asciiTheme="majorEastAsia" w:eastAsiaTheme="majorEastAsia" w:hAnsiTheme="majorEastAsia" w:hint="eastAsia"/>
          <w:sz w:val="21"/>
          <w:szCs w:val="21"/>
        </w:rPr>
        <w:t>自营app</w:t>
      </w:r>
      <w:r w:rsidRPr="00295061">
        <w:rPr>
          <w:rFonts w:asciiTheme="majorEastAsia" w:eastAsiaTheme="majorEastAsia" w:hAnsiTheme="majorEastAsia" w:hint="eastAsia"/>
          <w:sz w:val="21"/>
          <w:szCs w:val="21"/>
        </w:rPr>
        <w:t>管理】，进入</w:t>
      </w:r>
      <w:r w:rsidR="00DE65A4">
        <w:rPr>
          <w:rFonts w:asciiTheme="majorEastAsia" w:eastAsiaTheme="majorEastAsia" w:hAnsiTheme="majorEastAsia" w:hint="eastAsia"/>
          <w:sz w:val="21"/>
          <w:szCs w:val="21"/>
        </w:rPr>
        <w:t>自营app管理</w:t>
      </w:r>
      <w:r w:rsidRPr="00295061">
        <w:rPr>
          <w:rFonts w:asciiTheme="majorEastAsia" w:eastAsiaTheme="majorEastAsia" w:hAnsiTheme="majorEastAsia" w:hint="eastAsia"/>
          <w:sz w:val="21"/>
          <w:szCs w:val="21"/>
        </w:rPr>
        <w:t>列表页面，如图</w:t>
      </w:r>
      <w:r>
        <w:rPr>
          <w:rFonts w:asciiTheme="majorEastAsia" w:eastAsiaTheme="majorEastAsia" w:hAnsiTheme="majorEastAsia" w:hint="eastAsia"/>
          <w:sz w:val="21"/>
          <w:szCs w:val="21"/>
        </w:rPr>
        <w:t>2.</w:t>
      </w:r>
      <w:r w:rsidR="00EA6BB8">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所示。</w:t>
      </w:r>
    </w:p>
    <w:p w:rsidR="00236F41" w:rsidRPr="00295061" w:rsidRDefault="00EA6BB8" w:rsidP="00236F41">
      <w:pPr>
        <w:rPr>
          <w:rFonts w:asciiTheme="majorEastAsia" w:eastAsiaTheme="majorEastAsia" w:hAnsiTheme="majorEastAsia"/>
          <w:sz w:val="21"/>
          <w:szCs w:val="21"/>
        </w:rPr>
      </w:pPr>
      <w:r>
        <w:rPr>
          <w:noProof/>
        </w:rPr>
        <w:lastRenderedPageBreak/>
        <w:drawing>
          <wp:inline distT="0" distB="0" distL="0" distR="0">
            <wp:extent cx="5274310" cy="207920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2079201"/>
                    </a:xfrm>
                    <a:prstGeom prst="rect">
                      <a:avLst/>
                    </a:prstGeom>
                  </pic:spPr>
                </pic:pic>
              </a:graphicData>
            </a:graphic>
          </wp:inline>
        </w:drawing>
      </w:r>
    </w:p>
    <w:p w:rsidR="00236F41" w:rsidRPr="00295061" w:rsidRDefault="00236F41" w:rsidP="00236F41">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2.</w:t>
      </w:r>
      <w:r w:rsidR="00EA6BB8">
        <w:rPr>
          <w:rFonts w:asciiTheme="majorEastAsia" w:eastAsiaTheme="majorEastAsia" w:hAnsiTheme="majorEastAsia" w:hint="eastAsia"/>
          <w:sz w:val="21"/>
          <w:szCs w:val="21"/>
        </w:rPr>
        <w:t>6自营</w:t>
      </w:r>
      <w:r w:rsidR="00E65DF7">
        <w:rPr>
          <w:rFonts w:asciiTheme="majorEastAsia" w:eastAsiaTheme="majorEastAsia" w:hAnsiTheme="majorEastAsia" w:hint="eastAsia"/>
          <w:sz w:val="21"/>
          <w:szCs w:val="21"/>
        </w:rPr>
        <w:t>app</w:t>
      </w:r>
      <w:r w:rsidR="00EA6BB8">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w:t>
      </w:r>
    </w:p>
    <w:p w:rsidR="00236F41" w:rsidRPr="00295061" w:rsidRDefault="00236F41" w:rsidP="00A951D0">
      <w:pPr>
        <w:pStyle w:val="3"/>
      </w:pPr>
      <w:bookmarkStart w:id="60" w:name="_Toc391038237"/>
      <w:r>
        <w:rPr>
          <w:rFonts w:hint="eastAsia"/>
        </w:rPr>
        <w:t>2</w:t>
      </w:r>
      <w:r w:rsidRPr="00295061">
        <w:rPr>
          <w:rFonts w:hint="eastAsia"/>
        </w:rPr>
        <w:t>.</w:t>
      </w:r>
      <w:r w:rsidR="000515B2">
        <w:rPr>
          <w:rFonts w:hint="eastAsia"/>
        </w:rPr>
        <w:t>6</w:t>
      </w:r>
      <w:r>
        <w:rPr>
          <w:rFonts w:hint="eastAsia"/>
        </w:rPr>
        <w:t>.1</w:t>
      </w:r>
      <w:r w:rsidRPr="00295061">
        <w:rPr>
          <w:rFonts w:hint="eastAsia"/>
        </w:rPr>
        <w:t>新增</w:t>
      </w:r>
      <w:r w:rsidR="00FE62B7">
        <w:rPr>
          <w:rFonts w:hint="eastAsia"/>
        </w:rPr>
        <w:t>APP</w:t>
      </w:r>
      <w:bookmarkEnd w:id="60"/>
    </w:p>
    <w:p w:rsidR="00236F41" w:rsidRPr="00295061" w:rsidRDefault="00236F41" w:rsidP="00236F4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2.</w:t>
      </w:r>
      <w:r w:rsidR="000515B2">
        <w:rPr>
          <w:rFonts w:asciiTheme="majorEastAsia" w:eastAsiaTheme="majorEastAsia" w:hAnsiTheme="majorEastAsia" w:hint="eastAsia"/>
          <w:sz w:val="21"/>
          <w:szCs w:val="21"/>
        </w:rPr>
        <w:t>6</w:t>
      </w:r>
      <w:r w:rsidR="001427AA">
        <w:rPr>
          <w:rFonts w:asciiTheme="majorEastAsia" w:eastAsiaTheme="majorEastAsia" w:hAnsiTheme="majorEastAsia" w:hint="eastAsia"/>
          <w:sz w:val="21"/>
          <w:szCs w:val="21"/>
        </w:rPr>
        <w:t>自营</w:t>
      </w:r>
      <w:r w:rsidR="00E65DF7">
        <w:rPr>
          <w:rFonts w:asciiTheme="majorEastAsia" w:eastAsiaTheme="majorEastAsia" w:hAnsiTheme="majorEastAsia" w:hint="eastAsia"/>
          <w:sz w:val="21"/>
          <w:szCs w:val="21"/>
        </w:rPr>
        <w:t>a</w:t>
      </w:r>
      <w:r w:rsidR="001427AA">
        <w:rPr>
          <w:rFonts w:asciiTheme="majorEastAsia" w:eastAsiaTheme="majorEastAsia" w:hAnsiTheme="majorEastAsia" w:hint="eastAsia"/>
          <w:sz w:val="21"/>
          <w:szCs w:val="21"/>
        </w:rPr>
        <w:t>pp</w:t>
      </w:r>
      <w:r w:rsidR="00E65DF7">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列表”页面点【</w:t>
      </w:r>
      <w:r w:rsidRPr="00295061">
        <w:rPr>
          <w:rFonts w:asciiTheme="majorEastAsia" w:eastAsiaTheme="majorEastAsia" w:hAnsiTheme="majorEastAsia"/>
          <w:noProof/>
          <w:sz w:val="21"/>
          <w:szCs w:val="21"/>
        </w:rPr>
        <w:drawing>
          <wp:inline distT="0" distB="0" distL="0" distR="0">
            <wp:extent cx="647700" cy="314325"/>
            <wp:effectExtent l="0" t="0" r="0" b="9525"/>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47700" cy="314325"/>
                    </a:xfrm>
                    <a:prstGeom prst="rect">
                      <a:avLst/>
                    </a:prstGeom>
                  </pic:spPr>
                </pic:pic>
              </a:graphicData>
            </a:graphic>
          </wp:inline>
        </w:drawing>
      </w:r>
      <w:r w:rsidRPr="00295061">
        <w:rPr>
          <w:rFonts w:asciiTheme="majorEastAsia" w:eastAsiaTheme="majorEastAsia" w:hAnsiTheme="majorEastAsia" w:hint="eastAsia"/>
          <w:sz w:val="21"/>
          <w:szCs w:val="21"/>
        </w:rPr>
        <w:t>】进入新建</w:t>
      </w:r>
      <w:r w:rsidR="00FE62B7">
        <w:rPr>
          <w:rFonts w:asciiTheme="majorEastAsia" w:eastAsiaTheme="majorEastAsia" w:hAnsiTheme="majorEastAsia" w:hint="eastAsia"/>
          <w:sz w:val="21"/>
          <w:szCs w:val="21"/>
        </w:rPr>
        <w:t>APP</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2C212C">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.1所示。</w:t>
      </w:r>
    </w:p>
    <w:p w:rsidR="00236F41" w:rsidRPr="00295061" w:rsidRDefault="00B578C0" w:rsidP="00236F41">
      <w:pPr>
        <w:pStyle w:val="afc"/>
        <w:rPr>
          <w:rFonts w:asciiTheme="majorEastAsia" w:eastAsiaTheme="majorEastAsia" w:hAnsiTheme="majorEastAsia"/>
          <w:sz w:val="21"/>
          <w:szCs w:val="21"/>
        </w:rPr>
      </w:pPr>
      <w:r>
        <w:rPr>
          <w:noProof/>
        </w:rPr>
        <w:drawing>
          <wp:inline distT="0" distB="0" distL="0" distR="0">
            <wp:extent cx="5274310" cy="396916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74310" cy="3969162"/>
                    </a:xfrm>
                    <a:prstGeom prst="rect">
                      <a:avLst/>
                    </a:prstGeom>
                  </pic:spPr>
                </pic:pic>
              </a:graphicData>
            </a:graphic>
          </wp:inline>
        </w:drawing>
      </w:r>
    </w:p>
    <w:p w:rsidR="00236F41" w:rsidRPr="00295061" w:rsidRDefault="00236F41" w:rsidP="00236F41">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2C212C">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.1 新增</w:t>
      </w:r>
      <w:r w:rsidR="00B578C0">
        <w:rPr>
          <w:rFonts w:asciiTheme="majorEastAsia" w:eastAsiaTheme="majorEastAsia" w:hAnsiTheme="majorEastAsia" w:hint="eastAsia"/>
          <w:sz w:val="21"/>
          <w:szCs w:val="21"/>
        </w:rPr>
        <w:t>自营APP</w:t>
      </w:r>
    </w:p>
    <w:p w:rsidR="00236F41" w:rsidRPr="00295061" w:rsidRDefault="00236F41" w:rsidP="00236F4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B578C0">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.1新建</w:t>
      </w:r>
      <w:r w:rsidR="00D80532">
        <w:rPr>
          <w:rFonts w:asciiTheme="majorEastAsia" w:eastAsiaTheme="majorEastAsia" w:hAnsiTheme="majorEastAsia" w:hint="eastAsia"/>
          <w:sz w:val="21"/>
          <w:szCs w:val="21"/>
        </w:rPr>
        <w:t>自营</w:t>
      </w:r>
      <w:r w:rsidR="00FE62B7">
        <w:rPr>
          <w:rFonts w:asciiTheme="majorEastAsia" w:eastAsiaTheme="majorEastAsia" w:hAnsiTheme="majorEastAsia" w:hint="eastAsia"/>
          <w:sz w:val="21"/>
          <w:szCs w:val="21"/>
        </w:rPr>
        <w:t>APP</w:t>
      </w:r>
      <w:r w:rsidRPr="00295061">
        <w:rPr>
          <w:rFonts w:asciiTheme="majorEastAsia" w:eastAsiaTheme="majorEastAsia" w:hAnsiTheme="majorEastAsia" w:hint="eastAsia"/>
          <w:sz w:val="21"/>
          <w:szCs w:val="21"/>
        </w:rPr>
        <w:t>”页面输入各项参数正确值，点【确定】，提示新增</w:t>
      </w:r>
      <w:r w:rsidR="00FE62B7">
        <w:rPr>
          <w:rFonts w:asciiTheme="majorEastAsia" w:eastAsiaTheme="majorEastAsia" w:hAnsiTheme="majorEastAsia" w:hint="eastAsia"/>
          <w:sz w:val="21"/>
          <w:szCs w:val="21"/>
        </w:rPr>
        <w:t>APP</w:t>
      </w:r>
      <w:r w:rsidRPr="00295061">
        <w:rPr>
          <w:rFonts w:asciiTheme="majorEastAsia" w:eastAsiaTheme="majorEastAsia" w:hAnsiTheme="majorEastAsia" w:hint="eastAsia"/>
          <w:sz w:val="21"/>
          <w:szCs w:val="21"/>
        </w:rPr>
        <w:t>成功。</w:t>
      </w:r>
    </w:p>
    <w:p w:rsidR="00236F41" w:rsidRDefault="00236F41" w:rsidP="00B578C0">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sidR="00B578C0">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B578C0">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.1新增</w:t>
      </w:r>
      <w:r w:rsidR="00D80532">
        <w:rPr>
          <w:rFonts w:asciiTheme="majorEastAsia" w:eastAsiaTheme="majorEastAsia" w:hAnsiTheme="majorEastAsia" w:hint="eastAsia"/>
          <w:sz w:val="21"/>
          <w:szCs w:val="21"/>
        </w:rPr>
        <w:t>自营</w:t>
      </w:r>
      <w:r w:rsidR="00FE62B7">
        <w:rPr>
          <w:rFonts w:asciiTheme="majorEastAsia" w:eastAsiaTheme="majorEastAsia" w:hAnsiTheme="majorEastAsia" w:hint="eastAsia"/>
          <w:sz w:val="21"/>
          <w:szCs w:val="21"/>
        </w:rPr>
        <w:t>APP</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2.</w:t>
      </w:r>
      <w:r w:rsidR="00B578C0">
        <w:rPr>
          <w:rFonts w:asciiTheme="majorEastAsia" w:eastAsiaTheme="majorEastAsia" w:hAnsiTheme="majorEastAsia" w:hint="eastAsia"/>
          <w:sz w:val="21"/>
          <w:szCs w:val="21"/>
        </w:rPr>
        <w:t>6自营</w:t>
      </w:r>
      <w:r w:rsidR="00FE62B7">
        <w:rPr>
          <w:rFonts w:asciiTheme="majorEastAsia" w:eastAsiaTheme="majorEastAsia" w:hAnsiTheme="majorEastAsia" w:hint="eastAsia"/>
          <w:sz w:val="21"/>
          <w:szCs w:val="21"/>
        </w:rPr>
        <w:t>APP</w:t>
      </w:r>
      <w:r w:rsidRPr="00295061">
        <w:rPr>
          <w:rFonts w:asciiTheme="majorEastAsia" w:eastAsiaTheme="majorEastAsia" w:hAnsiTheme="majorEastAsia" w:hint="eastAsia"/>
          <w:sz w:val="21"/>
          <w:szCs w:val="21"/>
        </w:rPr>
        <w:t>列表页面”</w:t>
      </w:r>
      <w:r w:rsidR="00D80532">
        <w:rPr>
          <w:rFonts w:asciiTheme="majorEastAsia" w:eastAsiaTheme="majorEastAsia" w:hAnsiTheme="majorEastAsia" w:hint="eastAsia"/>
          <w:sz w:val="21"/>
          <w:szCs w:val="21"/>
        </w:rPr>
        <w:t>，未成功新增APP</w:t>
      </w:r>
      <w:r w:rsidRPr="00295061">
        <w:rPr>
          <w:rFonts w:asciiTheme="majorEastAsia" w:eastAsiaTheme="majorEastAsia" w:hAnsiTheme="majorEastAsia" w:hint="eastAsia"/>
          <w:sz w:val="21"/>
          <w:szCs w:val="21"/>
        </w:rPr>
        <w:t>。</w:t>
      </w:r>
    </w:p>
    <w:p w:rsidR="00236F41" w:rsidRPr="00295061" w:rsidRDefault="00236F41" w:rsidP="00A951D0">
      <w:pPr>
        <w:pStyle w:val="3"/>
      </w:pPr>
      <w:bookmarkStart w:id="61" w:name="_Toc391038238"/>
      <w:r>
        <w:rPr>
          <w:rFonts w:hint="eastAsia"/>
        </w:rPr>
        <w:lastRenderedPageBreak/>
        <w:t>2.</w:t>
      </w:r>
      <w:r w:rsidR="001D2311">
        <w:rPr>
          <w:rFonts w:hint="eastAsia"/>
        </w:rPr>
        <w:t>6</w:t>
      </w:r>
      <w:r w:rsidRPr="00295061">
        <w:rPr>
          <w:rFonts w:hint="eastAsia"/>
        </w:rPr>
        <w:t>.</w:t>
      </w:r>
      <w:r>
        <w:rPr>
          <w:rFonts w:hint="eastAsia"/>
        </w:rPr>
        <w:t>2</w:t>
      </w:r>
      <w:r w:rsidRPr="00295061">
        <w:rPr>
          <w:rFonts w:hint="eastAsia"/>
        </w:rPr>
        <w:t>修改</w:t>
      </w:r>
      <w:r w:rsidR="00FE62B7">
        <w:rPr>
          <w:rFonts w:hint="eastAsia"/>
        </w:rPr>
        <w:t>APP</w:t>
      </w:r>
      <w:bookmarkEnd w:id="61"/>
    </w:p>
    <w:p w:rsidR="00236F41" w:rsidRDefault="00236F41" w:rsidP="00236F4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1D2311">
        <w:rPr>
          <w:rFonts w:asciiTheme="majorEastAsia" w:eastAsiaTheme="majorEastAsia" w:hAnsiTheme="majorEastAsia" w:hint="eastAsia"/>
          <w:sz w:val="21"/>
          <w:szCs w:val="21"/>
        </w:rPr>
        <w:t>6自营</w:t>
      </w:r>
      <w:r w:rsidR="00D80532">
        <w:rPr>
          <w:rFonts w:asciiTheme="majorEastAsia" w:eastAsiaTheme="majorEastAsia" w:hAnsiTheme="majorEastAsia" w:hint="eastAsia"/>
          <w:sz w:val="21"/>
          <w:szCs w:val="21"/>
        </w:rPr>
        <w:t>app管理</w:t>
      </w:r>
      <w:r w:rsidRPr="00295061">
        <w:rPr>
          <w:rFonts w:asciiTheme="majorEastAsia" w:eastAsiaTheme="majorEastAsia" w:hAnsiTheme="majorEastAsia" w:hint="eastAsia"/>
          <w:sz w:val="21"/>
          <w:szCs w:val="21"/>
        </w:rPr>
        <w:t>列表”页面任选一条记录点【名称（id）】进入修改</w:t>
      </w:r>
      <w:r w:rsidR="00FE62B7">
        <w:rPr>
          <w:rFonts w:asciiTheme="majorEastAsia" w:eastAsiaTheme="majorEastAsia" w:hAnsiTheme="majorEastAsia" w:hint="eastAsia"/>
          <w:sz w:val="21"/>
          <w:szCs w:val="21"/>
        </w:rPr>
        <w:t>APP</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1B4E10">
        <w:rPr>
          <w:rFonts w:asciiTheme="majorEastAsia" w:eastAsiaTheme="majorEastAsia" w:hAnsiTheme="majorEastAsia" w:hint="eastAsia"/>
          <w:sz w:val="21"/>
          <w:szCs w:val="21"/>
        </w:rPr>
        <w:t>6</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所示。</w:t>
      </w:r>
    </w:p>
    <w:p w:rsidR="008F3050" w:rsidRPr="008F3050" w:rsidRDefault="008F3050" w:rsidP="00236F41">
      <w:pPr>
        <w:pStyle w:val="afc"/>
        <w:ind w:left="315" w:hangingChars="150" w:hanging="315"/>
        <w:rPr>
          <w:rFonts w:asciiTheme="majorEastAsia" w:eastAsiaTheme="majorEastAsia" w:hAnsiTheme="majorEastAsia"/>
          <w:sz w:val="21"/>
          <w:szCs w:val="21"/>
        </w:rPr>
      </w:pPr>
    </w:p>
    <w:p w:rsidR="00236F41" w:rsidRPr="00295061" w:rsidRDefault="001B4E10" w:rsidP="00236F41">
      <w:pPr>
        <w:pStyle w:val="afc"/>
        <w:rPr>
          <w:rFonts w:asciiTheme="majorEastAsia" w:eastAsiaTheme="majorEastAsia" w:hAnsiTheme="majorEastAsia"/>
          <w:sz w:val="21"/>
          <w:szCs w:val="21"/>
        </w:rPr>
      </w:pPr>
      <w:r>
        <w:rPr>
          <w:noProof/>
        </w:rPr>
        <w:drawing>
          <wp:inline distT="0" distB="0" distL="0" distR="0">
            <wp:extent cx="5274310" cy="3713993"/>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274310" cy="3713993"/>
                    </a:xfrm>
                    <a:prstGeom prst="rect">
                      <a:avLst/>
                    </a:prstGeom>
                  </pic:spPr>
                </pic:pic>
              </a:graphicData>
            </a:graphic>
          </wp:inline>
        </w:drawing>
      </w:r>
    </w:p>
    <w:p w:rsidR="00236F41" w:rsidRPr="00295061" w:rsidRDefault="00236F41" w:rsidP="00236F41">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2.</w:t>
      </w:r>
      <w:r w:rsidR="001B4E10">
        <w:rPr>
          <w:rFonts w:asciiTheme="majorEastAsia" w:eastAsiaTheme="majorEastAsia" w:hAnsiTheme="majorEastAsia" w:hint="eastAsia"/>
          <w:sz w:val="21"/>
          <w:szCs w:val="21"/>
        </w:rPr>
        <w:t>6</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 xml:space="preserve"> 修改</w:t>
      </w:r>
      <w:r w:rsidR="001B4E10">
        <w:rPr>
          <w:rFonts w:asciiTheme="majorEastAsia" w:eastAsiaTheme="majorEastAsia" w:hAnsiTheme="majorEastAsia" w:hint="eastAsia"/>
          <w:sz w:val="21"/>
          <w:szCs w:val="21"/>
        </w:rPr>
        <w:t>自营</w:t>
      </w:r>
      <w:r w:rsidR="00FE62B7">
        <w:rPr>
          <w:rFonts w:asciiTheme="majorEastAsia" w:eastAsiaTheme="majorEastAsia" w:hAnsiTheme="majorEastAsia" w:hint="eastAsia"/>
          <w:sz w:val="21"/>
          <w:szCs w:val="21"/>
        </w:rPr>
        <w:t>APP</w:t>
      </w:r>
      <w:r w:rsidR="001B4E10">
        <w:rPr>
          <w:rFonts w:asciiTheme="majorEastAsia" w:eastAsiaTheme="majorEastAsia" w:hAnsiTheme="majorEastAsia" w:hint="eastAsia"/>
          <w:sz w:val="21"/>
          <w:szCs w:val="21"/>
        </w:rPr>
        <w:t>信息</w:t>
      </w:r>
    </w:p>
    <w:p w:rsidR="00236F41" w:rsidRPr="00295061" w:rsidRDefault="00236F41" w:rsidP="00236F4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2.</w:t>
      </w:r>
      <w:r w:rsidR="001B4E10">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修改</w:t>
      </w:r>
      <w:r w:rsidR="00D80532">
        <w:rPr>
          <w:rFonts w:asciiTheme="majorEastAsia" w:eastAsiaTheme="majorEastAsia" w:hAnsiTheme="majorEastAsia" w:hint="eastAsia"/>
          <w:sz w:val="21"/>
          <w:szCs w:val="21"/>
        </w:rPr>
        <w:t>自营</w:t>
      </w:r>
      <w:r w:rsidR="00FE62B7">
        <w:rPr>
          <w:rFonts w:asciiTheme="majorEastAsia" w:eastAsiaTheme="majorEastAsia" w:hAnsiTheme="majorEastAsia" w:hint="eastAsia"/>
          <w:sz w:val="21"/>
          <w:szCs w:val="21"/>
        </w:rPr>
        <w:t>APP</w:t>
      </w:r>
      <w:r w:rsidR="00D80532">
        <w:rPr>
          <w:rFonts w:asciiTheme="majorEastAsia" w:eastAsiaTheme="majorEastAsia" w:hAnsiTheme="majorEastAsia" w:hint="eastAsia"/>
          <w:sz w:val="21"/>
          <w:szCs w:val="21"/>
        </w:rPr>
        <w:t>信息</w:t>
      </w:r>
      <w:r w:rsidRPr="00295061">
        <w:rPr>
          <w:rFonts w:asciiTheme="majorEastAsia" w:eastAsiaTheme="majorEastAsia" w:hAnsiTheme="majorEastAsia" w:hint="eastAsia"/>
          <w:sz w:val="21"/>
          <w:szCs w:val="21"/>
        </w:rPr>
        <w:t>”页面输入各项参数正确值，点【提交】，提示修改</w:t>
      </w:r>
      <w:r w:rsidR="00FE62B7">
        <w:rPr>
          <w:rFonts w:asciiTheme="majorEastAsia" w:eastAsiaTheme="majorEastAsia" w:hAnsiTheme="majorEastAsia" w:hint="eastAsia"/>
          <w:sz w:val="21"/>
          <w:szCs w:val="21"/>
        </w:rPr>
        <w:t>APP</w:t>
      </w:r>
      <w:r w:rsidR="00D80532">
        <w:rPr>
          <w:rFonts w:asciiTheme="majorEastAsia" w:eastAsiaTheme="majorEastAsia" w:hAnsiTheme="majorEastAsia" w:hint="eastAsia"/>
          <w:sz w:val="21"/>
          <w:szCs w:val="21"/>
        </w:rPr>
        <w:t>信息</w:t>
      </w:r>
      <w:r w:rsidRPr="00295061">
        <w:rPr>
          <w:rFonts w:asciiTheme="majorEastAsia" w:eastAsiaTheme="majorEastAsia" w:hAnsiTheme="majorEastAsia" w:hint="eastAsia"/>
          <w:sz w:val="21"/>
          <w:szCs w:val="21"/>
        </w:rPr>
        <w:t>成功；</w:t>
      </w:r>
    </w:p>
    <w:p w:rsidR="00236F41" w:rsidRPr="00295061" w:rsidRDefault="00236F41" w:rsidP="001B4E10">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2.1）在“</w:t>
      </w:r>
      <w:r>
        <w:rPr>
          <w:rFonts w:asciiTheme="majorEastAsia" w:eastAsiaTheme="majorEastAsia" w:hAnsiTheme="majorEastAsia" w:hint="eastAsia"/>
          <w:sz w:val="21"/>
          <w:szCs w:val="21"/>
        </w:rPr>
        <w:t>2.</w:t>
      </w:r>
      <w:r w:rsidR="001B4E10">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修改</w:t>
      </w:r>
      <w:r w:rsidR="00D80532">
        <w:rPr>
          <w:rFonts w:asciiTheme="majorEastAsia" w:eastAsiaTheme="majorEastAsia" w:hAnsiTheme="majorEastAsia" w:hint="eastAsia"/>
          <w:sz w:val="21"/>
          <w:szCs w:val="21"/>
        </w:rPr>
        <w:t>自营</w:t>
      </w:r>
      <w:r w:rsidR="00FE62B7">
        <w:rPr>
          <w:rFonts w:asciiTheme="majorEastAsia" w:eastAsiaTheme="majorEastAsia" w:hAnsiTheme="majorEastAsia" w:hint="eastAsia"/>
          <w:sz w:val="21"/>
          <w:szCs w:val="21"/>
        </w:rPr>
        <w:t>APP</w:t>
      </w:r>
      <w:r w:rsidR="00D80532">
        <w:rPr>
          <w:rFonts w:asciiTheme="majorEastAsia" w:eastAsiaTheme="majorEastAsia" w:hAnsiTheme="majorEastAsia" w:hint="eastAsia"/>
          <w:sz w:val="21"/>
          <w:szCs w:val="21"/>
        </w:rPr>
        <w:t>信息</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1B4E10">
        <w:rPr>
          <w:rFonts w:asciiTheme="majorEastAsia" w:eastAsiaTheme="majorEastAsia" w:hAnsiTheme="majorEastAsia" w:hint="eastAsia"/>
          <w:sz w:val="21"/>
          <w:szCs w:val="21"/>
        </w:rPr>
        <w:t>6</w:t>
      </w:r>
      <w:r w:rsidR="00FE62B7">
        <w:rPr>
          <w:rFonts w:asciiTheme="majorEastAsia" w:eastAsiaTheme="majorEastAsia" w:hAnsiTheme="majorEastAsia" w:hint="eastAsia"/>
          <w:sz w:val="21"/>
          <w:szCs w:val="21"/>
        </w:rPr>
        <w:t>APP</w:t>
      </w:r>
      <w:r w:rsidRPr="00295061">
        <w:rPr>
          <w:rFonts w:asciiTheme="majorEastAsia" w:eastAsiaTheme="majorEastAsia" w:hAnsiTheme="majorEastAsia" w:hint="eastAsia"/>
          <w:sz w:val="21"/>
          <w:szCs w:val="21"/>
        </w:rPr>
        <w:t>列页面”</w:t>
      </w:r>
      <w:r w:rsidR="00D80532">
        <w:rPr>
          <w:rFonts w:asciiTheme="majorEastAsia" w:eastAsiaTheme="majorEastAsia" w:hAnsiTheme="majorEastAsia" w:hint="eastAsia"/>
          <w:sz w:val="21"/>
          <w:szCs w:val="21"/>
        </w:rPr>
        <w:t>，未成功修改信息</w:t>
      </w:r>
      <w:r w:rsidRPr="00295061">
        <w:rPr>
          <w:rFonts w:asciiTheme="majorEastAsia" w:eastAsiaTheme="majorEastAsia" w:hAnsiTheme="majorEastAsia" w:hint="eastAsia"/>
          <w:sz w:val="21"/>
          <w:szCs w:val="21"/>
        </w:rPr>
        <w:t>。</w:t>
      </w:r>
    </w:p>
    <w:p w:rsidR="00236F41" w:rsidRPr="00295061" w:rsidRDefault="00236F41" w:rsidP="00A951D0">
      <w:pPr>
        <w:pStyle w:val="3"/>
      </w:pPr>
      <w:bookmarkStart w:id="62" w:name="_Toc391038239"/>
      <w:r>
        <w:rPr>
          <w:rFonts w:hint="eastAsia"/>
        </w:rPr>
        <w:t>2.</w:t>
      </w:r>
      <w:r w:rsidR="001B4E10">
        <w:rPr>
          <w:rFonts w:hint="eastAsia"/>
        </w:rPr>
        <w:t>6</w:t>
      </w:r>
      <w:r w:rsidRPr="00295061">
        <w:rPr>
          <w:rFonts w:hint="eastAsia"/>
        </w:rPr>
        <w:t>.3</w:t>
      </w:r>
      <w:r w:rsidRPr="00295061">
        <w:rPr>
          <w:rFonts w:hint="eastAsia"/>
        </w:rPr>
        <w:t>删除</w:t>
      </w:r>
      <w:r w:rsidR="00FE62B7">
        <w:rPr>
          <w:rFonts w:hint="eastAsia"/>
        </w:rPr>
        <w:t>APP</w:t>
      </w:r>
      <w:bookmarkEnd w:id="62"/>
    </w:p>
    <w:p w:rsidR="00236F41" w:rsidRPr="00295061" w:rsidRDefault="00236F41" w:rsidP="00236F4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1B4E10">
        <w:rPr>
          <w:rFonts w:asciiTheme="majorEastAsia" w:eastAsiaTheme="majorEastAsia" w:hAnsiTheme="majorEastAsia" w:hint="eastAsia"/>
          <w:sz w:val="21"/>
          <w:szCs w:val="21"/>
        </w:rPr>
        <w:t>6自营</w:t>
      </w:r>
      <w:r w:rsidR="00D80532">
        <w:rPr>
          <w:rFonts w:asciiTheme="majorEastAsia" w:eastAsiaTheme="majorEastAsia" w:hAnsiTheme="majorEastAsia" w:hint="eastAsia"/>
          <w:sz w:val="21"/>
          <w:szCs w:val="21"/>
        </w:rPr>
        <w:t>app管理</w:t>
      </w:r>
      <w:r w:rsidRPr="00295061">
        <w:rPr>
          <w:rFonts w:asciiTheme="majorEastAsia" w:eastAsiaTheme="majorEastAsia" w:hAnsiTheme="majorEastAsia" w:hint="eastAsia"/>
          <w:sz w:val="21"/>
          <w:szCs w:val="21"/>
        </w:rPr>
        <w:t>列表”页面任选一条或多条记录点【</w:t>
      </w:r>
      <w:r w:rsidRPr="00295061">
        <w:rPr>
          <w:rFonts w:asciiTheme="majorEastAsia" w:eastAsiaTheme="majorEastAsia" w:hAnsiTheme="majorEastAsia"/>
          <w:noProof/>
          <w:sz w:val="21"/>
          <w:szCs w:val="21"/>
        </w:rPr>
        <w:drawing>
          <wp:inline distT="0" distB="0" distL="0" distR="0">
            <wp:extent cx="219075" cy="200025"/>
            <wp:effectExtent l="0" t="0" r="9525" b="952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236F41" w:rsidRPr="00295061" w:rsidRDefault="00236F41" w:rsidP="00236F4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2）在弹出的删除确认框中点【确定】删除</w:t>
      </w:r>
      <w:r w:rsidR="00D80532">
        <w:rPr>
          <w:rFonts w:asciiTheme="majorEastAsia" w:eastAsiaTheme="majorEastAsia" w:hAnsiTheme="majorEastAsia" w:hint="eastAsia"/>
          <w:sz w:val="21"/>
          <w:szCs w:val="21"/>
        </w:rPr>
        <w:t>所选</w:t>
      </w:r>
      <w:r w:rsidR="00FE62B7">
        <w:rPr>
          <w:rFonts w:asciiTheme="majorEastAsia" w:eastAsiaTheme="majorEastAsia" w:hAnsiTheme="majorEastAsia" w:hint="eastAsia"/>
          <w:sz w:val="21"/>
          <w:szCs w:val="21"/>
        </w:rPr>
        <w:t>APP</w:t>
      </w:r>
      <w:r w:rsidRPr="00295061">
        <w:rPr>
          <w:rFonts w:asciiTheme="majorEastAsia" w:eastAsiaTheme="majorEastAsia" w:hAnsiTheme="majorEastAsia" w:hint="eastAsia"/>
          <w:sz w:val="21"/>
          <w:szCs w:val="21"/>
        </w:rPr>
        <w:t>成功；</w:t>
      </w:r>
    </w:p>
    <w:p w:rsidR="00791B17" w:rsidRDefault="00236F41" w:rsidP="00236F4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sidR="00791B17">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w:t>
      </w:r>
      <w:r w:rsidR="00791B17">
        <w:rPr>
          <w:rFonts w:asciiTheme="majorEastAsia" w:eastAsiaTheme="majorEastAsia" w:hAnsiTheme="majorEastAsia" w:hint="eastAsia"/>
          <w:sz w:val="21"/>
          <w:szCs w:val="21"/>
        </w:rPr>
        <w:t>）在弹出的删除确认框中点【取消】取消删除操作；</w:t>
      </w:r>
    </w:p>
    <w:p w:rsidR="00236F41" w:rsidRPr="00295061" w:rsidRDefault="00236F41" w:rsidP="00791B17">
      <w:pPr>
        <w:pStyle w:val="afc"/>
        <w:ind w:firstLineChars="150" w:firstLine="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3）在“</w:t>
      </w:r>
      <w:r>
        <w:rPr>
          <w:rFonts w:asciiTheme="majorEastAsia" w:eastAsiaTheme="majorEastAsia" w:hAnsiTheme="majorEastAsia" w:hint="eastAsia"/>
          <w:sz w:val="21"/>
          <w:szCs w:val="21"/>
        </w:rPr>
        <w:t>2.</w:t>
      </w:r>
      <w:r w:rsidR="00B80727">
        <w:rPr>
          <w:rFonts w:asciiTheme="majorEastAsia" w:eastAsiaTheme="majorEastAsia" w:hAnsiTheme="majorEastAsia" w:hint="eastAsia"/>
          <w:sz w:val="21"/>
          <w:szCs w:val="21"/>
        </w:rPr>
        <w:t>6</w:t>
      </w:r>
      <w:r w:rsidR="00D80532">
        <w:rPr>
          <w:rFonts w:asciiTheme="majorEastAsia" w:eastAsiaTheme="majorEastAsia" w:hAnsiTheme="majorEastAsia" w:hint="eastAsia"/>
          <w:sz w:val="21"/>
          <w:szCs w:val="21"/>
        </w:rPr>
        <w:t>自营app管理</w:t>
      </w:r>
      <w:r w:rsidRPr="00295061">
        <w:rPr>
          <w:rFonts w:asciiTheme="majorEastAsia" w:eastAsiaTheme="majorEastAsia" w:hAnsiTheme="majorEastAsia" w:hint="eastAsia"/>
          <w:sz w:val="21"/>
          <w:szCs w:val="21"/>
        </w:rPr>
        <w:t>列表”页面选择列表</w:t>
      </w:r>
      <w:r w:rsidR="00B80727">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全选【</w:t>
      </w:r>
      <w:r w:rsidRPr="00295061">
        <w:rPr>
          <w:rFonts w:asciiTheme="majorEastAsia" w:eastAsiaTheme="majorEastAsia" w:hAnsiTheme="majorEastAsia"/>
          <w:noProof/>
          <w:sz w:val="21"/>
          <w:szCs w:val="21"/>
        </w:rPr>
        <w:drawing>
          <wp:inline distT="0" distB="0" distL="0" distR="0">
            <wp:extent cx="219075" cy="200025"/>
            <wp:effectExtent l="0" t="0" r="9525" b="952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sidR="00791B17">
        <w:rPr>
          <w:rFonts w:asciiTheme="majorEastAsia" w:eastAsiaTheme="majorEastAsia" w:hAnsiTheme="majorEastAsia" w:hint="eastAsia"/>
          <w:sz w:val="21"/>
          <w:szCs w:val="21"/>
        </w:rPr>
        <w:t>按钮</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236F41" w:rsidRPr="00295061" w:rsidRDefault="00236F41" w:rsidP="00236F4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4）在弹出的删除确认框中点【确定】删除</w:t>
      </w:r>
      <w:r w:rsidR="00D80532">
        <w:rPr>
          <w:rFonts w:asciiTheme="majorEastAsia" w:eastAsiaTheme="majorEastAsia" w:hAnsiTheme="majorEastAsia" w:hint="eastAsia"/>
          <w:sz w:val="21"/>
          <w:szCs w:val="21"/>
        </w:rPr>
        <w:t>全部</w:t>
      </w:r>
      <w:r w:rsidR="00FE62B7">
        <w:rPr>
          <w:rFonts w:asciiTheme="majorEastAsia" w:eastAsiaTheme="majorEastAsia" w:hAnsiTheme="majorEastAsia" w:hint="eastAsia"/>
          <w:sz w:val="21"/>
          <w:szCs w:val="21"/>
        </w:rPr>
        <w:t>APP</w:t>
      </w:r>
      <w:r w:rsidRPr="00295061">
        <w:rPr>
          <w:rFonts w:asciiTheme="majorEastAsia" w:eastAsiaTheme="majorEastAsia" w:hAnsiTheme="majorEastAsia" w:hint="eastAsia"/>
          <w:sz w:val="21"/>
          <w:szCs w:val="21"/>
        </w:rPr>
        <w:t>成功；</w:t>
      </w:r>
    </w:p>
    <w:p w:rsidR="00236F41" w:rsidRPr="00295061" w:rsidRDefault="00236F41" w:rsidP="00236F4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4</w:t>
      </w:r>
      <w:r w:rsidR="00791B17">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236F41" w:rsidRPr="00295061" w:rsidRDefault="00236F41" w:rsidP="00236F41">
      <w:pPr>
        <w:pStyle w:val="afc"/>
        <w:rPr>
          <w:rFonts w:asciiTheme="majorEastAsia" w:eastAsiaTheme="majorEastAsia" w:hAnsiTheme="majorEastAsia"/>
          <w:sz w:val="21"/>
          <w:szCs w:val="21"/>
        </w:rPr>
      </w:pPr>
    </w:p>
    <w:p w:rsidR="00236F41" w:rsidRPr="00295061" w:rsidRDefault="00236F41" w:rsidP="00236F41">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236F41" w:rsidRPr="00BA032F" w:rsidRDefault="00236F41" w:rsidP="00236F41">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lastRenderedPageBreak/>
        <w:drawing>
          <wp:inline distT="0" distB="0" distL="0" distR="0">
            <wp:extent cx="190500" cy="190500"/>
            <wp:effectExtent l="0" t="0" r="0" b="0"/>
            <wp:docPr id="339" name="图片 33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BA032F">
        <w:rPr>
          <w:rFonts w:asciiTheme="majorEastAsia" w:eastAsiaTheme="majorEastAsia" w:hAnsiTheme="majorEastAsia" w:hint="eastAsia"/>
          <w:b/>
          <w:sz w:val="21"/>
          <w:szCs w:val="21"/>
        </w:rPr>
        <w:t>删除</w:t>
      </w:r>
      <w:r w:rsidR="00FE62B7">
        <w:rPr>
          <w:rFonts w:asciiTheme="majorEastAsia" w:eastAsiaTheme="majorEastAsia" w:hAnsiTheme="majorEastAsia" w:hint="eastAsia"/>
          <w:b/>
          <w:sz w:val="21"/>
          <w:szCs w:val="21"/>
        </w:rPr>
        <w:t>APP</w:t>
      </w:r>
      <w:r w:rsidRPr="00BA032F">
        <w:rPr>
          <w:rFonts w:asciiTheme="majorEastAsia" w:eastAsiaTheme="majorEastAsia" w:hAnsiTheme="majorEastAsia" w:hint="eastAsia"/>
          <w:b/>
          <w:sz w:val="21"/>
          <w:szCs w:val="21"/>
        </w:rPr>
        <w:t>成功后，</w:t>
      </w:r>
      <w:r w:rsidR="00B80727">
        <w:rPr>
          <w:rFonts w:asciiTheme="majorEastAsia" w:eastAsiaTheme="majorEastAsia" w:hAnsiTheme="majorEastAsia" w:hint="eastAsia"/>
          <w:b/>
          <w:sz w:val="21"/>
          <w:szCs w:val="21"/>
        </w:rPr>
        <w:t>当前APP所有信息不存在，在栏目分发管理查询不到此信息，且手机</w:t>
      </w:r>
      <w:r w:rsidR="00D80532">
        <w:rPr>
          <w:rFonts w:asciiTheme="majorEastAsia" w:eastAsiaTheme="majorEastAsia" w:hAnsiTheme="majorEastAsia" w:hint="eastAsia"/>
          <w:b/>
          <w:sz w:val="21"/>
          <w:szCs w:val="21"/>
        </w:rPr>
        <w:t>zApp</w:t>
      </w:r>
      <w:r w:rsidR="00B80727">
        <w:rPr>
          <w:rFonts w:asciiTheme="majorEastAsia" w:eastAsiaTheme="majorEastAsia" w:hAnsiTheme="majorEastAsia" w:hint="eastAsia"/>
          <w:b/>
          <w:sz w:val="21"/>
          <w:szCs w:val="21"/>
        </w:rPr>
        <w:t>客户端查看不到此APP所有相关信息。</w:t>
      </w:r>
      <w:r w:rsidRPr="00BA032F">
        <w:rPr>
          <w:rFonts w:asciiTheme="majorEastAsia" w:eastAsiaTheme="majorEastAsia" w:hAnsiTheme="majorEastAsia"/>
          <w:b/>
          <w:sz w:val="21"/>
          <w:szCs w:val="21"/>
        </w:rPr>
        <w:t xml:space="preserve"> </w:t>
      </w:r>
    </w:p>
    <w:p w:rsidR="00236F41" w:rsidRPr="00295061" w:rsidRDefault="00236F41" w:rsidP="00236F41">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236F41" w:rsidRPr="00295061" w:rsidRDefault="00236F41" w:rsidP="00A951D0">
      <w:pPr>
        <w:pStyle w:val="3"/>
      </w:pPr>
      <w:bookmarkStart w:id="63" w:name="_Toc391038240"/>
      <w:r>
        <w:rPr>
          <w:rFonts w:hint="eastAsia"/>
        </w:rPr>
        <w:t>2.</w:t>
      </w:r>
      <w:r w:rsidR="00B80727">
        <w:rPr>
          <w:rFonts w:hint="eastAsia"/>
        </w:rPr>
        <w:t>6</w:t>
      </w:r>
      <w:r w:rsidRPr="00295061">
        <w:rPr>
          <w:rFonts w:hint="eastAsia"/>
        </w:rPr>
        <w:t>.4</w:t>
      </w:r>
      <w:r w:rsidRPr="00295061">
        <w:rPr>
          <w:rFonts w:hint="eastAsia"/>
        </w:rPr>
        <w:t>查看</w:t>
      </w:r>
      <w:r w:rsidR="00FE62B7">
        <w:rPr>
          <w:rFonts w:hint="eastAsia"/>
        </w:rPr>
        <w:t>APP</w:t>
      </w:r>
      <w:bookmarkEnd w:id="63"/>
    </w:p>
    <w:p w:rsidR="00236F41" w:rsidRPr="00295061" w:rsidRDefault="00236F41" w:rsidP="00236F4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2.</w:t>
      </w:r>
      <w:r w:rsidR="00B80727">
        <w:rPr>
          <w:rFonts w:asciiTheme="majorEastAsia" w:eastAsiaTheme="majorEastAsia" w:hAnsiTheme="majorEastAsia" w:hint="eastAsia"/>
          <w:sz w:val="21"/>
          <w:szCs w:val="21"/>
        </w:rPr>
        <w:t>6</w:t>
      </w:r>
      <w:r w:rsidR="00D80532">
        <w:rPr>
          <w:rFonts w:asciiTheme="majorEastAsia" w:eastAsiaTheme="majorEastAsia" w:hAnsiTheme="majorEastAsia" w:hint="eastAsia"/>
          <w:sz w:val="21"/>
          <w:szCs w:val="21"/>
        </w:rPr>
        <w:t>自营app管理</w:t>
      </w:r>
      <w:r w:rsidRPr="00295061">
        <w:rPr>
          <w:rFonts w:asciiTheme="majorEastAsia" w:eastAsiaTheme="majorEastAsia" w:hAnsiTheme="majorEastAsia" w:hint="eastAsia"/>
          <w:sz w:val="21"/>
          <w:szCs w:val="21"/>
        </w:rPr>
        <w:t>列表”页面任选一条记录操作中【</w:t>
      </w:r>
      <w:r w:rsidR="008F3050">
        <w:rPr>
          <w:noProof/>
        </w:rPr>
        <w:drawing>
          <wp:inline distT="0" distB="0" distL="0" distR="0">
            <wp:extent cx="333375" cy="2381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33375" cy="238125"/>
                    </a:xfrm>
                    <a:prstGeom prst="rect">
                      <a:avLst/>
                    </a:prstGeom>
                  </pic:spPr>
                </pic:pic>
              </a:graphicData>
            </a:graphic>
          </wp:inline>
        </w:drawing>
      </w:r>
      <w:r w:rsidRPr="00295061">
        <w:rPr>
          <w:rFonts w:asciiTheme="majorEastAsia" w:eastAsiaTheme="majorEastAsia" w:hAnsiTheme="majorEastAsia" w:hint="eastAsia"/>
          <w:sz w:val="21"/>
          <w:szCs w:val="21"/>
        </w:rPr>
        <w:t>】进入查看壁详情页面，如图</w:t>
      </w:r>
      <w:r>
        <w:rPr>
          <w:rFonts w:asciiTheme="majorEastAsia" w:eastAsiaTheme="majorEastAsia" w:hAnsiTheme="majorEastAsia" w:hint="eastAsia"/>
          <w:sz w:val="21"/>
          <w:szCs w:val="21"/>
        </w:rPr>
        <w:t>2.</w:t>
      </w:r>
      <w:r w:rsidR="00B80727">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w:t>
      </w:r>
      <w:r w:rsidR="00B80727">
        <w:rPr>
          <w:rFonts w:asciiTheme="majorEastAsia" w:eastAsiaTheme="majorEastAsia" w:hAnsiTheme="majorEastAsia" w:hint="eastAsia"/>
          <w:sz w:val="21"/>
          <w:szCs w:val="21"/>
        </w:rPr>
        <w:t>4</w:t>
      </w:r>
      <w:r w:rsidRPr="00295061">
        <w:rPr>
          <w:rFonts w:asciiTheme="majorEastAsia" w:eastAsiaTheme="majorEastAsia" w:hAnsiTheme="majorEastAsia" w:hint="eastAsia"/>
          <w:sz w:val="21"/>
          <w:szCs w:val="21"/>
        </w:rPr>
        <w:t>所示。</w:t>
      </w:r>
    </w:p>
    <w:p w:rsidR="00236F41" w:rsidRPr="00295061" w:rsidRDefault="00B80727" w:rsidP="00236F41">
      <w:pPr>
        <w:pStyle w:val="afc"/>
        <w:rPr>
          <w:rFonts w:asciiTheme="majorEastAsia" w:eastAsiaTheme="majorEastAsia" w:hAnsiTheme="majorEastAsia"/>
          <w:sz w:val="21"/>
          <w:szCs w:val="21"/>
        </w:rPr>
      </w:pPr>
      <w:r>
        <w:rPr>
          <w:noProof/>
        </w:rPr>
        <w:drawing>
          <wp:inline distT="0" distB="0" distL="0" distR="0">
            <wp:extent cx="5274310" cy="278305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74310" cy="2783053"/>
                    </a:xfrm>
                    <a:prstGeom prst="rect">
                      <a:avLst/>
                    </a:prstGeom>
                  </pic:spPr>
                </pic:pic>
              </a:graphicData>
            </a:graphic>
          </wp:inline>
        </w:drawing>
      </w:r>
    </w:p>
    <w:p w:rsidR="00236F41" w:rsidRPr="00295061" w:rsidRDefault="00236F41" w:rsidP="00236F41">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2.</w:t>
      </w:r>
      <w:r w:rsidR="00B80727">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w:t>
      </w:r>
      <w:r w:rsidR="00B80727">
        <w:rPr>
          <w:rFonts w:asciiTheme="majorEastAsia" w:eastAsiaTheme="majorEastAsia" w:hAnsiTheme="majorEastAsia" w:hint="eastAsia"/>
          <w:sz w:val="21"/>
          <w:szCs w:val="21"/>
        </w:rPr>
        <w:t>4</w:t>
      </w:r>
      <w:r w:rsidRPr="00295061">
        <w:rPr>
          <w:rFonts w:asciiTheme="majorEastAsia" w:eastAsiaTheme="majorEastAsia" w:hAnsiTheme="majorEastAsia" w:hint="eastAsia"/>
          <w:sz w:val="21"/>
          <w:szCs w:val="21"/>
        </w:rPr>
        <w:t xml:space="preserve"> 查看</w:t>
      </w:r>
      <w:r w:rsidR="00FE62B7">
        <w:rPr>
          <w:rFonts w:asciiTheme="majorEastAsia" w:eastAsiaTheme="majorEastAsia" w:hAnsiTheme="majorEastAsia" w:hint="eastAsia"/>
          <w:sz w:val="21"/>
          <w:szCs w:val="21"/>
        </w:rPr>
        <w:t>APP</w:t>
      </w:r>
      <w:r w:rsidRPr="00295061">
        <w:rPr>
          <w:rFonts w:asciiTheme="majorEastAsia" w:eastAsiaTheme="majorEastAsia" w:hAnsiTheme="majorEastAsia" w:hint="eastAsia"/>
          <w:sz w:val="21"/>
          <w:szCs w:val="21"/>
        </w:rPr>
        <w:t>详情</w:t>
      </w:r>
    </w:p>
    <w:p w:rsidR="00236F41" w:rsidRPr="00295061" w:rsidRDefault="00236F41" w:rsidP="00236F41">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2.</w:t>
      </w:r>
      <w:r w:rsidR="00B80727">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w:t>
      </w:r>
      <w:r w:rsidR="00B80727">
        <w:rPr>
          <w:rFonts w:asciiTheme="majorEastAsia" w:eastAsiaTheme="majorEastAsia" w:hAnsiTheme="majorEastAsia" w:hint="eastAsia"/>
          <w:sz w:val="21"/>
          <w:szCs w:val="21"/>
        </w:rPr>
        <w:t>4</w:t>
      </w:r>
      <w:r w:rsidRPr="00295061">
        <w:rPr>
          <w:rFonts w:asciiTheme="majorEastAsia" w:eastAsiaTheme="majorEastAsia" w:hAnsiTheme="majorEastAsia" w:hint="eastAsia"/>
          <w:sz w:val="21"/>
          <w:szCs w:val="21"/>
        </w:rPr>
        <w:t>查看</w:t>
      </w:r>
      <w:r w:rsidR="00FE62B7">
        <w:rPr>
          <w:rFonts w:asciiTheme="majorEastAsia" w:eastAsiaTheme="majorEastAsia" w:hAnsiTheme="majorEastAsia" w:hint="eastAsia"/>
          <w:sz w:val="21"/>
          <w:szCs w:val="21"/>
        </w:rPr>
        <w:t>APP</w:t>
      </w:r>
      <w:r w:rsidRPr="00295061">
        <w:rPr>
          <w:rFonts w:asciiTheme="majorEastAsia" w:eastAsiaTheme="majorEastAsia" w:hAnsiTheme="majorEastAsia" w:hint="eastAsia"/>
          <w:sz w:val="21"/>
          <w:szCs w:val="21"/>
        </w:rPr>
        <w:t>详情”页面点【返回】，返回到“</w:t>
      </w:r>
      <w:r>
        <w:rPr>
          <w:rFonts w:asciiTheme="majorEastAsia" w:eastAsiaTheme="majorEastAsia" w:hAnsiTheme="majorEastAsia" w:hint="eastAsia"/>
          <w:sz w:val="21"/>
          <w:szCs w:val="21"/>
        </w:rPr>
        <w:t>2.</w:t>
      </w:r>
      <w:r w:rsidR="00B80727">
        <w:rPr>
          <w:rFonts w:asciiTheme="majorEastAsia" w:eastAsiaTheme="majorEastAsia" w:hAnsiTheme="majorEastAsia" w:hint="eastAsia"/>
          <w:sz w:val="21"/>
          <w:szCs w:val="21"/>
        </w:rPr>
        <w:t>6自营</w:t>
      </w:r>
      <w:r w:rsidR="00FE62B7">
        <w:rPr>
          <w:rFonts w:asciiTheme="majorEastAsia" w:eastAsiaTheme="majorEastAsia" w:hAnsiTheme="majorEastAsia" w:hint="eastAsia"/>
          <w:sz w:val="21"/>
          <w:szCs w:val="21"/>
        </w:rPr>
        <w:t>APP</w:t>
      </w:r>
      <w:r w:rsidRPr="00295061">
        <w:rPr>
          <w:rFonts w:asciiTheme="majorEastAsia" w:eastAsiaTheme="majorEastAsia" w:hAnsiTheme="majorEastAsia" w:hint="eastAsia"/>
          <w:sz w:val="21"/>
          <w:szCs w:val="21"/>
        </w:rPr>
        <w:t>列表”页面</w:t>
      </w:r>
    </w:p>
    <w:p w:rsidR="00236F41" w:rsidRPr="00A951D0" w:rsidRDefault="00236F41" w:rsidP="00A951D0">
      <w:pPr>
        <w:pStyle w:val="3"/>
      </w:pPr>
      <w:bookmarkStart w:id="64" w:name="_Toc391038241"/>
      <w:r w:rsidRPr="00A951D0">
        <w:rPr>
          <w:rFonts w:hint="eastAsia"/>
        </w:rPr>
        <w:t>2.</w:t>
      </w:r>
      <w:r w:rsidR="008F3050" w:rsidRPr="00A951D0">
        <w:rPr>
          <w:rFonts w:hint="eastAsia"/>
        </w:rPr>
        <w:t>6</w:t>
      </w:r>
      <w:r w:rsidRPr="00A951D0">
        <w:rPr>
          <w:rFonts w:hint="eastAsia"/>
        </w:rPr>
        <w:t>.5</w:t>
      </w:r>
      <w:r w:rsidRPr="00A951D0">
        <w:rPr>
          <w:rFonts w:hint="eastAsia"/>
        </w:rPr>
        <w:t>查询</w:t>
      </w:r>
      <w:r w:rsidR="00FE62B7" w:rsidRPr="00A951D0">
        <w:rPr>
          <w:rFonts w:hint="eastAsia"/>
        </w:rPr>
        <w:t>APP</w:t>
      </w:r>
      <w:bookmarkEnd w:id="64"/>
    </w:p>
    <w:p w:rsidR="00236F41" w:rsidRDefault="00236F41" w:rsidP="00236F4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2.</w:t>
      </w:r>
      <w:r w:rsidR="00B80727">
        <w:rPr>
          <w:rFonts w:asciiTheme="majorEastAsia" w:eastAsiaTheme="majorEastAsia" w:hAnsiTheme="majorEastAsia" w:hint="eastAsia"/>
          <w:sz w:val="21"/>
          <w:szCs w:val="21"/>
        </w:rPr>
        <w:t>6</w:t>
      </w:r>
      <w:r w:rsidR="00D80532">
        <w:rPr>
          <w:rFonts w:asciiTheme="majorEastAsia" w:eastAsiaTheme="majorEastAsia" w:hAnsiTheme="majorEastAsia" w:hint="eastAsia"/>
          <w:sz w:val="21"/>
          <w:szCs w:val="21"/>
        </w:rPr>
        <w:t>自营app管理</w:t>
      </w:r>
      <w:r w:rsidRPr="00295061">
        <w:rPr>
          <w:rFonts w:asciiTheme="majorEastAsia" w:eastAsiaTheme="majorEastAsia" w:hAnsiTheme="majorEastAsia" w:hint="eastAsia"/>
          <w:sz w:val="21"/>
          <w:szCs w:val="21"/>
        </w:rPr>
        <w:t>列表”页面，在查询栏输入名称，点击【</w:t>
      </w:r>
      <w:r w:rsidRPr="00295061">
        <w:rPr>
          <w:rFonts w:asciiTheme="majorEastAsia" w:eastAsiaTheme="majorEastAsia" w:hAnsiTheme="majorEastAsia"/>
          <w:noProof/>
          <w:sz w:val="21"/>
          <w:szCs w:val="21"/>
        </w:rPr>
        <w:drawing>
          <wp:inline distT="0" distB="0" distL="0" distR="0">
            <wp:extent cx="495300" cy="276225"/>
            <wp:effectExtent l="0" t="0" r="0" b="952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5300" cy="276225"/>
                    </a:xfrm>
                    <a:prstGeom prst="rect">
                      <a:avLst/>
                    </a:prstGeom>
                  </pic:spPr>
                </pic:pic>
              </a:graphicData>
            </a:graphic>
          </wp:inline>
        </w:drawing>
      </w:r>
      <w:r w:rsidRPr="00295061">
        <w:rPr>
          <w:rFonts w:asciiTheme="majorEastAsia" w:eastAsiaTheme="majorEastAsia" w:hAnsiTheme="majorEastAsia" w:hint="eastAsia"/>
          <w:sz w:val="21"/>
          <w:szCs w:val="21"/>
        </w:rPr>
        <w:t>】，查询相对应的</w:t>
      </w:r>
      <w:r w:rsidR="00FE62B7">
        <w:rPr>
          <w:rFonts w:asciiTheme="majorEastAsia" w:eastAsiaTheme="majorEastAsia" w:hAnsiTheme="majorEastAsia" w:hint="eastAsia"/>
          <w:sz w:val="21"/>
          <w:szCs w:val="21"/>
        </w:rPr>
        <w:t>APP</w:t>
      </w:r>
      <w:r w:rsidRPr="00295061">
        <w:rPr>
          <w:rFonts w:asciiTheme="majorEastAsia" w:eastAsiaTheme="majorEastAsia" w:hAnsiTheme="majorEastAsia" w:hint="eastAsia"/>
          <w:sz w:val="21"/>
          <w:szCs w:val="21"/>
        </w:rPr>
        <w:t>信息。</w:t>
      </w:r>
    </w:p>
    <w:p w:rsidR="008F3050" w:rsidRPr="00A951D0" w:rsidRDefault="008F3050" w:rsidP="00A951D0">
      <w:pPr>
        <w:pStyle w:val="3"/>
      </w:pPr>
      <w:bookmarkStart w:id="65" w:name="_Toc391038242"/>
      <w:r>
        <w:rPr>
          <w:rFonts w:hint="eastAsia"/>
        </w:rPr>
        <w:t>2</w:t>
      </w:r>
      <w:r w:rsidRPr="00295061">
        <w:rPr>
          <w:rFonts w:hint="eastAsia"/>
        </w:rPr>
        <w:t>.</w:t>
      </w:r>
      <w:r>
        <w:rPr>
          <w:rFonts w:hint="eastAsia"/>
        </w:rPr>
        <w:t>6.6 apk</w:t>
      </w:r>
      <w:r>
        <w:rPr>
          <w:rFonts w:hint="eastAsia"/>
        </w:rPr>
        <w:t>管理</w:t>
      </w:r>
      <w:bookmarkEnd w:id="65"/>
    </w:p>
    <w:p w:rsidR="00A951D0" w:rsidRDefault="00A951D0" w:rsidP="00A951D0">
      <w:pPr>
        <w:pStyle w:val="afc"/>
        <w:ind w:leftChars="150" w:left="330"/>
        <w:rPr>
          <w:rFonts w:asciiTheme="majorEastAsia" w:eastAsiaTheme="majorEastAsia" w:hAnsiTheme="majorEastAsia"/>
          <w:sz w:val="21"/>
          <w:szCs w:val="21"/>
        </w:rPr>
      </w:pPr>
      <w:r>
        <w:rPr>
          <w:rFonts w:asciiTheme="majorEastAsia" w:eastAsiaTheme="majorEastAsia" w:hAnsiTheme="majorEastAsia" w:hint="eastAsia"/>
          <w:sz w:val="21"/>
          <w:szCs w:val="21"/>
        </w:rPr>
        <w:t>APK管理主要是对APP应用中APK包的管理，主要包括添加、修改、删除、下载APK包、查看APK历史版本、</w:t>
      </w:r>
      <w:r w:rsidR="00570EDE">
        <w:rPr>
          <w:rFonts w:asciiTheme="majorEastAsia" w:eastAsiaTheme="majorEastAsia" w:hAnsiTheme="majorEastAsia" w:hint="eastAsia"/>
          <w:sz w:val="21"/>
          <w:szCs w:val="21"/>
        </w:rPr>
        <w:t>差量包下载。</w:t>
      </w:r>
    </w:p>
    <w:p w:rsidR="00A951D0" w:rsidRDefault="00A951D0" w:rsidP="00A951D0">
      <w:pPr>
        <w:pStyle w:val="afc"/>
        <w:ind w:leftChars="150" w:left="330"/>
        <w:rPr>
          <w:rFonts w:asciiTheme="majorEastAsia" w:eastAsiaTheme="majorEastAsia" w:hAnsiTheme="majorEastAsia"/>
          <w:sz w:val="21"/>
          <w:szCs w:val="21"/>
        </w:rPr>
      </w:pPr>
      <w:r>
        <w:rPr>
          <w:rFonts w:asciiTheme="majorEastAsia" w:eastAsiaTheme="majorEastAsia" w:hAnsiTheme="majorEastAsia" w:hint="eastAsia"/>
          <w:sz w:val="21"/>
          <w:szCs w:val="21"/>
        </w:rPr>
        <w:t>APK</w:t>
      </w:r>
      <w:r w:rsidR="008F3050" w:rsidRPr="00295061">
        <w:rPr>
          <w:rFonts w:asciiTheme="majorEastAsia" w:eastAsiaTheme="majorEastAsia" w:hAnsiTheme="majorEastAsia" w:hint="eastAsia"/>
          <w:sz w:val="21"/>
          <w:szCs w:val="21"/>
        </w:rPr>
        <w:t>在“</w:t>
      </w:r>
      <w:r w:rsidR="008F3050">
        <w:rPr>
          <w:rFonts w:asciiTheme="majorEastAsia" w:eastAsiaTheme="majorEastAsia" w:hAnsiTheme="majorEastAsia" w:hint="eastAsia"/>
          <w:sz w:val="21"/>
          <w:szCs w:val="21"/>
        </w:rPr>
        <w:t>2.6自营</w:t>
      </w:r>
      <w:r w:rsidR="00D80532">
        <w:rPr>
          <w:rFonts w:asciiTheme="majorEastAsia" w:eastAsiaTheme="majorEastAsia" w:hAnsiTheme="majorEastAsia" w:hint="eastAsia"/>
          <w:sz w:val="21"/>
          <w:szCs w:val="21"/>
        </w:rPr>
        <w:t>a</w:t>
      </w:r>
      <w:r w:rsidR="008F3050">
        <w:rPr>
          <w:rFonts w:asciiTheme="majorEastAsia" w:eastAsiaTheme="majorEastAsia" w:hAnsiTheme="majorEastAsia" w:hint="eastAsia"/>
          <w:sz w:val="21"/>
          <w:szCs w:val="21"/>
        </w:rPr>
        <w:t>pp</w:t>
      </w:r>
      <w:r w:rsidR="00D80532">
        <w:rPr>
          <w:rFonts w:asciiTheme="majorEastAsia" w:eastAsiaTheme="majorEastAsia" w:hAnsiTheme="majorEastAsia" w:hint="eastAsia"/>
          <w:sz w:val="21"/>
          <w:szCs w:val="21"/>
        </w:rPr>
        <w:t>管理</w:t>
      </w:r>
      <w:r w:rsidR="008F3050" w:rsidRPr="00295061">
        <w:rPr>
          <w:rFonts w:asciiTheme="majorEastAsia" w:eastAsiaTheme="majorEastAsia" w:hAnsiTheme="majorEastAsia" w:hint="eastAsia"/>
          <w:sz w:val="21"/>
          <w:szCs w:val="21"/>
        </w:rPr>
        <w:t>列表”页面</w:t>
      </w:r>
      <w:r w:rsidRPr="00295061">
        <w:rPr>
          <w:rFonts w:asciiTheme="majorEastAsia" w:eastAsiaTheme="majorEastAsia" w:hAnsiTheme="majorEastAsia" w:hint="eastAsia"/>
          <w:sz w:val="21"/>
          <w:szCs w:val="21"/>
        </w:rPr>
        <w:t>任选一条记录操作中【</w:t>
      </w:r>
      <w:r>
        <w:rPr>
          <w:noProof/>
        </w:rPr>
        <w:drawing>
          <wp:inline distT="0" distB="0" distL="0" distR="0">
            <wp:extent cx="485775" cy="228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85775" cy="228600"/>
                    </a:xfrm>
                    <a:prstGeom prst="rect">
                      <a:avLst/>
                    </a:prstGeom>
                  </pic:spPr>
                </pic:pic>
              </a:graphicData>
            </a:graphic>
          </wp:inline>
        </w:drawing>
      </w:r>
      <w:r>
        <w:rPr>
          <w:rFonts w:asciiTheme="majorEastAsia" w:eastAsiaTheme="majorEastAsia" w:hAnsiTheme="majorEastAsia" w:hint="eastAsia"/>
          <w:sz w:val="21"/>
          <w:szCs w:val="21"/>
        </w:rPr>
        <w:t>】进入</w:t>
      </w:r>
      <w:r w:rsidR="00C7224E">
        <w:rPr>
          <w:rFonts w:asciiTheme="majorEastAsia" w:eastAsiaTheme="majorEastAsia" w:hAnsiTheme="majorEastAsia" w:hint="eastAsia"/>
          <w:sz w:val="21"/>
          <w:szCs w:val="21"/>
        </w:rPr>
        <w:t>自营</w:t>
      </w:r>
      <w:r>
        <w:rPr>
          <w:rFonts w:asciiTheme="majorEastAsia" w:eastAsiaTheme="majorEastAsia" w:hAnsiTheme="majorEastAsia" w:hint="eastAsia"/>
          <w:sz w:val="21"/>
          <w:szCs w:val="21"/>
        </w:rPr>
        <w:t>apk管理列表</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2.6</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0094300E">
        <w:rPr>
          <w:rFonts w:asciiTheme="majorEastAsia" w:eastAsiaTheme="majorEastAsia" w:hAnsiTheme="majorEastAsia" w:hint="eastAsia"/>
          <w:sz w:val="21"/>
          <w:szCs w:val="21"/>
        </w:rPr>
        <w:t>所示</w:t>
      </w:r>
      <w:r w:rsidRPr="00295061">
        <w:rPr>
          <w:rFonts w:asciiTheme="majorEastAsia" w:eastAsiaTheme="majorEastAsia" w:hAnsiTheme="majorEastAsia" w:hint="eastAsia"/>
          <w:sz w:val="21"/>
          <w:szCs w:val="21"/>
        </w:rPr>
        <w:t>。</w:t>
      </w:r>
    </w:p>
    <w:p w:rsidR="0094300E" w:rsidRDefault="0094300E" w:rsidP="00A951D0">
      <w:pPr>
        <w:pStyle w:val="afc"/>
        <w:ind w:leftChars="150" w:left="330"/>
        <w:rPr>
          <w:rFonts w:asciiTheme="majorEastAsia" w:eastAsiaTheme="majorEastAsia" w:hAnsiTheme="majorEastAsia"/>
          <w:sz w:val="21"/>
          <w:szCs w:val="21"/>
        </w:rPr>
      </w:pPr>
      <w:r>
        <w:rPr>
          <w:noProof/>
        </w:rPr>
        <w:drawing>
          <wp:inline distT="0" distB="0" distL="0" distR="0">
            <wp:extent cx="5274310" cy="894313"/>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894313"/>
                    </a:xfrm>
                    <a:prstGeom prst="rect">
                      <a:avLst/>
                    </a:prstGeom>
                  </pic:spPr>
                </pic:pic>
              </a:graphicData>
            </a:graphic>
          </wp:inline>
        </w:drawing>
      </w:r>
    </w:p>
    <w:p w:rsidR="0094300E" w:rsidRDefault="0094300E" w:rsidP="00A951D0">
      <w:pPr>
        <w:pStyle w:val="afc"/>
        <w:ind w:leftChars="150" w:left="330"/>
        <w:rPr>
          <w:rFonts w:asciiTheme="majorEastAsia" w:eastAsiaTheme="majorEastAsia" w:hAnsiTheme="majorEastAsia"/>
          <w:sz w:val="21"/>
          <w:szCs w:val="21"/>
        </w:rPr>
      </w:pPr>
      <w:r>
        <w:rPr>
          <w:rFonts w:asciiTheme="majorEastAsia" w:eastAsiaTheme="majorEastAsia" w:hAnsiTheme="majorEastAsia" w:hint="eastAsia"/>
          <w:sz w:val="21"/>
          <w:szCs w:val="21"/>
        </w:rPr>
        <w:t xml:space="preserve">                    图2.6.6 自营</w:t>
      </w:r>
      <w:r w:rsidR="00D80532">
        <w:rPr>
          <w:rFonts w:asciiTheme="majorEastAsia" w:eastAsiaTheme="majorEastAsia" w:hAnsiTheme="majorEastAsia" w:hint="eastAsia"/>
          <w:sz w:val="21"/>
          <w:szCs w:val="21"/>
        </w:rPr>
        <w:t>apk</w:t>
      </w:r>
      <w:r>
        <w:rPr>
          <w:rFonts w:asciiTheme="majorEastAsia" w:eastAsiaTheme="majorEastAsia" w:hAnsiTheme="majorEastAsia" w:hint="eastAsia"/>
          <w:sz w:val="21"/>
          <w:szCs w:val="21"/>
        </w:rPr>
        <w:t xml:space="preserve">管理列表 </w:t>
      </w:r>
    </w:p>
    <w:p w:rsidR="00A951D0" w:rsidRDefault="00A951D0" w:rsidP="00A951D0">
      <w:pPr>
        <w:pStyle w:val="4"/>
      </w:pPr>
      <w:r>
        <w:rPr>
          <w:rFonts w:hint="eastAsia"/>
        </w:rPr>
        <w:lastRenderedPageBreak/>
        <w:t>2.6.6.1 apk</w:t>
      </w:r>
      <w:r>
        <w:rPr>
          <w:rFonts w:hint="eastAsia"/>
        </w:rPr>
        <w:t>添加</w:t>
      </w:r>
    </w:p>
    <w:p w:rsidR="00A951D0" w:rsidRPr="00A951D0" w:rsidRDefault="00A951D0" w:rsidP="00A951D0">
      <w:pPr>
        <w:pStyle w:val="afc"/>
        <w:ind w:left="315" w:hangingChars="150" w:hanging="315"/>
        <w:rPr>
          <w:rFonts w:asciiTheme="majorEastAsia" w:eastAsiaTheme="majorEastAsia" w:hAnsiTheme="majorEastAsia"/>
          <w:sz w:val="21"/>
          <w:szCs w:val="21"/>
        </w:rPr>
      </w:pPr>
    </w:p>
    <w:p w:rsidR="0094300E" w:rsidRPr="00D97486" w:rsidRDefault="0094300E" w:rsidP="0094300E">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2.6.6自营</w:t>
      </w:r>
      <w:r w:rsidR="00D80532">
        <w:rPr>
          <w:rFonts w:asciiTheme="majorEastAsia" w:eastAsiaTheme="majorEastAsia" w:hAnsiTheme="majorEastAsia" w:hint="eastAsia"/>
          <w:sz w:val="21"/>
          <w:szCs w:val="21"/>
        </w:rPr>
        <w:t>apk</w:t>
      </w:r>
      <w:r>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列表”页面点【</w:t>
      </w:r>
      <w:r w:rsidRPr="00295061">
        <w:rPr>
          <w:rFonts w:asciiTheme="majorEastAsia" w:eastAsiaTheme="majorEastAsia" w:hAnsiTheme="majorEastAsia"/>
          <w:noProof/>
          <w:sz w:val="21"/>
          <w:szCs w:val="21"/>
        </w:rPr>
        <w:drawing>
          <wp:inline distT="0" distB="0" distL="0" distR="0">
            <wp:extent cx="647700" cy="3143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47700" cy="314325"/>
                    </a:xfrm>
                    <a:prstGeom prst="rect">
                      <a:avLst/>
                    </a:prstGeom>
                  </pic:spPr>
                </pic:pic>
              </a:graphicData>
            </a:graphic>
          </wp:inline>
        </w:drawing>
      </w:r>
      <w:r w:rsidRPr="00295061">
        <w:rPr>
          <w:rFonts w:asciiTheme="majorEastAsia" w:eastAsiaTheme="majorEastAsia" w:hAnsiTheme="majorEastAsia" w:hint="eastAsia"/>
          <w:sz w:val="21"/>
          <w:szCs w:val="21"/>
        </w:rPr>
        <w:t>】进入新建</w:t>
      </w:r>
      <w:r w:rsidR="00D80532">
        <w:rPr>
          <w:rFonts w:asciiTheme="majorEastAsia" w:eastAsiaTheme="majorEastAsia" w:hAnsiTheme="majorEastAsia" w:hint="eastAsia"/>
          <w:sz w:val="21"/>
          <w:szCs w:val="21"/>
        </w:rPr>
        <w:t>APK</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w:t>
      </w:r>
      <w:r w:rsidR="00C7224E">
        <w:rPr>
          <w:rFonts w:asciiTheme="majorEastAsia" w:eastAsiaTheme="majorEastAsia" w:hAnsiTheme="majorEastAsia" w:hint="eastAsia"/>
          <w:sz w:val="21"/>
          <w:szCs w:val="21"/>
        </w:rPr>
        <w:t>6.1</w:t>
      </w:r>
      <w:r w:rsidRPr="00295061">
        <w:rPr>
          <w:rFonts w:asciiTheme="majorEastAsia" w:eastAsiaTheme="majorEastAsia" w:hAnsiTheme="majorEastAsia" w:hint="eastAsia"/>
          <w:sz w:val="21"/>
          <w:szCs w:val="21"/>
        </w:rPr>
        <w:t>所示</w:t>
      </w:r>
      <w:r w:rsidR="00D80532">
        <w:rPr>
          <w:rFonts w:asciiTheme="majorEastAsia" w:eastAsiaTheme="majorEastAsia" w:hAnsiTheme="majorEastAsia" w:hint="eastAsia"/>
          <w:sz w:val="21"/>
          <w:szCs w:val="21"/>
        </w:rPr>
        <w:t>。</w:t>
      </w:r>
      <w:r w:rsidR="00D97486">
        <w:rPr>
          <w:noProof/>
        </w:rPr>
        <w:drawing>
          <wp:inline distT="0" distB="0" distL="0" distR="0">
            <wp:extent cx="5274310" cy="2588319"/>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2588319"/>
                    </a:xfrm>
                    <a:prstGeom prst="rect">
                      <a:avLst/>
                    </a:prstGeom>
                  </pic:spPr>
                </pic:pic>
              </a:graphicData>
            </a:graphic>
          </wp:inline>
        </w:drawing>
      </w:r>
    </w:p>
    <w:p w:rsidR="008F3050" w:rsidRDefault="00D97486" w:rsidP="00570EDE">
      <w:pPr>
        <w:pStyle w:val="afc"/>
        <w:rPr>
          <w:rFonts w:asciiTheme="majorEastAsia" w:eastAsiaTheme="majorEastAsia" w:hAnsiTheme="majorEastAsia"/>
          <w:sz w:val="21"/>
          <w:szCs w:val="21"/>
        </w:rPr>
      </w:pPr>
      <w:r>
        <w:rPr>
          <w:rFonts w:asciiTheme="majorEastAsia" w:eastAsiaTheme="majorEastAsia" w:hAnsiTheme="majorEastAsia" w:hint="eastAsia"/>
          <w:sz w:val="21"/>
          <w:szCs w:val="21"/>
        </w:rPr>
        <w:t xml:space="preserve">                                </w:t>
      </w: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w:t>
      </w:r>
      <w:r w:rsidR="00D80532">
        <w:rPr>
          <w:rFonts w:asciiTheme="majorEastAsia" w:eastAsiaTheme="majorEastAsia" w:hAnsiTheme="majorEastAsia" w:hint="eastAsia"/>
          <w:sz w:val="21"/>
          <w:szCs w:val="21"/>
        </w:rPr>
        <w:t>6.1</w:t>
      </w:r>
      <w:r w:rsidR="00D80532" w:rsidRPr="00295061" w:rsidDel="00D80532">
        <w:rPr>
          <w:rFonts w:asciiTheme="majorEastAsia" w:eastAsiaTheme="majorEastAsia" w:hAnsiTheme="majorEastAsia" w:hint="eastAsia"/>
          <w:sz w:val="21"/>
          <w:szCs w:val="21"/>
        </w:rPr>
        <w:t xml:space="preserve"> </w:t>
      </w:r>
      <w:r w:rsidR="00C7224E">
        <w:rPr>
          <w:rFonts w:asciiTheme="majorEastAsia" w:eastAsiaTheme="majorEastAsia" w:hAnsiTheme="majorEastAsia" w:hint="eastAsia"/>
          <w:sz w:val="21"/>
          <w:szCs w:val="21"/>
        </w:rPr>
        <w:t>添加</w:t>
      </w:r>
      <w:r>
        <w:rPr>
          <w:rFonts w:asciiTheme="majorEastAsia" w:eastAsiaTheme="majorEastAsia" w:hAnsiTheme="majorEastAsia" w:hint="eastAsia"/>
          <w:sz w:val="21"/>
          <w:szCs w:val="21"/>
        </w:rPr>
        <w:t>apk</w:t>
      </w:r>
      <w:r w:rsidR="00C7224E" w:rsidDel="00C7224E">
        <w:rPr>
          <w:rFonts w:asciiTheme="majorEastAsia" w:eastAsiaTheme="majorEastAsia" w:hAnsiTheme="majorEastAsia" w:hint="eastAsia"/>
          <w:sz w:val="21"/>
          <w:szCs w:val="21"/>
        </w:rPr>
        <w:t xml:space="preserve"> </w:t>
      </w:r>
    </w:p>
    <w:p w:rsidR="00D97486" w:rsidRPr="00295061" w:rsidRDefault="00D97486" w:rsidP="00092404">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w:t>
      </w:r>
      <w:r w:rsidR="00D80532">
        <w:rPr>
          <w:rFonts w:asciiTheme="majorEastAsia" w:eastAsiaTheme="majorEastAsia" w:hAnsiTheme="majorEastAsia" w:hint="eastAsia"/>
          <w:sz w:val="21"/>
          <w:szCs w:val="21"/>
        </w:rPr>
        <w:t>6.1</w:t>
      </w:r>
      <w:r>
        <w:rPr>
          <w:rFonts w:asciiTheme="majorEastAsia" w:eastAsiaTheme="majorEastAsia" w:hAnsiTheme="majorEastAsia" w:hint="eastAsia"/>
          <w:sz w:val="21"/>
          <w:szCs w:val="21"/>
        </w:rPr>
        <w:t xml:space="preserve"> </w:t>
      </w:r>
      <w:r w:rsidR="00C7224E">
        <w:rPr>
          <w:rFonts w:asciiTheme="majorEastAsia" w:eastAsiaTheme="majorEastAsia" w:hAnsiTheme="majorEastAsia" w:hint="eastAsia"/>
          <w:sz w:val="21"/>
          <w:szCs w:val="21"/>
        </w:rPr>
        <w:t>添加</w:t>
      </w:r>
      <w:r>
        <w:rPr>
          <w:rFonts w:asciiTheme="majorEastAsia" w:eastAsiaTheme="majorEastAsia" w:hAnsiTheme="majorEastAsia" w:hint="eastAsia"/>
          <w:sz w:val="21"/>
          <w:szCs w:val="21"/>
        </w:rPr>
        <w:t>apk</w:t>
      </w:r>
      <w:r w:rsidRPr="00295061">
        <w:rPr>
          <w:rFonts w:asciiTheme="majorEastAsia" w:eastAsiaTheme="majorEastAsia" w:hAnsiTheme="majorEastAsia" w:hint="eastAsia"/>
          <w:sz w:val="21"/>
          <w:szCs w:val="21"/>
        </w:rPr>
        <w:t>”页面输入各项参数正确值，点【</w:t>
      </w:r>
      <w:r>
        <w:rPr>
          <w:rFonts w:asciiTheme="majorEastAsia" w:eastAsiaTheme="majorEastAsia" w:hAnsiTheme="majorEastAsia" w:hint="eastAsia"/>
          <w:sz w:val="21"/>
          <w:szCs w:val="21"/>
        </w:rPr>
        <w:t>提交</w:t>
      </w:r>
      <w:r w:rsidRPr="00295061">
        <w:rPr>
          <w:rFonts w:asciiTheme="majorEastAsia" w:eastAsiaTheme="majorEastAsia" w:hAnsiTheme="majorEastAsia" w:hint="eastAsia"/>
          <w:sz w:val="21"/>
          <w:szCs w:val="21"/>
        </w:rPr>
        <w:t>】，提示新增</w:t>
      </w:r>
      <w:r>
        <w:rPr>
          <w:rFonts w:asciiTheme="majorEastAsia" w:eastAsiaTheme="majorEastAsia" w:hAnsiTheme="majorEastAsia" w:hint="eastAsia"/>
          <w:sz w:val="21"/>
          <w:szCs w:val="21"/>
        </w:rPr>
        <w:t>apk</w:t>
      </w:r>
      <w:r w:rsidRPr="00295061">
        <w:rPr>
          <w:rFonts w:asciiTheme="majorEastAsia" w:eastAsiaTheme="majorEastAsia" w:hAnsiTheme="majorEastAsia" w:hint="eastAsia"/>
          <w:sz w:val="21"/>
          <w:szCs w:val="21"/>
        </w:rPr>
        <w:t>成功。</w:t>
      </w:r>
    </w:p>
    <w:p w:rsidR="00D97486" w:rsidRPr="00295061" w:rsidRDefault="00D97486" w:rsidP="00D97486">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w:t>
      </w:r>
      <w:r w:rsidR="00C7224E">
        <w:rPr>
          <w:rFonts w:asciiTheme="majorEastAsia" w:eastAsiaTheme="majorEastAsia" w:hAnsiTheme="majorEastAsia" w:hint="eastAsia"/>
          <w:sz w:val="21"/>
          <w:szCs w:val="21"/>
        </w:rPr>
        <w:t>6.1</w:t>
      </w:r>
      <w:r w:rsidRPr="00D97486">
        <w:rPr>
          <w:rFonts w:asciiTheme="majorEastAsia" w:eastAsiaTheme="majorEastAsia" w:hAnsiTheme="majorEastAsia" w:hint="eastAsia"/>
          <w:sz w:val="21"/>
          <w:szCs w:val="21"/>
        </w:rPr>
        <w:t xml:space="preserve"> </w:t>
      </w:r>
      <w:r w:rsidR="00C7224E">
        <w:rPr>
          <w:rFonts w:asciiTheme="majorEastAsia" w:eastAsiaTheme="majorEastAsia" w:hAnsiTheme="majorEastAsia" w:hint="eastAsia"/>
          <w:sz w:val="21"/>
          <w:szCs w:val="21"/>
        </w:rPr>
        <w:t>添加</w:t>
      </w:r>
      <w:r>
        <w:rPr>
          <w:rFonts w:asciiTheme="majorEastAsia" w:eastAsiaTheme="majorEastAsia" w:hAnsiTheme="majorEastAsia" w:hint="eastAsia"/>
          <w:sz w:val="21"/>
          <w:szCs w:val="21"/>
        </w:rPr>
        <w:t>apk</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2.6.6</w:t>
      </w:r>
      <w:r w:rsidR="00C7224E">
        <w:rPr>
          <w:rFonts w:asciiTheme="majorEastAsia" w:eastAsiaTheme="majorEastAsia" w:hAnsiTheme="majorEastAsia" w:hint="eastAsia"/>
          <w:sz w:val="21"/>
          <w:szCs w:val="21"/>
        </w:rPr>
        <w:t>自营</w:t>
      </w:r>
      <w:r>
        <w:rPr>
          <w:rFonts w:asciiTheme="majorEastAsia" w:eastAsiaTheme="majorEastAsia" w:hAnsiTheme="majorEastAsia" w:hint="eastAsia"/>
          <w:sz w:val="21"/>
          <w:szCs w:val="21"/>
        </w:rPr>
        <w:t>apk</w:t>
      </w:r>
      <w:r w:rsidR="00C7224E">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w:t>
      </w:r>
      <w:r w:rsidR="00D80532">
        <w:rPr>
          <w:rFonts w:asciiTheme="majorEastAsia" w:eastAsiaTheme="majorEastAsia" w:hAnsiTheme="majorEastAsia" w:hint="eastAsia"/>
          <w:sz w:val="21"/>
          <w:szCs w:val="21"/>
        </w:rPr>
        <w:t>，未成功添加apk</w:t>
      </w:r>
      <w:r w:rsidRPr="00295061">
        <w:rPr>
          <w:rFonts w:asciiTheme="majorEastAsia" w:eastAsiaTheme="majorEastAsia" w:hAnsiTheme="majorEastAsia" w:hint="eastAsia"/>
          <w:sz w:val="21"/>
          <w:szCs w:val="21"/>
        </w:rPr>
        <w:t>。</w:t>
      </w:r>
    </w:p>
    <w:p w:rsidR="00D97486" w:rsidRPr="00295061" w:rsidRDefault="00D97486" w:rsidP="00D97486">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F55E03" w:rsidRPr="00F55E03" w:rsidRDefault="00D97486" w:rsidP="00F55E03">
      <w:pPr>
        <w:pStyle w:val="af8"/>
        <w:numPr>
          <w:ilvl w:val="0"/>
          <w:numId w:val="57"/>
        </w:numPr>
        <w:spacing w:line="360" w:lineRule="auto"/>
        <w:rPr>
          <w:rFonts w:asciiTheme="majorEastAsia" w:eastAsiaTheme="majorEastAsia" w:hAnsiTheme="majorEastAsia"/>
          <w:b/>
          <w:sz w:val="21"/>
          <w:szCs w:val="21"/>
        </w:rPr>
      </w:pPr>
      <w:r w:rsidRPr="00F55E03">
        <w:rPr>
          <w:rFonts w:asciiTheme="majorEastAsia" w:eastAsiaTheme="majorEastAsia" w:hAnsiTheme="majorEastAsia" w:hint="eastAsia"/>
          <w:b/>
          <w:sz w:val="21"/>
          <w:szCs w:val="21"/>
        </w:rPr>
        <w:t>自营APK添加有更新类型的选择（不更新、下载提示框更新、对话框强制更新），但在公用APK添加没有此更新类型选择。</w:t>
      </w:r>
    </w:p>
    <w:p w:rsidR="00F55E03" w:rsidRDefault="008F47FD" w:rsidP="00F55E03">
      <w:pPr>
        <w:pStyle w:val="af8"/>
        <w:numPr>
          <w:ilvl w:val="0"/>
          <w:numId w:val="57"/>
        </w:numPr>
        <w:spacing w:line="360" w:lineRule="auto"/>
        <w:rPr>
          <w:rFonts w:asciiTheme="majorEastAsia" w:eastAsiaTheme="majorEastAsia" w:hAnsiTheme="majorEastAsia"/>
          <w:b/>
          <w:sz w:val="21"/>
          <w:szCs w:val="21"/>
        </w:rPr>
      </w:pPr>
      <w:r w:rsidRPr="00F55E03">
        <w:rPr>
          <w:rFonts w:asciiTheme="majorEastAsia" w:eastAsiaTheme="majorEastAsia" w:hAnsiTheme="majorEastAsia" w:hint="eastAsia"/>
          <w:b/>
          <w:sz w:val="21"/>
          <w:szCs w:val="21"/>
        </w:rPr>
        <w:t>选择是否生成增量默认选项是“否”，如果选择为“是”，提交APK成功后，会在APP配置管理信息列表相应生成一条类型为需要增量，APP配置信息，说明此添加的APK支持增量功能。</w:t>
      </w:r>
    </w:p>
    <w:p w:rsidR="00D97486" w:rsidRDefault="008F47FD" w:rsidP="00F55E03">
      <w:pPr>
        <w:pStyle w:val="af8"/>
        <w:numPr>
          <w:ilvl w:val="0"/>
          <w:numId w:val="57"/>
        </w:numPr>
        <w:spacing w:line="360" w:lineRule="auto"/>
        <w:rPr>
          <w:rFonts w:asciiTheme="majorEastAsia" w:eastAsiaTheme="majorEastAsia" w:hAnsiTheme="majorEastAsia"/>
          <w:b/>
          <w:sz w:val="21"/>
          <w:szCs w:val="21"/>
        </w:rPr>
      </w:pPr>
      <w:r w:rsidRPr="00F55E03">
        <w:rPr>
          <w:rFonts w:asciiTheme="majorEastAsia" w:eastAsiaTheme="majorEastAsia" w:hAnsiTheme="majorEastAsia" w:hint="eastAsia"/>
          <w:b/>
          <w:sz w:val="21"/>
          <w:szCs w:val="21"/>
        </w:rPr>
        <w:t>APK状态默认为“是”，如果选择为“否”，提交APK成功后，此APK值不能使用。</w:t>
      </w:r>
    </w:p>
    <w:p w:rsidR="00F55E03" w:rsidRPr="00F55E03" w:rsidRDefault="00F55E03" w:rsidP="00F55E03">
      <w:pPr>
        <w:pStyle w:val="af8"/>
        <w:numPr>
          <w:ilvl w:val="0"/>
          <w:numId w:val="57"/>
        </w:numPr>
        <w:spacing w:line="360" w:lineRule="auto"/>
        <w:rPr>
          <w:rFonts w:asciiTheme="majorEastAsia" w:eastAsiaTheme="majorEastAsia" w:hAnsiTheme="majorEastAsia"/>
          <w:b/>
          <w:sz w:val="21"/>
          <w:szCs w:val="21"/>
        </w:rPr>
      </w:pPr>
      <w:r>
        <w:rPr>
          <w:rFonts w:asciiTheme="majorEastAsia" w:eastAsiaTheme="majorEastAsia" w:hAnsiTheme="majorEastAsia" w:hint="eastAsia"/>
          <w:b/>
          <w:sz w:val="21"/>
          <w:szCs w:val="21"/>
        </w:rPr>
        <w:t>支持同一个</w:t>
      </w:r>
      <w:r w:rsidR="00C7224E">
        <w:rPr>
          <w:rFonts w:asciiTheme="majorEastAsia" w:eastAsiaTheme="majorEastAsia" w:hAnsiTheme="majorEastAsia" w:hint="eastAsia"/>
          <w:b/>
          <w:sz w:val="21"/>
          <w:szCs w:val="21"/>
        </w:rPr>
        <w:t>APK</w:t>
      </w:r>
      <w:r>
        <w:rPr>
          <w:rFonts w:asciiTheme="majorEastAsia" w:eastAsiaTheme="majorEastAsia" w:hAnsiTheme="majorEastAsia" w:hint="eastAsia"/>
          <w:b/>
          <w:sz w:val="21"/>
          <w:szCs w:val="21"/>
        </w:rPr>
        <w:t>包按不同国家添加相同的</w:t>
      </w:r>
      <w:r w:rsidR="00C7224E">
        <w:rPr>
          <w:rFonts w:asciiTheme="majorEastAsia" w:eastAsiaTheme="majorEastAsia" w:hAnsiTheme="majorEastAsia" w:hint="eastAsia"/>
          <w:b/>
          <w:sz w:val="21"/>
          <w:szCs w:val="21"/>
        </w:rPr>
        <w:t>APK</w:t>
      </w:r>
      <w:r>
        <w:rPr>
          <w:rFonts w:asciiTheme="majorEastAsia" w:eastAsiaTheme="majorEastAsia" w:hAnsiTheme="majorEastAsia" w:hint="eastAsia"/>
          <w:b/>
          <w:sz w:val="21"/>
          <w:szCs w:val="21"/>
        </w:rPr>
        <w:t>包，在栏目分发根据国家选择显示相对应的</w:t>
      </w:r>
      <w:r w:rsidR="00C7224E">
        <w:rPr>
          <w:rFonts w:asciiTheme="majorEastAsia" w:eastAsiaTheme="majorEastAsia" w:hAnsiTheme="majorEastAsia" w:hint="eastAsia"/>
          <w:b/>
          <w:sz w:val="21"/>
          <w:szCs w:val="21"/>
        </w:rPr>
        <w:t>APK</w:t>
      </w:r>
      <w:r>
        <w:rPr>
          <w:rFonts w:asciiTheme="majorEastAsia" w:eastAsiaTheme="majorEastAsia" w:hAnsiTheme="majorEastAsia" w:hint="eastAsia"/>
          <w:b/>
          <w:sz w:val="21"/>
          <w:szCs w:val="21"/>
        </w:rPr>
        <w:t>包进行栏目分发配置。</w:t>
      </w:r>
    </w:p>
    <w:p w:rsidR="00D97486" w:rsidRPr="00D97486" w:rsidRDefault="00D97486" w:rsidP="008F47FD">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D91512" w:rsidRDefault="006E73C4" w:rsidP="00570EDE">
      <w:pPr>
        <w:pStyle w:val="4"/>
      </w:pPr>
      <w:r>
        <w:rPr>
          <w:rFonts w:hint="eastAsia"/>
        </w:rPr>
        <w:t>2.6.6.2</w:t>
      </w:r>
      <w:r w:rsidR="00D91512">
        <w:rPr>
          <w:rFonts w:hint="eastAsia"/>
        </w:rPr>
        <w:t>多国家版本</w:t>
      </w:r>
      <w:r w:rsidR="00D91512">
        <w:rPr>
          <w:rFonts w:hint="eastAsia"/>
        </w:rPr>
        <w:t>apk</w:t>
      </w:r>
      <w:r w:rsidR="00D91512">
        <w:rPr>
          <w:rFonts w:hint="eastAsia"/>
        </w:rPr>
        <w:t>添加</w:t>
      </w:r>
    </w:p>
    <w:p w:rsidR="003C3192" w:rsidRDefault="003C3192" w:rsidP="003C3192">
      <w:r>
        <w:rPr>
          <w:rFonts w:hint="eastAsia"/>
        </w:rPr>
        <w:t>在进行</w:t>
      </w:r>
      <w:r>
        <w:rPr>
          <w:rFonts w:hint="eastAsia"/>
        </w:rPr>
        <w:t>APK</w:t>
      </w:r>
      <w:r>
        <w:rPr>
          <w:rFonts w:hint="eastAsia"/>
        </w:rPr>
        <w:t>添加的时候选择对应的国家，如图</w:t>
      </w:r>
      <w:r>
        <w:rPr>
          <w:rFonts w:hint="eastAsia"/>
        </w:rPr>
        <w:t>2.6.6.2</w:t>
      </w:r>
      <w:r>
        <w:rPr>
          <w:rFonts w:hint="eastAsia"/>
        </w:rPr>
        <w:t>红圈处选择国家。</w:t>
      </w:r>
    </w:p>
    <w:p w:rsidR="003C3192" w:rsidRDefault="003C3192" w:rsidP="003C3192">
      <w:bookmarkStart w:id="66" w:name="_GoBack"/>
      <w:r>
        <w:rPr>
          <w:noProof/>
        </w:rPr>
        <w:lastRenderedPageBreak/>
        <w:drawing>
          <wp:inline distT="0" distB="0" distL="0" distR="0">
            <wp:extent cx="5274310" cy="2989997"/>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274310" cy="2989997"/>
                    </a:xfrm>
                    <a:prstGeom prst="rect">
                      <a:avLst/>
                    </a:prstGeom>
                  </pic:spPr>
                </pic:pic>
              </a:graphicData>
            </a:graphic>
          </wp:inline>
        </w:drawing>
      </w:r>
      <w:bookmarkEnd w:id="66"/>
    </w:p>
    <w:p w:rsidR="00A75F88" w:rsidRPr="003C3192" w:rsidRDefault="00A75F88" w:rsidP="00A75F88">
      <w:pPr>
        <w:jc w:val="center"/>
      </w:pPr>
      <w:r>
        <w:rPr>
          <w:rFonts w:hint="eastAsia"/>
        </w:rPr>
        <w:t>图</w:t>
      </w:r>
      <w:r>
        <w:rPr>
          <w:rFonts w:hint="eastAsia"/>
        </w:rPr>
        <w:t>2.6.6.2</w:t>
      </w:r>
    </w:p>
    <w:p w:rsidR="00B9520B" w:rsidRDefault="00570EDE" w:rsidP="00570EDE">
      <w:pPr>
        <w:pStyle w:val="4"/>
      </w:pPr>
      <w:r>
        <w:rPr>
          <w:rFonts w:hint="eastAsia"/>
        </w:rPr>
        <w:t>2.6.6.</w:t>
      </w:r>
      <w:r w:rsidR="006E73C4">
        <w:rPr>
          <w:rFonts w:hint="eastAsia"/>
        </w:rPr>
        <w:t>3</w:t>
      </w:r>
      <w:r>
        <w:rPr>
          <w:rFonts w:hint="eastAsia"/>
        </w:rPr>
        <w:t xml:space="preserve"> apk </w:t>
      </w:r>
      <w:r>
        <w:rPr>
          <w:rFonts w:hint="eastAsia"/>
        </w:rPr>
        <w:t>修改</w:t>
      </w:r>
    </w:p>
    <w:p w:rsidR="008F47FD" w:rsidRDefault="008F47FD" w:rsidP="008F47FD">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6.6自营</w:t>
      </w:r>
      <w:r w:rsidR="00C7224E">
        <w:rPr>
          <w:rFonts w:asciiTheme="majorEastAsia" w:eastAsiaTheme="majorEastAsia" w:hAnsiTheme="majorEastAsia" w:hint="eastAsia"/>
          <w:sz w:val="21"/>
          <w:szCs w:val="21"/>
        </w:rPr>
        <w:t>apk</w:t>
      </w:r>
      <w:r>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列表”页面任选一条记录点【id】进入修改</w:t>
      </w:r>
      <w:r w:rsidR="00826821">
        <w:rPr>
          <w:rFonts w:asciiTheme="majorEastAsia" w:eastAsiaTheme="majorEastAsia" w:hAnsiTheme="majorEastAsia" w:hint="eastAsia"/>
          <w:sz w:val="21"/>
          <w:szCs w:val="21"/>
        </w:rPr>
        <w:t>apk</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00C7224E">
        <w:rPr>
          <w:rFonts w:asciiTheme="majorEastAsia" w:eastAsiaTheme="majorEastAsia" w:hAnsiTheme="majorEastAsia" w:hint="eastAsia"/>
          <w:sz w:val="21"/>
          <w:szCs w:val="21"/>
        </w:rPr>
        <w:t>6.2</w:t>
      </w:r>
      <w:r w:rsidRPr="00295061">
        <w:rPr>
          <w:rFonts w:asciiTheme="majorEastAsia" w:eastAsiaTheme="majorEastAsia" w:hAnsiTheme="majorEastAsia" w:hint="eastAsia"/>
          <w:sz w:val="21"/>
          <w:szCs w:val="21"/>
        </w:rPr>
        <w:t>所示。</w:t>
      </w:r>
    </w:p>
    <w:p w:rsidR="008F47FD" w:rsidRDefault="00826821" w:rsidP="008F47FD">
      <w:r>
        <w:rPr>
          <w:noProof/>
        </w:rPr>
        <w:drawing>
          <wp:inline distT="0" distB="0" distL="0" distR="0">
            <wp:extent cx="5274310" cy="3901402"/>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3901402"/>
                    </a:xfrm>
                    <a:prstGeom prst="rect">
                      <a:avLst/>
                    </a:prstGeom>
                  </pic:spPr>
                </pic:pic>
              </a:graphicData>
            </a:graphic>
          </wp:inline>
        </w:drawing>
      </w:r>
    </w:p>
    <w:p w:rsidR="00F20D31" w:rsidRDefault="00F20D31" w:rsidP="008F47FD">
      <w:pPr>
        <w:rPr>
          <w:rFonts w:asciiTheme="majorEastAsia" w:eastAsiaTheme="majorEastAsia" w:hAnsiTheme="majorEastAsia"/>
          <w:sz w:val="21"/>
          <w:szCs w:val="21"/>
        </w:rPr>
      </w:pPr>
      <w:r>
        <w:rPr>
          <w:rFonts w:hint="eastAsia"/>
        </w:rPr>
        <w:t xml:space="preserve">                         </w:t>
      </w:r>
      <w:r w:rsidR="00F15801" w:rsidRPr="00295061">
        <w:rPr>
          <w:rFonts w:asciiTheme="majorEastAsia" w:eastAsiaTheme="majorEastAsia" w:hAnsiTheme="majorEastAsia" w:hint="eastAsia"/>
          <w:sz w:val="21"/>
          <w:szCs w:val="21"/>
        </w:rPr>
        <w:t>图</w:t>
      </w:r>
      <w:r w:rsidR="00F15801">
        <w:rPr>
          <w:rFonts w:asciiTheme="majorEastAsia" w:eastAsiaTheme="majorEastAsia" w:hAnsiTheme="majorEastAsia" w:hint="eastAsia"/>
          <w:sz w:val="21"/>
          <w:szCs w:val="21"/>
        </w:rPr>
        <w:t>2</w:t>
      </w:r>
      <w:r w:rsidR="00F15801" w:rsidRPr="00295061">
        <w:rPr>
          <w:rFonts w:asciiTheme="majorEastAsia" w:eastAsiaTheme="majorEastAsia" w:hAnsiTheme="majorEastAsia" w:hint="eastAsia"/>
          <w:sz w:val="21"/>
          <w:szCs w:val="21"/>
        </w:rPr>
        <w:t>.</w:t>
      </w:r>
      <w:r w:rsidR="00F15801">
        <w:rPr>
          <w:rFonts w:asciiTheme="majorEastAsia" w:eastAsiaTheme="majorEastAsia" w:hAnsiTheme="majorEastAsia" w:hint="eastAsia"/>
          <w:sz w:val="21"/>
          <w:szCs w:val="21"/>
        </w:rPr>
        <w:t>6.</w:t>
      </w:r>
      <w:r w:rsidR="00C7224E">
        <w:rPr>
          <w:rFonts w:asciiTheme="majorEastAsia" w:eastAsiaTheme="majorEastAsia" w:hAnsiTheme="majorEastAsia" w:hint="eastAsia"/>
          <w:sz w:val="21"/>
          <w:szCs w:val="21"/>
        </w:rPr>
        <w:t xml:space="preserve">6.2 </w:t>
      </w:r>
      <w:r w:rsidR="00F15801">
        <w:rPr>
          <w:rFonts w:asciiTheme="majorEastAsia" w:eastAsiaTheme="majorEastAsia" w:hAnsiTheme="majorEastAsia" w:hint="eastAsia"/>
          <w:sz w:val="21"/>
          <w:szCs w:val="21"/>
        </w:rPr>
        <w:t>修改apk</w:t>
      </w:r>
    </w:p>
    <w:p w:rsidR="00F15801" w:rsidRPr="00295061" w:rsidRDefault="00F15801" w:rsidP="00F15801">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lastRenderedPageBreak/>
        <w:t>2）在“</w:t>
      </w:r>
      <w:r>
        <w:rPr>
          <w:rFonts w:asciiTheme="majorEastAsia" w:eastAsiaTheme="majorEastAsia" w:hAnsiTheme="majorEastAsia" w:hint="eastAsia"/>
          <w:sz w:val="21"/>
          <w:szCs w:val="21"/>
        </w:rPr>
        <w:t>2.6</w:t>
      </w:r>
      <w:r w:rsidRPr="00295061">
        <w:rPr>
          <w:rFonts w:asciiTheme="majorEastAsia" w:eastAsiaTheme="majorEastAsia" w:hAnsiTheme="majorEastAsia" w:hint="eastAsia"/>
          <w:sz w:val="21"/>
          <w:szCs w:val="21"/>
        </w:rPr>
        <w:t>.</w:t>
      </w:r>
      <w:r w:rsidR="00C7224E">
        <w:rPr>
          <w:rFonts w:asciiTheme="majorEastAsia" w:eastAsiaTheme="majorEastAsia" w:hAnsiTheme="majorEastAsia" w:hint="eastAsia"/>
          <w:sz w:val="21"/>
          <w:szCs w:val="21"/>
        </w:rPr>
        <w:t>6.2</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apk</w:t>
      </w:r>
      <w:r w:rsidRPr="00295061">
        <w:rPr>
          <w:rFonts w:asciiTheme="majorEastAsia" w:eastAsiaTheme="majorEastAsia" w:hAnsiTheme="majorEastAsia" w:hint="eastAsia"/>
          <w:sz w:val="21"/>
          <w:szCs w:val="21"/>
        </w:rPr>
        <w:t>”页面输入各项参数正确值，点【提交】，提示修改</w:t>
      </w:r>
      <w:r>
        <w:rPr>
          <w:rFonts w:asciiTheme="majorEastAsia" w:eastAsiaTheme="majorEastAsia" w:hAnsiTheme="majorEastAsia" w:hint="eastAsia"/>
          <w:sz w:val="21"/>
          <w:szCs w:val="21"/>
        </w:rPr>
        <w:t>apk</w:t>
      </w:r>
      <w:r w:rsidRPr="00295061">
        <w:rPr>
          <w:rFonts w:asciiTheme="majorEastAsia" w:eastAsiaTheme="majorEastAsia" w:hAnsiTheme="majorEastAsia" w:hint="eastAsia"/>
          <w:sz w:val="21"/>
          <w:szCs w:val="21"/>
        </w:rPr>
        <w:t>成功；</w:t>
      </w:r>
    </w:p>
    <w:p w:rsidR="00F15801" w:rsidRPr="00192EA7" w:rsidRDefault="00F15801" w:rsidP="00192EA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2.1）在“</w:t>
      </w:r>
      <w:r>
        <w:rPr>
          <w:rFonts w:asciiTheme="majorEastAsia" w:eastAsiaTheme="majorEastAsia" w:hAnsiTheme="majorEastAsia" w:hint="eastAsia"/>
          <w:sz w:val="21"/>
          <w:szCs w:val="21"/>
        </w:rPr>
        <w:t>2.6</w:t>
      </w:r>
      <w:r w:rsidRPr="00295061">
        <w:rPr>
          <w:rFonts w:asciiTheme="majorEastAsia" w:eastAsiaTheme="majorEastAsia" w:hAnsiTheme="majorEastAsia" w:hint="eastAsia"/>
          <w:sz w:val="21"/>
          <w:szCs w:val="21"/>
        </w:rPr>
        <w:t>.</w:t>
      </w:r>
      <w:r w:rsidR="00C7224E">
        <w:rPr>
          <w:rFonts w:asciiTheme="majorEastAsia" w:eastAsiaTheme="majorEastAsia" w:hAnsiTheme="majorEastAsia" w:hint="eastAsia"/>
          <w:sz w:val="21"/>
          <w:szCs w:val="21"/>
        </w:rPr>
        <w:t>6.2</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apk</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6.6自营apk</w:t>
      </w:r>
      <w:r w:rsidR="00C7224E">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w:t>
      </w:r>
      <w:r>
        <w:rPr>
          <w:rFonts w:asciiTheme="majorEastAsia" w:eastAsiaTheme="majorEastAsia" w:hAnsiTheme="majorEastAsia" w:hint="eastAsia"/>
          <w:sz w:val="21"/>
          <w:szCs w:val="21"/>
        </w:rPr>
        <w:t>表</w:t>
      </w:r>
      <w:r w:rsidRPr="00295061">
        <w:rPr>
          <w:rFonts w:asciiTheme="majorEastAsia" w:eastAsiaTheme="majorEastAsia" w:hAnsiTheme="majorEastAsia" w:hint="eastAsia"/>
          <w:sz w:val="21"/>
          <w:szCs w:val="21"/>
        </w:rPr>
        <w:t>页面”</w:t>
      </w:r>
      <w:r w:rsidR="00C7224E">
        <w:rPr>
          <w:rFonts w:asciiTheme="majorEastAsia" w:eastAsiaTheme="majorEastAsia" w:hAnsiTheme="majorEastAsia" w:hint="eastAsia"/>
          <w:sz w:val="21"/>
          <w:szCs w:val="21"/>
        </w:rPr>
        <w:t>，未成功修改apk</w:t>
      </w:r>
      <w:r w:rsidRPr="00295061">
        <w:rPr>
          <w:rFonts w:asciiTheme="majorEastAsia" w:eastAsiaTheme="majorEastAsia" w:hAnsiTheme="majorEastAsia" w:hint="eastAsia"/>
          <w:sz w:val="21"/>
          <w:szCs w:val="21"/>
        </w:rPr>
        <w:t>。</w:t>
      </w:r>
    </w:p>
    <w:p w:rsidR="00570EDE" w:rsidRDefault="00570EDE" w:rsidP="00570EDE">
      <w:pPr>
        <w:pStyle w:val="4"/>
      </w:pPr>
      <w:r>
        <w:rPr>
          <w:rFonts w:hint="eastAsia"/>
        </w:rPr>
        <w:t>2.6.6.</w:t>
      </w:r>
      <w:r w:rsidR="006E73C4">
        <w:rPr>
          <w:rFonts w:hint="eastAsia"/>
        </w:rPr>
        <w:t>4</w:t>
      </w:r>
      <w:r>
        <w:rPr>
          <w:rFonts w:hint="eastAsia"/>
        </w:rPr>
        <w:t xml:space="preserve"> apk </w:t>
      </w:r>
      <w:r>
        <w:rPr>
          <w:rFonts w:hint="eastAsia"/>
        </w:rPr>
        <w:t>删除</w:t>
      </w:r>
    </w:p>
    <w:p w:rsidR="00192EA7" w:rsidRPr="00295061" w:rsidRDefault="00192EA7" w:rsidP="00192EA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sidR="00E02772">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sidR="00B275D9">
        <w:rPr>
          <w:rFonts w:asciiTheme="majorEastAsia" w:eastAsiaTheme="majorEastAsia" w:hAnsiTheme="majorEastAsia" w:hint="eastAsia"/>
          <w:sz w:val="21"/>
          <w:szCs w:val="21"/>
        </w:rPr>
        <w:t>6.6</w:t>
      </w:r>
      <w:r>
        <w:rPr>
          <w:rFonts w:asciiTheme="majorEastAsia" w:eastAsiaTheme="majorEastAsia" w:hAnsiTheme="majorEastAsia" w:hint="eastAsia"/>
          <w:sz w:val="21"/>
          <w:szCs w:val="21"/>
        </w:rPr>
        <w:t>自营</w:t>
      </w:r>
      <w:r w:rsidR="00B275D9">
        <w:rPr>
          <w:rFonts w:asciiTheme="majorEastAsia" w:eastAsiaTheme="majorEastAsia" w:hAnsiTheme="majorEastAsia" w:hint="eastAsia"/>
          <w:sz w:val="21"/>
          <w:szCs w:val="21"/>
        </w:rPr>
        <w:t>apk管理</w:t>
      </w:r>
      <w:r w:rsidRPr="00295061">
        <w:rPr>
          <w:rFonts w:asciiTheme="majorEastAsia" w:eastAsiaTheme="majorEastAsia" w:hAnsiTheme="majorEastAsia" w:hint="eastAsia"/>
          <w:sz w:val="21"/>
          <w:szCs w:val="21"/>
        </w:rPr>
        <w:t>列表”页面任选一条或多条记录点【</w:t>
      </w:r>
      <w:r w:rsidRPr="00295061">
        <w:rPr>
          <w:rFonts w:asciiTheme="majorEastAsia" w:eastAsiaTheme="majorEastAsia" w:hAnsiTheme="majorEastAsia"/>
          <w:noProof/>
          <w:sz w:val="21"/>
          <w:szCs w:val="21"/>
        </w:rPr>
        <w:drawing>
          <wp:inline distT="0" distB="0" distL="0" distR="0">
            <wp:extent cx="219075" cy="2000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192EA7" w:rsidRPr="00295061" w:rsidRDefault="00192EA7" w:rsidP="00192EA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2）在弹出的删除确认框中点【确定】删除</w:t>
      </w:r>
      <w:r w:rsidR="00C7224E">
        <w:rPr>
          <w:rFonts w:asciiTheme="majorEastAsia" w:eastAsiaTheme="majorEastAsia" w:hAnsiTheme="majorEastAsia" w:hint="eastAsia"/>
          <w:sz w:val="21"/>
          <w:szCs w:val="21"/>
        </w:rPr>
        <w:t>所选</w:t>
      </w:r>
      <w:r w:rsidR="00F55E03">
        <w:rPr>
          <w:rFonts w:asciiTheme="majorEastAsia" w:eastAsiaTheme="majorEastAsia" w:hAnsiTheme="majorEastAsia" w:hint="eastAsia"/>
          <w:sz w:val="21"/>
          <w:szCs w:val="21"/>
        </w:rPr>
        <w:t>apk</w:t>
      </w:r>
      <w:r w:rsidRPr="00295061">
        <w:rPr>
          <w:rFonts w:asciiTheme="majorEastAsia" w:eastAsiaTheme="majorEastAsia" w:hAnsiTheme="majorEastAsia" w:hint="eastAsia"/>
          <w:sz w:val="21"/>
          <w:szCs w:val="21"/>
        </w:rPr>
        <w:t>成功；</w:t>
      </w:r>
    </w:p>
    <w:p w:rsidR="00192EA7" w:rsidRDefault="00192EA7" w:rsidP="00192EA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w:t>
      </w:r>
      <w:r>
        <w:rPr>
          <w:rFonts w:asciiTheme="majorEastAsia" w:eastAsiaTheme="majorEastAsia" w:hAnsiTheme="majorEastAsia" w:hint="eastAsia"/>
          <w:sz w:val="21"/>
          <w:szCs w:val="21"/>
        </w:rPr>
        <w:t>）在弹出的删除确认框中点【取消】取消删除操作；</w:t>
      </w:r>
    </w:p>
    <w:p w:rsidR="00192EA7" w:rsidRPr="00295061" w:rsidRDefault="00192EA7" w:rsidP="00192EA7">
      <w:pPr>
        <w:pStyle w:val="afc"/>
        <w:ind w:firstLineChars="150" w:firstLine="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3）在“</w:t>
      </w:r>
      <w:r w:rsidR="00E02772">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2.6</w:t>
      </w:r>
      <w:r w:rsidR="00F55E03">
        <w:rPr>
          <w:rFonts w:asciiTheme="majorEastAsia" w:eastAsiaTheme="majorEastAsia" w:hAnsiTheme="majorEastAsia" w:hint="eastAsia"/>
          <w:sz w:val="21"/>
          <w:szCs w:val="21"/>
        </w:rPr>
        <w:t>.6自营apk管理</w:t>
      </w:r>
      <w:r w:rsidRPr="00295061">
        <w:rPr>
          <w:rFonts w:asciiTheme="majorEastAsia" w:eastAsiaTheme="majorEastAsia" w:hAnsiTheme="majorEastAsia" w:hint="eastAsia"/>
          <w:sz w:val="21"/>
          <w:szCs w:val="21"/>
        </w:rPr>
        <w:t>列表”页面选择列表</w:t>
      </w:r>
      <w:r w:rsidR="00E02772">
        <w:rPr>
          <w:rFonts w:asciiTheme="majorEastAsia" w:eastAsiaTheme="majorEastAsia" w:hAnsiTheme="majorEastAsia" w:hint="eastAsia"/>
          <w:sz w:val="21"/>
          <w:szCs w:val="21"/>
        </w:rPr>
        <w:t>中</w:t>
      </w:r>
      <w:r w:rsidRPr="00295061">
        <w:rPr>
          <w:rFonts w:asciiTheme="majorEastAsia" w:eastAsiaTheme="majorEastAsia" w:hAnsiTheme="majorEastAsia" w:hint="eastAsia"/>
          <w:sz w:val="21"/>
          <w:szCs w:val="21"/>
        </w:rPr>
        <w:t>全选【</w:t>
      </w:r>
      <w:r w:rsidRPr="00295061">
        <w:rPr>
          <w:rFonts w:asciiTheme="majorEastAsia" w:eastAsiaTheme="majorEastAsia" w:hAnsiTheme="majorEastAsia"/>
          <w:noProof/>
          <w:sz w:val="21"/>
          <w:szCs w:val="21"/>
        </w:rPr>
        <w:drawing>
          <wp:inline distT="0" distB="0" distL="0" distR="0">
            <wp:extent cx="219075" cy="200025"/>
            <wp:effectExtent l="0" t="0" r="9525"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按钮后，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192EA7" w:rsidRPr="00295061" w:rsidRDefault="00192EA7" w:rsidP="00192EA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4）在弹出的删除确认框中点【确定】删除</w:t>
      </w:r>
      <w:r w:rsidR="00C7224E">
        <w:rPr>
          <w:rFonts w:asciiTheme="majorEastAsia" w:eastAsiaTheme="majorEastAsia" w:hAnsiTheme="majorEastAsia" w:hint="eastAsia"/>
          <w:sz w:val="21"/>
          <w:szCs w:val="21"/>
        </w:rPr>
        <w:t>全部</w:t>
      </w:r>
      <w:r w:rsidR="00E02772">
        <w:rPr>
          <w:rFonts w:asciiTheme="majorEastAsia" w:eastAsiaTheme="majorEastAsia" w:hAnsiTheme="majorEastAsia" w:hint="eastAsia"/>
          <w:sz w:val="21"/>
          <w:szCs w:val="21"/>
        </w:rPr>
        <w:t>apk</w:t>
      </w:r>
      <w:r w:rsidRPr="00295061">
        <w:rPr>
          <w:rFonts w:asciiTheme="majorEastAsia" w:eastAsiaTheme="majorEastAsia" w:hAnsiTheme="majorEastAsia" w:hint="eastAsia"/>
          <w:sz w:val="21"/>
          <w:szCs w:val="21"/>
        </w:rPr>
        <w:t>成功；</w:t>
      </w:r>
    </w:p>
    <w:p w:rsidR="00192EA7" w:rsidRPr="00295061" w:rsidRDefault="00192EA7" w:rsidP="00192EA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4</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192EA7" w:rsidRPr="00295061" w:rsidRDefault="00192EA7" w:rsidP="00192EA7">
      <w:pPr>
        <w:pStyle w:val="afc"/>
        <w:rPr>
          <w:rFonts w:asciiTheme="majorEastAsia" w:eastAsiaTheme="majorEastAsia" w:hAnsiTheme="majorEastAsia"/>
          <w:sz w:val="21"/>
          <w:szCs w:val="21"/>
        </w:rPr>
      </w:pPr>
    </w:p>
    <w:p w:rsidR="00192EA7" w:rsidRPr="00295061" w:rsidRDefault="00192EA7" w:rsidP="00192EA7">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192EA7" w:rsidRPr="00BA032F" w:rsidRDefault="00192EA7" w:rsidP="00192EA7">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226" name="图片 22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BA032F">
        <w:rPr>
          <w:rFonts w:asciiTheme="majorEastAsia" w:eastAsiaTheme="majorEastAsia" w:hAnsiTheme="majorEastAsia" w:hint="eastAsia"/>
          <w:b/>
          <w:sz w:val="21"/>
          <w:szCs w:val="21"/>
        </w:rPr>
        <w:t>删除</w:t>
      </w:r>
      <w:r w:rsidR="00F55E03">
        <w:rPr>
          <w:rFonts w:asciiTheme="majorEastAsia" w:eastAsiaTheme="majorEastAsia" w:hAnsiTheme="majorEastAsia" w:hint="eastAsia"/>
          <w:b/>
          <w:sz w:val="21"/>
          <w:szCs w:val="21"/>
        </w:rPr>
        <w:t>apk</w:t>
      </w:r>
      <w:r w:rsidRPr="00BA032F">
        <w:rPr>
          <w:rFonts w:asciiTheme="majorEastAsia" w:eastAsiaTheme="majorEastAsia" w:hAnsiTheme="majorEastAsia" w:hint="eastAsia"/>
          <w:b/>
          <w:sz w:val="21"/>
          <w:szCs w:val="21"/>
        </w:rPr>
        <w:t>成功后，</w:t>
      </w:r>
      <w:r>
        <w:rPr>
          <w:rFonts w:asciiTheme="majorEastAsia" w:eastAsiaTheme="majorEastAsia" w:hAnsiTheme="majorEastAsia" w:hint="eastAsia"/>
          <w:b/>
          <w:sz w:val="21"/>
          <w:szCs w:val="21"/>
        </w:rPr>
        <w:t>当前</w:t>
      </w:r>
      <w:r w:rsidR="00F55E03">
        <w:rPr>
          <w:rFonts w:asciiTheme="majorEastAsia" w:eastAsiaTheme="majorEastAsia" w:hAnsiTheme="majorEastAsia" w:hint="eastAsia"/>
          <w:b/>
          <w:sz w:val="21"/>
          <w:szCs w:val="21"/>
        </w:rPr>
        <w:t>apk</w:t>
      </w:r>
      <w:r>
        <w:rPr>
          <w:rFonts w:asciiTheme="majorEastAsia" w:eastAsiaTheme="majorEastAsia" w:hAnsiTheme="majorEastAsia" w:hint="eastAsia"/>
          <w:b/>
          <w:sz w:val="21"/>
          <w:szCs w:val="21"/>
        </w:rPr>
        <w:t>所有信息不存在，在栏目分发管理查询不到此</w:t>
      </w:r>
      <w:r w:rsidR="00F55E03">
        <w:rPr>
          <w:rFonts w:asciiTheme="majorEastAsia" w:eastAsiaTheme="majorEastAsia" w:hAnsiTheme="majorEastAsia" w:hint="eastAsia"/>
          <w:b/>
          <w:sz w:val="21"/>
          <w:szCs w:val="21"/>
        </w:rPr>
        <w:t>apk</w:t>
      </w:r>
      <w:r>
        <w:rPr>
          <w:rFonts w:asciiTheme="majorEastAsia" w:eastAsiaTheme="majorEastAsia" w:hAnsiTheme="majorEastAsia" w:hint="eastAsia"/>
          <w:b/>
          <w:sz w:val="21"/>
          <w:szCs w:val="21"/>
        </w:rPr>
        <w:t>信息，且手机zAPP客户端</w:t>
      </w:r>
      <w:r w:rsidR="00F55E03">
        <w:rPr>
          <w:rFonts w:asciiTheme="majorEastAsia" w:eastAsiaTheme="majorEastAsia" w:hAnsiTheme="majorEastAsia" w:hint="eastAsia"/>
          <w:b/>
          <w:sz w:val="21"/>
          <w:szCs w:val="21"/>
        </w:rPr>
        <w:t>下载此apk包不成功</w:t>
      </w:r>
      <w:r>
        <w:rPr>
          <w:rFonts w:asciiTheme="majorEastAsia" w:eastAsiaTheme="majorEastAsia" w:hAnsiTheme="majorEastAsia" w:hint="eastAsia"/>
          <w:b/>
          <w:sz w:val="21"/>
          <w:szCs w:val="21"/>
        </w:rPr>
        <w:t>。</w:t>
      </w:r>
      <w:r w:rsidRPr="00BA032F">
        <w:rPr>
          <w:rFonts w:asciiTheme="majorEastAsia" w:eastAsiaTheme="majorEastAsia" w:hAnsiTheme="majorEastAsia"/>
          <w:b/>
          <w:sz w:val="21"/>
          <w:szCs w:val="21"/>
        </w:rPr>
        <w:t xml:space="preserve"> </w:t>
      </w:r>
    </w:p>
    <w:p w:rsidR="00192EA7" w:rsidRPr="00E02772" w:rsidRDefault="00192EA7" w:rsidP="00192EA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D97486" w:rsidRDefault="00D97486" w:rsidP="00D97486">
      <w:pPr>
        <w:pStyle w:val="4"/>
      </w:pPr>
      <w:r>
        <w:rPr>
          <w:rFonts w:hint="eastAsia"/>
        </w:rPr>
        <w:t>2.6.6.</w:t>
      </w:r>
      <w:r w:rsidR="006E73C4">
        <w:rPr>
          <w:rFonts w:hint="eastAsia"/>
        </w:rPr>
        <w:t>5</w:t>
      </w:r>
      <w:r>
        <w:rPr>
          <w:rFonts w:hint="eastAsia"/>
        </w:rPr>
        <w:t xml:space="preserve"> </w:t>
      </w:r>
      <w:r w:rsidR="00E02772">
        <w:rPr>
          <w:rFonts w:hint="eastAsia"/>
        </w:rPr>
        <w:t>apk</w:t>
      </w:r>
      <w:r>
        <w:rPr>
          <w:rFonts w:hint="eastAsia"/>
        </w:rPr>
        <w:t>下载</w:t>
      </w:r>
    </w:p>
    <w:p w:rsidR="00E02772" w:rsidRDefault="00E02772" w:rsidP="00E02772">
      <w:r>
        <w:rPr>
          <w:rFonts w:hint="eastAsia"/>
        </w:rPr>
        <w:t xml:space="preserve">  </w:t>
      </w:r>
      <w:r w:rsidRPr="00295061">
        <w:rPr>
          <w:rFonts w:asciiTheme="majorEastAsia" w:eastAsiaTheme="majorEastAsia" w:hAnsiTheme="majorEastAsia" w:hint="eastAsia"/>
          <w:sz w:val="21"/>
          <w:szCs w:val="21"/>
        </w:rPr>
        <w:t>在“</w:t>
      </w:r>
      <w:r>
        <w:rPr>
          <w:rFonts w:asciiTheme="majorEastAsia" w:eastAsiaTheme="majorEastAsia" w:hAnsiTheme="majorEastAsia" w:hint="eastAsia"/>
          <w:sz w:val="21"/>
          <w:szCs w:val="21"/>
        </w:rPr>
        <w:t>图2.6.6自营apk管理</w:t>
      </w:r>
      <w:r w:rsidRPr="00295061">
        <w:rPr>
          <w:rFonts w:asciiTheme="majorEastAsia" w:eastAsiaTheme="majorEastAsia" w:hAnsiTheme="majorEastAsia" w:hint="eastAsia"/>
          <w:sz w:val="21"/>
          <w:szCs w:val="21"/>
        </w:rPr>
        <w:t>列表”页面任选一条记录操作中</w:t>
      </w:r>
      <w:r>
        <w:rPr>
          <w:rFonts w:asciiTheme="majorEastAsia" w:eastAsiaTheme="majorEastAsia" w:hAnsiTheme="majorEastAsia" w:hint="eastAsia"/>
          <w:sz w:val="21"/>
          <w:szCs w:val="21"/>
        </w:rPr>
        <w:t>点击</w:t>
      </w:r>
      <w:r w:rsidRPr="00295061">
        <w:rPr>
          <w:rFonts w:asciiTheme="majorEastAsia" w:eastAsiaTheme="majorEastAsia" w:hAnsiTheme="majorEastAsia" w:hint="eastAsia"/>
          <w:sz w:val="21"/>
          <w:szCs w:val="21"/>
        </w:rPr>
        <w:t>【</w:t>
      </w:r>
      <w:r>
        <w:rPr>
          <w:noProof/>
        </w:rPr>
        <w:drawing>
          <wp:inline distT="0" distB="0" distL="0" distR="0">
            <wp:extent cx="304800" cy="25717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04800" cy="25717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，弹出下载提示页面</w:t>
      </w:r>
      <w:r w:rsidRPr="00295061">
        <w:rPr>
          <w:rFonts w:asciiTheme="majorEastAsia" w:eastAsiaTheme="majorEastAsia" w:hAnsiTheme="majorEastAsia" w:hint="eastAsia"/>
          <w:sz w:val="21"/>
          <w:szCs w:val="21"/>
        </w:rPr>
        <w:t>，如图</w:t>
      </w:r>
      <w:r>
        <w:rPr>
          <w:rFonts w:asciiTheme="majorEastAsia" w:eastAsiaTheme="majorEastAsia" w:hAnsiTheme="majorEastAsia" w:hint="eastAsia"/>
          <w:sz w:val="21"/>
          <w:szCs w:val="21"/>
        </w:rPr>
        <w:t>2.6.</w:t>
      </w:r>
      <w:r w:rsidR="007E5ABD">
        <w:rPr>
          <w:rFonts w:asciiTheme="majorEastAsia" w:eastAsiaTheme="majorEastAsia" w:hAnsiTheme="majorEastAsia" w:hint="eastAsia"/>
          <w:sz w:val="21"/>
          <w:szCs w:val="21"/>
        </w:rPr>
        <w:t>6.4</w:t>
      </w:r>
      <w:r w:rsidRPr="00295061">
        <w:rPr>
          <w:rFonts w:asciiTheme="majorEastAsia" w:eastAsiaTheme="majorEastAsia" w:hAnsiTheme="majorEastAsia" w:hint="eastAsia"/>
          <w:sz w:val="21"/>
          <w:szCs w:val="21"/>
        </w:rPr>
        <w:t>所示。</w:t>
      </w:r>
      <w:r>
        <w:rPr>
          <w:rFonts w:hint="eastAsia"/>
        </w:rPr>
        <w:t xml:space="preserve">  </w:t>
      </w:r>
    </w:p>
    <w:p w:rsidR="00E02772" w:rsidRDefault="00E02772" w:rsidP="00E02772">
      <w:r>
        <w:rPr>
          <w:noProof/>
        </w:rPr>
        <w:drawing>
          <wp:inline distT="0" distB="0" distL="0" distR="0">
            <wp:extent cx="5274310" cy="2641428"/>
            <wp:effectExtent l="0" t="0" r="2540" b="698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74310" cy="2641428"/>
                    </a:xfrm>
                    <a:prstGeom prst="rect">
                      <a:avLst/>
                    </a:prstGeom>
                  </pic:spPr>
                </pic:pic>
              </a:graphicData>
            </a:graphic>
          </wp:inline>
        </w:drawing>
      </w:r>
    </w:p>
    <w:p w:rsidR="00E02772" w:rsidRDefault="00E02772" w:rsidP="00E02772">
      <w:r>
        <w:rPr>
          <w:rFonts w:hint="eastAsia"/>
        </w:rPr>
        <w:lastRenderedPageBreak/>
        <w:t xml:space="preserve">                         </w:t>
      </w:r>
      <w:r>
        <w:rPr>
          <w:rFonts w:hint="eastAsia"/>
        </w:rPr>
        <w:t>图</w:t>
      </w:r>
      <w:r>
        <w:rPr>
          <w:rFonts w:hint="eastAsia"/>
        </w:rPr>
        <w:t>2.6.</w:t>
      </w:r>
      <w:r w:rsidR="007E5ABD">
        <w:rPr>
          <w:rFonts w:hint="eastAsia"/>
        </w:rPr>
        <w:t>6.4</w:t>
      </w:r>
      <w:r w:rsidR="00FB32B0">
        <w:rPr>
          <w:rFonts w:hint="eastAsia"/>
        </w:rPr>
        <w:t>自营</w:t>
      </w:r>
      <w:r w:rsidR="007E5ABD">
        <w:rPr>
          <w:rFonts w:hint="eastAsia"/>
        </w:rPr>
        <w:t>apk</w:t>
      </w:r>
      <w:r>
        <w:rPr>
          <w:rFonts w:hint="eastAsia"/>
        </w:rPr>
        <w:t>下载</w:t>
      </w:r>
    </w:p>
    <w:p w:rsidR="00E02772" w:rsidRPr="00E02772" w:rsidRDefault="00E02772" w:rsidP="00E02772">
      <w:r>
        <w:rPr>
          <w:rFonts w:hint="eastAsia"/>
        </w:rPr>
        <w:t xml:space="preserve"> </w:t>
      </w:r>
      <w:r w:rsidR="000D3EF1">
        <w:rPr>
          <w:rFonts w:hint="eastAsia"/>
        </w:rPr>
        <w:t xml:space="preserve">    </w:t>
      </w:r>
      <w:r>
        <w:rPr>
          <w:rFonts w:hint="eastAsia"/>
        </w:rPr>
        <w:t>点击【打开】按钮就直接打开当前</w:t>
      </w:r>
      <w:r>
        <w:rPr>
          <w:rFonts w:hint="eastAsia"/>
        </w:rPr>
        <w:t>apk</w:t>
      </w:r>
      <w:r>
        <w:rPr>
          <w:rFonts w:hint="eastAsia"/>
        </w:rPr>
        <w:t>包，点击【保存】按钮</w:t>
      </w:r>
      <w:r w:rsidR="000D3EF1">
        <w:rPr>
          <w:rFonts w:hint="eastAsia"/>
        </w:rPr>
        <w:t>，把保存的包名修改为</w:t>
      </w:r>
      <w:r w:rsidR="000D3EF1">
        <w:rPr>
          <w:rFonts w:hint="eastAsia"/>
        </w:rPr>
        <w:t>.apk</w:t>
      </w:r>
      <w:r w:rsidR="000D3EF1">
        <w:rPr>
          <w:rFonts w:hint="eastAsia"/>
        </w:rPr>
        <w:t>格式保存到本地。</w:t>
      </w:r>
    </w:p>
    <w:p w:rsidR="00D97486" w:rsidRDefault="00D97486" w:rsidP="00D97486">
      <w:pPr>
        <w:pStyle w:val="4"/>
      </w:pPr>
      <w:r>
        <w:rPr>
          <w:rFonts w:hint="eastAsia"/>
        </w:rPr>
        <w:t>2.6.6.</w:t>
      </w:r>
      <w:r w:rsidR="006E73C4">
        <w:rPr>
          <w:rFonts w:hint="eastAsia"/>
        </w:rPr>
        <w:t>6</w:t>
      </w:r>
      <w:r>
        <w:rPr>
          <w:rFonts w:hint="eastAsia"/>
        </w:rPr>
        <w:t xml:space="preserve"> </w:t>
      </w:r>
      <w:r>
        <w:rPr>
          <w:rFonts w:hint="eastAsia"/>
        </w:rPr>
        <w:t>查看历史版本</w:t>
      </w:r>
    </w:p>
    <w:p w:rsidR="009C1389" w:rsidRDefault="009C1389" w:rsidP="009C1389">
      <w:pPr>
        <w:ind w:firstLine="420"/>
      </w:pPr>
      <w:r>
        <w:rPr>
          <w:rFonts w:hint="eastAsia"/>
        </w:rPr>
        <w:t>1)</w:t>
      </w:r>
      <w:r>
        <w:rPr>
          <w:rFonts w:hint="eastAsia"/>
        </w:rPr>
        <w:t>当前</w:t>
      </w:r>
      <w:r>
        <w:rPr>
          <w:rFonts w:hint="eastAsia"/>
        </w:rPr>
        <w:t>APP</w:t>
      </w:r>
      <w:r>
        <w:rPr>
          <w:rFonts w:hint="eastAsia"/>
        </w:rPr>
        <w:t>应用有多个版本的</w:t>
      </w:r>
      <w:r>
        <w:rPr>
          <w:rFonts w:hint="eastAsia"/>
        </w:rPr>
        <w:t>apk</w:t>
      </w:r>
      <w:r>
        <w:rPr>
          <w:rFonts w:hint="eastAsia"/>
        </w:rPr>
        <w:t>值时，在图</w:t>
      </w:r>
      <w:r>
        <w:rPr>
          <w:rFonts w:hint="eastAsia"/>
        </w:rPr>
        <w:t>2.6.6</w:t>
      </w:r>
      <w:r w:rsidR="00C7224E">
        <w:rPr>
          <w:rFonts w:hint="eastAsia"/>
        </w:rPr>
        <w:t>自营</w:t>
      </w:r>
      <w:r>
        <w:rPr>
          <w:rFonts w:hint="eastAsia"/>
        </w:rPr>
        <w:t>apk</w:t>
      </w:r>
      <w:r w:rsidR="00C7224E">
        <w:rPr>
          <w:rFonts w:hint="eastAsia"/>
        </w:rPr>
        <w:t>管理</w:t>
      </w:r>
      <w:r>
        <w:rPr>
          <w:rFonts w:hint="eastAsia"/>
        </w:rPr>
        <w:t>列表，应用列表历史版本栏就会显示查看历史版本，如果该应用不存在多个版本在历史版本栏显示为无，如图</w:t>
      </w:r>
      <w:r>
        <w:rPr>
          <w:rFonts w:hint="eastAsia"/>
        </w:rPr>
        <w:t>2.6.</w:t>
      </w:r>
      <w:r w:rsidR="007E5ABD">
        <w:rPr>
          <w:rFonts w:hint="eastAsia"/>
        </w:rPr>
        <w:t>6.5</w:t>
      </w:r>
      <w:r w:rsidR="00634F06">
        <w:rPr>
          <w:rFonts w:hint="eastAsia"/>
        </w:rPr>
        <w:t>.1</w:t>
      </w:r>
      <w:r w:rsidR="00C7224E">
        <w:rPr>
          <w:rFonts w:hint="eastAsia"/>
        </w:rPr>
        <w:t>所示。</w:t>
      </w:r>
    </w:p>
    <w:p w:rsidR="009C1389" w:rsidRDefault="009C1389" w:rsidP="009C1389">
      <w:pPr>
        <w:ind w:firstLine="420"/>
      </w:pPr>
      <w:r>
        <w:rPr>
          <w:noProof/>
        </w:rPr>
        <w:drawing>
          <wp:inline distT="0" distB="0" distL="0" distR="0">
            <wp:extent cx="5274310" cy="654405"/>
            <wp:effectExtent l="0" t="0" r="254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74310" cy="654405"/>
                    </a:xfrm>
                    <a:prstGeom prst="rect">
                      <a:avLst/>
                    </a:prstGeom>
                  </pic:spPr>
                </pic:pic>
              </a:graphicData>
            </a:graphic>
          </wp:inline>
        </w:drawing>
      </w:r>
    </w:p>
    <w:p w:rsidR="009C1389" w:rsidRDefault="009C1389" w:rsidP="009C1389">
      <w:pPr>
        <w:ind w:firstLine="420"/>
      </w:pPr>
      <w:r>
        <w:rPr>
          <w:rFonts w:hint="eastAsia"/>
        </w:rPr>
        <w:t xml:space="preserve">                            </w:t>
      </w:r>
      <w:r>
        <w:rPr>
          <w:rFonts w:hint="eastAsia"/>
        </w:rPr>
        <w:t>图</w:t>
      </w:r>
      <w:r>
        <w:rPr>
          <w:rFonts w:hint="eastAsia"/>
        </w:rPr>
        <w:t>2.6.</w:t>
      </w:r>
      <w:r w:rsidR="007E5ABD">
        <w:rPr>
          <w:rFonts w:hint="eastAsia"/>
        </w:rPr>
        <w:t>6.</w:t>
      </w:r>
      <w:r w:rsidR="00634F06">
        <w:rPr>
          <w:rFonts w:hint="eastAsia"/>
        </w:rPr>
        <w:t>5.1</w:t>
      </w:r>
      <w:r>
        <w:rPr>
          <w:rFonts w:hint="eastAsia"/>
        </w:rPr>
        <w:t>查看历史版本</w:t>
      </w:r>
      <w:r w:rsidR="00C7224E">
        <w:rPr>
          <w:rFonts w:hint="eastAsia"/>
        </w:rPr>
        <w:t>（无多版本）</w:t>
      </w:r>
    </w:p>
    <w:p w:rsidR="009C1389" w:rsidRDefault="009C1389" w:rsidP="009C1389">
      <w:pPr>
        <w:ind w:firstLine="420"/>
      </w:pPr>
      <w:r>
        <w:rPr>
          <w:rFonts w:hint="eastAsia"/>
        </w:rPr>
        <w:t>2)</w:t>
      </w:r>
      <w:r w:rsidR="00C7224E">
        <w:rPr>
          <w:rFonts w:hint="eastAsia"/>
        </w:rPr>
        <w:t>若该应用存在多个版本，</w:t>
      </w:r>
      <w:r>
        <w:rPr>
          <w:rFonts w:hint="eastAsia"/>
        </w:rPr>
        <w:t>点击【查看历史版本】</w:t>
      </w:r>
      <w:r w:rsidR="004572BB">
        <w:rPr>
          <w:rFonts w:hint="eastAsia"/>
        </w:rPr>
        <w:t>按钮，进入当前</w:t>
      </w:r>
      <w:r w:rsidR="004572BB">
        <w:rPr>
          <w:rFonts w:hint="eastAsia"/>
        </w:rPr>
        <w:t>APP</w:t>
      </w:r>
      <w:r w:rsidR="004572BB">
        <w:rPr>
          <w:rFonts w:hint="eastAsia"/>
        </w:rPr>
        <w:t>应用所有</w:t>
      </w:r>
      <w:r w:rsidR="004572BB">
        <w:rPr>
          <w:rFonts w:hint="eastAsia"/>
        </w:rPr>
        <w:t>apk</w:t>
      </w:r>
      <w:r w:rsidR="004572BB">
        <w:rPr>
          <w:rFonts w:hint="eastAsia"/>
        </w:rPr>
        <w:t>历史版本包，如图</w:t>
      </w:r>
      <w:r w:rsidR="004572BB">
        <w:rPr>
          <w:rFonts w:hint="eastAsia"/>
        </w:rPr>
        <w:t>2.6.</w:t>
      </w:r>
      <w:r w:rsidR="007E5ABD">
        <w:rPr>
          <w:rFonts w:hint="eastAsia"/>
        </w:rPr>
        <w:t>.6.5</w:t>
      </w:r>
      <w:r w:rsidR="00634F06">
        <w:rPr>
          <w:rFonts w:hint="eastAsia"/>
        </w:rPr>
        <w:t>.2</w:t>
      </w:r>
      <w:r w:rsidR="00C7224E">
        <w:rPr>
          <w:rFonts w:hint="eastAsia"/>
        </w:rPr>
        <w:t>所示。</w:t>
      </w:r>
    </w:p>
    <w:p w:rsidR="004572BB" w:rsidRDefault="004572BB" w:rsidP="009C1389">
      <w:pPr>
        <w:ind w:firstLine="420"/>
      </w:pPr>
      <w:r>
        <w:rPr>
          <w:noProof/>
        </w:rPr>
        <w:drawing>
          <wp:inline distT="0" distB="0" distL="0" distR="0">
            <wp:extent cx="5274310" cy="1077449"/>
            <wp:effectExtent l="0" t="0" r="2540" b="889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274310" cy="1077449"/>
                    </a:xfrm>
                    <a:prstGeom prst="rect">
                      <a:avLst/>
                    </a:prstGeom>
                  </pic:spPr>
                </pic:pic>
              </a:graphicData>
            </a:graphic>
          </wp:inline>
        </w:drawing>
      </w:r>
    </w:p>
    <w:p w:rsidR="004572BB" w:rsidRDefault="004572BB" w:rsidP="009C1389">
      <w:pPr>
        <w:ind w:firstLine="420"/>
      </w:pPr>
      <w:r>
        <w:rPr>
          <w:rFonts w:hint="eastAsia"/>
        </w:rPr>
        <w:t xml:space="preserve">                   </w:t>
      </w:r>
      <w:r>
        <w:rPr>
          <w:rFonts w:hint="eastAsia"/>
        </w:rPr>
        <w:t>图</w:t>
      </w:r>
      <w:r>
        <w:rPr>
          <w:rFonts w:hint="eastAsia"/>
        </w:rPr>
        <w:t>2.6.</w:t>
      </w:r>
      <w:r w:rsidR="007E5ABD">
        <w:rPr>
          <w:rFonts w:hint="eastAsia"/>
        </w:rPr>
        <w:t>6.5</w:t>
      </w:r>
      <w:r w:rsidR="00634F06">
        <w:rPr>
          <w:rFonts w:hint="eastAsia"/>
        </w:rPr>
        <w:t>.2</w:t>
      </w:r>
      <w:r>
        <w:rPr>
          <w:rFonts w:hint="eastAsia"/>
        </w:rPr>
        <w:t>查看历史版本</w:t>
      </w:r>
      <w:r w:rsidR="00C7224E">
        <w:rPr>
          <w:rFonts w:hint="eastAsia"/>
        </w:rPr>
        <w:t>（有多版本）</w:t>
      </w:r>
    </w:p>
    <w:p w:rsidR="004572BB" w:rsidRDefault="004572BB" w:rsidP="004572BB">
      <w:pPr>
        <w:pStyle w:val="4"/>
      </w:pPr>
      <w:r>
        <w:rPr>
          <w:rFonts w:hint="eastAsia"/>
        </w:rPr>
        <w:t>2.6.6.</w:t>
      </w:r>
      <w:r w:rsidR="006E73C4">
        <w:rPr>
          <w:rFonts w:hint="eastAsia"/>
        </w:rPr>
        <w:t>7</w:t>
      </w:r>
      <w:r>
        <w:rPr>
          <w:rFonts w:hint="eastAsia"/>
        </w:rPr>
        <w:t>增量包下载</w:t>
      </w:r>
    </w:p>
    <w:p w:rsidR="00BD496D" w:rsidRDefault="004572BB" w:rsidP="00BD496D">
      <w:pPr>
        <w:ind w:firstLineChars="150" w:firstLine="330"/>
      </w:pPr>
      <w:r>
        <w:rPr>
          <w:rFonts w:hint="eastAsia"/>
        </w:rPr>
        <w:t xml:space="preserve"> </w:t>
      </w:r>
      <w:r w:rsidR="00BD496D">
        <w:rPr>
          <w:rFonts w:hint="eastAsia"/>
        </w:rPr>
        <w:t>增量包下载通过</w:t>
      </w:r>
      <w:r w:rsidR="00BD496D">
        <w:rPr>
          <w:rFonts w:hint="eastAsia"/>
        </w:rPr>
        <w:t>2</w:t>
      </w:r>
      <w:r w:rsidR="00BD496D">
        <w:rPr>
          <w:rFonts w:hint="eastAsia"/>
        </w:rPr>
        <w:t>种方式增加增量包。</w:t>
      </w:r>
    </w:p>
    <w:p w:rsidR="00BD496D" w:rsidRDefault="00BD496D" w:rsidP="00BD496D">
      <w:pPr>
        <w:ind w:firstLineChars="200" w:firstLine="440"/>
      </w:pPr>
      <w:r>
        <w:rPr>
          <w:rFonts w:hint="eastAsia"/>
        </w:rPr>
        <w:t>第一种方式，通过后台运行自动更新程序，对当前</w:t>
      </w:r>
      <w:r>
        <w:rPr>
          <w:rFonts w:hint="eastAsia"/>
        </w:rPr>
        <w:t>APP</w:t>
      </w:r>
      <w:r>
        <w:rPr>
          <w:rFonts w:hint="eastAsia"/>
        </w:rPr>
        <w:t>列表下</w:t>
      </w:r>
      <w:r w:rsidR="007E5ABD">
        <w:rPr>
          <w:rFonts w:hint="eastAsia"/>
        </w:rPr>
        <w:t>有新版本的应用进行更新</w:t>
      </w:r>
      <w:r>
        <w:rPr>
          <w:rFonts w:hint="eastAsia"/>
        </w:rPr>
        <w:t>，对当前应用版本默认增加差量包下载内容；</w:t>
      </w:r>
    </w:p>
    <w:p w:rsidR="004572BB" w:rsidRDefault="00BD496D" w:rsidP="00BD496D">
      <w:pPr>
        <w:ind w:firstLineChars="200" w:firstLine="440"/>
      </w:pPr>
      <w:r>
        <w:rPr>
          <w:rFonts w:hint="eastAsia"/>
        </w:rPr>
        <w:t>第二种方式，</w:t>
      </w:r>
      <w:r w:rsidR="004572BB">
        <w:rPr>
          <w:rFonts w:hint="eastAsia"/>
        </w:rPr>
        <w:t>当前</w:t>
      </w:r>
      <w:r>
        <w:rPr>
          <w:rFonts w:hint="eastAsia"/>
        </w:rPr>
        <w:t>APP</w:t>
      </w:r>
      <w:r>
        <w:rPr>
          <w:rFonts w:hint="eastAsia"/>
        </w:rPr>
        <w:t>应用选择</w:t>
      </w:r>
      <w:r w:rsidR="004572BB">
        <w:rPr>
          <w:rFonts w:hint="eastAsia"/>
        </w:rPr>
        <w:t>支持增量包</w:t>
      </w:r>
      <w:r>
        <w:rPr>
          <w:rFonts w:hint="eastAsia"/>
        </w:rPr>
        <w:t>下载</w:t>
      </w:r>
      <w:r w:rsidR="004572BB">
        <w:rPr>
          <w:rFonts w:hint="eastAsia"/>
        </w:rPr>
        <w:t>，</w:t>
      </w:r>
      <w:r>
        <w:rPr>
          <w:rFonts w:hint="eastAsia"/>
        </w:rPr>
        <w:t>手动增加增量包下载，当有新的版本更新时，在所有</w:t>
      </w:r>
      <w:r>
        <w:rPr>
          <w:rFonts w:hint="eastAsia"/>
        </w:rPr>
        <w:t>APK</w:t>
      </w:r>
      <w:r>
        <w:rPr>
          <w:rFonts w:hint="eastAsia"/>
        </w:rPr>
        <w:t>历史版本列表，差异包下载地址会提供下载链接，如图</w:t>
      </w:r>
      <w:r>
        <w:rPr>
          <w:rFonts w:hint="eastAsia"/>
        </w:rPr>
        <w:t>2.6.</w:t>
      </w:r>
      <w:r w:rsidR="007E5ABD">
        <w:rPr>
          <w:rFonts w:hint="eastAsia"/>
        </w:rPr>
        <w:t>6.5</w:t>
      </w:r>
      <w:r w:rsidR="007E5ABD">
        <w:rPr>
          <w:rFonts w:hint="eastAsia"/>
        </w:rPr>
        <w:t>（有多版本）。</w:t>
      </w:r>
    </w:p>
    <w:p w:rsidR="00BD496D" w:rsidRPr="00295061" w:rsidRDefault="00BD496D" w:rsidP="00BD496D">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BD496D" w:rsidRPr="00BA032F" w:rsidRDefault="00BD496D" w:rsidP="00BD496D">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240" name="图片 24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00942C76">
        <w:rPr>
          <w:rFonts w:asciiTheme="majorEastAsia" w:eastAsiaTheme="majorEastAsia" w:hAnsiTheme="majorEastAsia" w:hint="eastAsia"/>
          <w:b/>
          <w:sz w:val="21"/>
          <w:szCs w:val="21"/>
        </w:rPr>
        <w:t>自动或手动增加增量包下载后，在APP配置信息中能查看到支持增量</w:t>
      </w:r>
      <w:r w:rsidR="009036E4">
        <w:rPr>
          <w:rFonts w:asciiTheme="majorEastAsia" w:eastAsiaTheme="majorEastAsia" w:hAnsiTheme="majorEastAsia" w:hint="eastAsia"/>
          <w:b/>
          <w:sz w:val="21"/>
          <w:szCs w:val="21"/>
        </w:rPr>
        <w:t>（自动更新、手动增加）</w:t>
      </w:r>
      <w:r w:rsidR="00942C76">
        <w:rPr>
          <w:rFonts w:asciiTheme="majorEastAsia" w:eastAsiaTheme="majorEastAsia" w:hAnsiTheme="majorEastAsia" w:hint="eastAsia"/>
          <w:b/>
          <w:sz w:val="21"/>
          <w:szCs w:val="21"/>
        </w:rPr>
        <w:t>的记录</w:t>
      </w:r>
      <w:r>
        <w:rPr>
          <w:rFonts w:asciiTheme="majorEastAsia" w:eastAsiaTheme="majorEastAsia" w:hAnsiTheme="majorEastAsia" w:hint="eastAsia"/>
          <w:b/>
          <w:sz w:val="21"/>
          <w:szCs w:val="21"/>
        </w:rPr>
        <w:t>。</w:t>
      </w:r>
      <w:r w:rsidRPr="00BA032F">
        <w:rPr>
          <w:rFonts w:asciiTheme="majorEastAsia" w:eastAsiaTheme="majorEastAsia" w:hAnsiTheme="majorEastAsia"/>
          <w:b/>
          <w:sz w:val="21"/>
          <w:szCs w:val="21"/>
        </w:rPr>
        <w:t xml:space="preserve"> </w:t>
      </w:r>
    </w:p>
    <w:p w:rsidR="00BD496D" w:rsidRPr="00E02772" w:rsidRDefault="00BD496D" w:rsidP="00BD496D">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lastRenderedPageBreak/>
        <w:t>＝＝＝＝＝＝＝＝＝＝＝＝＝＝＝＝＝＝＝＝＝＝＝＝＝＝＝＝＝＝＝＝＝＝＝＝＝</w:t>
      </w:r>
    </w:p>
    <w:p w:rsidR="00BD496D" w:rsidRDefault="00F7249C" w:rsidP="00F7249C">
      <w:pPr>
        <w:pStyle w:val="3"/>
      </w:pPr>
      <w:bookmarkStart w:id="67" w:name="_Toc391038243"/>
      <w:r>
        <w:rPr>
          <w:rFonts w:hint="eastAsia"/>
        </w:rPr>
        <w:t>2.6.7</w:t>
      </w:r>
      <w:r>
        <w:rPr>
          <w:rFonts w:hint="eastAsia"/>
        </w:rPr>
        <w:t>截图管理</w:t>
      </w:r>
      <w:bookmarkEnd w:id="67"/>
    </w:p>
    <w:p w:rsidR="00F7249C" w:rsidRDefault="00F7249C" w:rsidP="00F7249C">
      <w:pPr>
        <w:pStyle w:val="afc"/>
        <w:ind w:leftChars="150" w:left="330"/>
        <w:rPr>
          <w:rFonts w:asciiTheme="majorEastAsia" w:eastAsiaTheme="majorEastAsia" w:hAnsiTheme="majorEastAsia"/>
          <w:sz w:val="21"/>
          <w:szCs w:val="21"/>
        </w:rPr>
      </w:pPr>
      <w:r>
        <w:rPr>
          <w:rFonts w:asciiTheme="majorEastAsia" w:eastAsiaTheme="majorEastAsia" w:hAnsiTheme="majorEastAsia" w:hint="eastAsia"/>
          <w:sz w:val="21"/>
          <w:szCs w:val="21"/>
        </w:rPr>
        <w:t>截图管理主要是对APP应用中截图信息的管理，主要包括添加、修改、删除截图信息。</w:t>
      </w:r>
    </w:p>
    <w:p w:rsidR="00F7249C" w:rsidRDefault="00F7249C" w:rsidP="00F7249C">
      <w:pPr>
        <w:pStyle w:val="afc"/>
        <w:ind w:leftChars="150" w:left="33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在“</w:t>
      </w:r>
      <w:r>
        <w:rPr>
          <w:rFonts w:asciiTheme="majorEastAsia" w:eastAsiaTheme="majorEastAsia" w:hAnsiTheme="majorEastAsia" w:hint="eastAsia"/>
          <w:sz w:val="21"/>
          <w:szCs w:val="21"/>
        </w:rPr>
        <w:t>2.6自营</w:t>
      </w:r>
      <w:r w:rsidR="007E5ABD">
        <w:rPr>
          <w:rFonts w:asciiTheme="majorEastAsia" w:eastAsiaTheme="majorEastAsia" w:hAnsiTheme="majorEastAsia" w:hint="eastAsia"/>
          <w:sz w:val="21"/>
          <w:szCs w:val="21"/>
        </w:rPr>
        <w:t>app管理</w:t>
      </w:r>
      <w:r w:rsidRPr="00295061">
        <w:rPr>
          <w:rFonts w:asciiTheme="majorEastAsia" w:eastAsiaTheme="majorEastAsia" w:hAnsiTheme="majorEastAsia" w:hint="eastAsia"/>
          <w:sz w:val="21"/>
          <w:szCs w:val="21"/>
        </w:rPr>
        <w:t>列表”页面任选一条记录操作中【</w:t>
      </w:r>
      <w:r>
        <w:rPr>
          <w:noProof/>
        </w:rPr>
        <w:drawing>
          <wp:inline distT="0" distB="0" distL="0" distR="0">
            <wp:extent cx="314325" cy="257175"/>
            <wp:effectExtent l="0" t="0" r="9525" b="952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314325" cy="257175"/>
                    </a:xfrm>
                    <a:prstGeom prst="rect">
                      <a:avLst/>
                    </a:prstGeom>
                  </pic:spPr>
                </pic:pic>
              </a:graphicData>
            </a:graphic>
          </wp:inline>
        </w:drawing>
      </w:r>
      <w:r>
        <w:rPr>
          <w:rFonts w:asciiTheme="majorEastAsia" w:eastAsiaTheme="majorEastAsia" w:hAnsiTheme="majorEastAsia" w:hint="eastAsia"/>
          <w:sz w:val="21"/>
          <w:szCs w:val="21"/>
        </w:rPr>
        <w:t>】进入截图管理列表</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2.6</w:t>
      </w:r>
      <w:r w:rsidRPr="00295061">
        <w:rPr>
          <w:rFonts w:asciiTheme="majorEastAsia" w:eastAsiaTheme="majorEastAsia" w:hAnsiTheme="majorEastAsia" w:hint="eastAsia"/>
          <w:sz w:val="21"/>
          <w:szCs w:val="21"/>
        </w:rPr>
        <w:t>.</w:t>
      </w:r>
      <w:r w:rsidR="007E5ABD">
        <w:rPr>
          <w:rFonts w:asciiTheme="majorEastAsia" w:eastAsiaTheme="majorEastAsia" w:hAnsiTheme="majorEastAsia" w:hint="eastAsia"/>
          <w:sz w:val="21"/>
          <w:szCs w:val="21"/>
        </w:rPr>
        <w:t>7</w:t>
      </w:r>
      <w:r>
        <w:rPr>
          <w:rFonts w:asciiTheme="majorEastAsia" w:eastAsiaTheme="majorEastAsia" w:hAnsiTheme="majorEastAsia" w:hint="eastAsia"/>
          <w:sz w:val="21"/>
          <w:szCs w:val="21"/>
        </w:rPr>
        <w:t>所示</w:t>
      </w:r>
      <w:r w:rsidRPr="00295061">
        <w:rPr>
          <w:rFonts w:asciiTheme="majorEastAsia" w:eastAsiaTheme="majorEastAsia" w:hAnsiTheme="majorEastAsia" w:hint="eastAsia"/>
          <w:sz w:val="21"/>
          <w:szCs w:val="21"/>
        </w:rPr>
        <w:t>。</w:t>
      </w:r>
    </w:p>
    <w:p w:rsidR="00F7249C" w:rsidRDefault="00F7249C" w:rsidP="00F7249C">
      <w:pPr>
        <w:pStyle w:val="afc"/>
        <w:ind w:leftChars="150" w:left="330"/>
        <w:rPr>
          <w:rFonts w:asciiTheme="majorEastAsia" w:eastAsiaTheme="majorEastAsia" w:hAnsiTheme="majorEastAsia"/>
          <w:sz w:val="21"/>
          <w:szCs w:val="21"/>
        </w:rPr>
      </w:pPr>
      <w:r>
        <w:rPr>
          <w:noProof/>
        </w:rPr>
        <w:drawing>
          <wp:inline distT="0" distB="0" distL="0" distR="0">
            <wp:extent cx="5274310" cy="2637155"/>
            <wp:effectExtent l="0" t="0" r="254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274310" cy="2637155"/>
                    </a:xfrm>
                    <a:prstGeom prst="rect">
                      <a:avLst/>
                    </a:prstGeom>
                  </pic:spPr>
                </pic:pic>
              </a:graphicData>
            </a:graphic>
          </wp:inline>
        </w:drawing>
      </w:r>
    </w:p>
    <w:p w:rsidR="009C2A20" w:rsidRPr="00F7249C" w:rsidRDefault="009C2A20" w:rsidP="00F7249C">
      <w:pPr>
        <w:pStyle w:val="afc"/>
        <w:ind w:leftChars="150" w:left="330"/>
        <w:rPr>
          <w:rFonts w:asciiTheme="majorEastAsia" w:eastAsiaTheme="majorEastAsia" w:hAnsiTheme="majorEastAsia"/>
          <w:sz w:val="21"/>
          <w:szCs w:val="21"/>
        </w:rPr>
      </w:pPr>
      <w:r>
        <w:rPr>
          <w:rFonts w:asciiTheme="majorEastAsia" w:eastAsiaTheme="majorEastAsia" w:hAnsiTheme="majorEastAsia" w:hint="eastAsia"/>
          <w:sz w:val="21"/>
          <w:szCs w:val="21"/>
        </w:rPr>
        <w:t xml:space="preserve">                       图2.6.</w:t>
      </w:r>
      <w:r w:rsidR="007E5ABD">
        <w:rPr>
          <w:rFonts w:asciiTheme="majorEastAsia" w:eastAsiaTheme="majorEastAsia" w:hAnsiTheme="majorEastAsia" w:hint="eastAsia"/>
          <w:sz w:val="21"/>
          <w:szCs w:val="21"/>
        </w:rPr>
        <w:t>7</w:t>
      </w:r>
      <w:r>
        <w:rPr>
          <w:rFonts w:asciiTheme="majorEastAsia" w:eastAsiaTheme="majorEastAsia" w:hAnsiTheme="majorEastAsia" w:hint="eastAsia"/>
          <w:sz w:val="21"/>
          <w:szCs w:val="21"/>
        </w:rPr>
        <w:t>截图</w:t>
      </w:r>
      <w:r w:rsidR="007E5ABD">
        <w:rPr>
          <w:rFonts w:asciiTheme="majorEastAsia" w:eastAsiaTheme="majorEastAsia" w:hAnsiTheme="majorEastAsia" w:hint="eastAsia"/>
          <w:sz w:val="21"/>
          <w:szCs w:val="21"/>
        </w:rPr>
        <w:t>管理</w:t>
      </w:r>
      <w:r>
        <w:rPr>
          <w:rFonts w:asciiTheme="majorEastAsia" w:eastAsiaTheme="majorEastAsia" w:hAnsiTheme="majorEastAsia" w:hint="eastAsia"/>
          <w:sz w:val="21"/>
          <w:szCs w:val="21"/>
        </w:rPr>
        <w:t>列表</w:t>
      </w:r>
    </w:p>
    <w:p w:rsidR="00F7249C" w:rsidRDefault="009C2A20" w:rsidP="009C2A20">
      <w:pPr>
        <w:pStyle w:val="4"/>
      </w:pPr>
      <w:r>
        <w:rPr>
          <w:rFonts w:hint="eastAsia"/>
        </w:rPr>
        <w:t>2.6.7.1</w:t>
      </w:r>
      <w:r>
        <w:rPr>
          <w:rFonts w:hint="eastAsia"/>
        </w:rPr>
        <w:t>添加截图</w:t>
      </w:r>
    </w:p>
    <w:p w:rsidR="009C2A20" w:rsidRDefault="009C2A20" w:rsidP="009C2A20">
      <w:pPr>
        <w:ind w:firstLine="43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2.6.</w:t>
      </w:r>
      <w:r w:rsidR="007E5ABD">
        <w:rPr>
          <w:rFonts w:asciiTheme="majorEastAsia" w:eastAsiaTheme="majorEastAsia" w:hAnsiTheme="majorEastAsia" w:hint="eastAsia"/>
          <w:sz w:val="21"/>
          <w:szCs w:val="21"/>
        </w:rPr>
        <w:t>7</w:t>
      </w:r>
      <w:r>
        <w:rPr>
          <w:rFonts w:asciiTheme="majorEastAsia" w:eastAsiaTheme="majorEastAsia" w:hAnsiTheme="majorEastAsia" w:hint="eastAsia"/>
          <w:sz w:val="21"/>
          <w:szCs w:val="21"/>
        </w:rPr>
        <w:t>截图</w:t>
      </w:r>
      <w:r w:rsidR="007E5ABD">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列表”页面点【</w:t>
      </w:r>
      <w:r w:rsidRPr="00295061">
        <w:rPr>
          <w:rFonts w:asciiTheme="majorEastAsia" w:eastAsiaTheme="majorEastAsia" w:hAnsiTheme="majorEastAsia"/>
          <w:noProof/>
          <w:sz w:val="21"/>
          <w:szCs w:val="21"/>
        </w:rPr>
        <w:drawing>
          <wp:inline distT="0" distB="0" distL="0" distR="0">
            <wp:extent cx="647700" cy="314325"/>
            <wp:effectExtent l="0" t="0" r="0" b="952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47700" cy="314325"/>
                    </a:xfrm>
                    <a:prstGeom prst="rect">
                      <a:avLst/>
                    </a:prstGeom>
                  </pic:spPr>
                </pic:pic>
              </a:graphicData>
            </a:graphic>
          </wp:inline>
        </w:drawing>
      </w:r>
      <w:r w:rsidRPr="00295061">
        <w:rPr>
          <w:rFonts w:asciiTheme="majorEastAsia" w:eastAsiaTheme="majorEastAsia" w:hAnsiTheme="majorEastAsia" w:hint="eastAsia"/>
          <w:sz w:val="21"/>
          <w:szCs w:val="21"/>
        </w:rPr>
        <w:t>】进入</w:t>
      </w:r>
      <w:r w:rsidR="007E5ABD" w:rsidRPr="00295061">
        <w:rPr>
          <w:rFonts w:asciiTheme="majorEastAsia" w:eastAsiaTheme="majorEastAsia" w:hAnsiTheme="majorEastAsia" w:hint="eastAsia"/>
          <w:sz w:val="21"/>
          <w:szCs w:val="21"/>
        </w:rPr>
        <w:t>新</w:t>
      </w:r>
      <w:r w:rsidR="007E5ABD">
        <w:rPr>
          <w:rFonts w:asciiTheme="majorEastAsia" w:eastAsiaTheme="majorEastAsia" w:hAnsiTheme="majorEastAsia" w:hint="eastAsia"/>
          <w:sz w:val="21"/>
          <w:szCs w:val="21"/>
        </w:rPr>
        <w:t>增</w:t>
      </w:r>
      <w:r>
        <w:rPr>
          <w:rFonts w:asciiTheme="majorEastAsia" w:eastAsiaTheme="majorEastAsia" w:hAnsiTheme="majorEastAsia" w:hint="eastAsia"/>
          <w:sz w:val="21"/>
          <w:szCs w:val="21"/>
        </w:rPr>
        <w:t>截图</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w:t>
      </w:r>
      <w:r w:rsidR="007E5ABD">
        <w:rPr>
          <w:rFonts w:asciiTheme="majorEastAsia" w:eastAsiaTheme="majorEastAsia" w:hAnsiTheme="majorEastAsia" w:hint="eastAsia"/>
          <w:sz w:val="21"/>
          <w:szCs w:val="21"/>
        </w:rPr>
        <w:t>7.1</w:t>
      </w:r>
      <w:r w:rsidRPr="00295061">
        <w:rPr>
          <w:rFonts w:asciiTheme="majorEastAsia" w:eastAsiaTheme="majorEastAsia" w:hAnsiTheme="majorEastAsia" w:hint="eastAsia"/>
          <w:sz w:val="21"/>
          <w:szCs w:val="21"/>
        </w:rPr>
        <w:t>所示</w:t>
      </w:r>
      <w:r w:rsidR="007E5ABD">
        <w:rPr>
          <w:rFonts w:asciiTheme="majorEastAsia" w:eastAsiaTheme="majorEastAsia" w:hAnsiTheme="majorEastAsia" w:hint="eastAsia"/>
          <w:sz w:val="21"/>
          <w:szCs w:val="21"/>
        </w:rPr>
        <w:t>。</w:t>
      </w:r>
    </w:p>
    <w:p w:rsidR="009C2A20" w:rsidRDefault="009C2A20" w:rsidP="009C2A20">
      <w:pPr>
        <w:ind w:firstLine="435"/>
      </w:pPr>
      <w:r>
        <w:rPr>
          <w:noProof/>
        </w:rPr>
        <w:drawing>
          <wp:inline distT="0" distB="0" distL="0" distR="0">
            <wp:extent cx="5274310" cy="3197550"/>
            <wp:effectExtent l="0" t="0" r="2540" b="317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274310" cy="3197550"/>
                    </a:xfrm>
                    <a:prstGeom prst="rect">
                      <a:avLst/>
                    </a:prstGeom>
                  </pic:spPr>
                </pic:pic>
              </a:graphicData>
            </a:graphic>
          </wp:inline>
        </w:drawing>
      </w:r>
    </w:p>
    <w:p w:rsidR="009C2A20" w:rsidRDefault="009C2A20" w:rsidP="009C2A20">
      <w:pPr>
        <w:ind w:firstLine="435"/>
      </w:pPr>
      <w:r>
        <w:rPr>
          <w:rFonts w:hint="eastAsia"/>
        </w:rPr>
        <w:lastRenderedPageBreak/>
        <w:t xml:space="preserve">                   </w:t>
      </w:r>
      <w:r>
        <w:rPr>
          <w:rFonts w:hint="eastAsia"/>
        </w:rPr>
        <w:t>图</w:t>
      </w:r>
      <w:r>
        <w:rPr>
          <w:rFonts w:hint="eastAsia"/>
        </w:rPr>
        <w:t>2.6.</w:t>
      </w:r>
      <w:r w:rsidR="007E5ABD">
        <w:rPr>
          <w:rFonts w:hint="eastAsia"/>
        </w:rPr>
        <w:t>7.1</w:t>
      </w:r>
      <w:r w:rsidR="007E5ABD">
        <w:rPr>
          <w:rFonts w:hint="eastAsia"/>
        </w:rPr>
        <w:t>新增</w:t>
      </w:r>
      <w:r>
        <w:rPr>
          <w:rFonts w:hint="eastAsia"/>
        </w:rPr>
        <w:t>截图</w:t>
      </w:r>
    </w:p>
    <w:p w:rsidR="009C2A20" w:rsidRPr="00295061" w:rsidRDefault="009C2A20" w:rsidP="009C2A20">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w:t>
      </w:r>
      <w:r w:rsidR="007E5ABD">
        <w:rPr>
          <w:rFonts w:asciiTheme="majorEastAsia" w:eastAsiaTheme="majorEastAsia" w:hAnsiTheme="majorEastAsia" w:hint="eastAsia"/>
          <w:sz w:val="21"/>
          <w:szCs w:val="21"/>
        </w:rPr>
        <w:t>7.1新增</w:t>
      </w:r>
      <w:r>
        <w:rPr>
          <w:rFonts w:asciiTheme="majorEastAsia" w:eastAsiaTheme="majorEastAsia" w:hAnsiTheme="majorEastAsia" w:hint="eastAsia"/>
          <w:sz w:val="21"/>
          <w:szCs w:val="21"/>
        </w:rPr>
        <w:t>截图</w:t>
      </w:r>
      <w:r w:rsidRPr="00295061">
        <w:rPr>
          <w:rFonts w:asciiTheme="majorEastAsia" w:eastAsiaTheme="majorEastAsia" w:hAnsiTheme="majorEastAsia" w:hint="eastAsia"/>
          <w:sz w:val="21"/>
          <w:szCs w:val="21"/>
        </w:rPr>
        <w:t>”页面输入各项参数正确值，点【</w:t>
      </w:r>
      <w:r>
        <w:rPr>
          <w:rFonts w:asciiTheme="majorEastAsia" w:eastAsiaTheme="majorEastAsia" w:hAnsiTheme="majorEastAsia" w:hint="eastAsia"/>
          <w:sz w:val="21"/>
          <w:szCs w:val="21"/>
        </w:rPr>
        <w:t>提交</w:t>
      </w:r>
      <w:r w:rsidRPr="00295061">
        <w:rPr>
          <w:rFonts w:asciiTheme="majorEastAsia" w:eastAsiaTheme="majorEastAsia" w:hAnsiTheme="majorEastAsia" w:hint="eastAsia"/>
          <w:sz w:val="21"/>
          <w:szCs w:val="21"/>
        </w:rPr>
        <w:t>】，提示新增</w:t>
      </w:r>
      <w:r>
        <w:rPr>
          <w:rFonts w:asciiTheme="majorEastAsia" w:eastAsiaTheme="majorEastAsia" w:hAnsiTheme="majorEastAsia" w:hint="eastAsia"/>
          <w:sz w:val="21"/>
          <w:szCs w:val="21"/>
        </w:rPr>
        <w:t>截图</w:t>
      </w:r>
      <w:r w:rsidRPr="00295061">
        <w:rPr>
          <w:rFonts w:asciiTheme="majorEastAsia" w:eastAsiaTheme="majorEastAsia" w:hAnsiTheme="majorEastAsia" w:hint="eastAsia"/>
          <w:sz w:val="21"/>
          <w:szCs w:val="21"/>
        </w:rPr>
        <w:t>成功。</w:t>
      </w:r>
    </w:p>
    <w:p w:rsidR="009C2A20" w:rsidRDefault="009C2A20" w:rsidP="009C2A20">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w:t>
      </w:r>
      <w:r w:rsidR="007E5ABD">
        <w:rPr>
          <w:rFonts w:asciiTheme="majorEastAsia" w:eastAsiaTheme="majorEastAsia" w:hAnsiTheme="majorEastAsia" w:hint="eastAsia"/>
          <w:sz w:val="21"/>
          <w:szCs w:val="21"/>
        </w:rPr>
        <w:t>7.1</w:t>
      </w:r>
      <w:r w:rsidR="007E5ABD" w:rsidRPr="00D97486">
        <w:rPr>
          <w:rFonts w:asciiTheme="majorEastAsia" w:eastAsiaTheme="majorEastAsia" w:hAnsiTheme="majorEastAsia" w:hint="eastAsia"/>
          <w:sz w:val="21"/>
          <w:szCs w:val="21"/>
        </w:rPr>
        <w:t xml:space="preserve"> </w:t>
      </w:r>
      <w:r>
        <w:rPr>
          <w:rFonts w:asciiTheme="majorEastAsia" w:eastAsiaTheme="majorEastAsia" w:hAnsiTheme="majorEastAsia" w:hint="eastAsia"/>
          <w:sz w:val="21"/>
          <w:szCs w:val="21"/>
        </w:rPr>
        <w:t>截图添加</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2.6.</w:t>
      </w:r>
      <w:r w:rsidR="007E5ABD">
        <w:rPr>
          <w:rFonts w:asciiTheme="majorEastAsia" w:eastAsiaTheme="majorEastAsia" w:hAnsiTheme="majorEastAsia" w:hint="eastAsia"/>
          <w:sz w:val="21"/>
          <w:szCs w:val="21"/>
        </w:rPr>
        <w:t>7</w:t>
      </w:r>
      <w:r>
        <w:rPr>
          <w:rFonts w:asciiTheme="majorEastAsia" w:eastAsiaTheme="majorEastAsia" w:hAnsiTheme="majorEastAsia" w:hint="eastAsia"/>
          <w:sz w:val="21"/>
          <w:szCs w:val="21"/>
        </w:rPr>
        <w:t>截图</w:t>
      </w:r>
      <w:r w:rsidR="007E5ABD">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w:t>
      </w:r>
      <w:r w:rsidR="007E5ABD">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页面</w:t>
      </w:r>
      <w:r w:rsidR="007E5ABD">
        <w:rPr>
          <w:rFonts w:asciiTheme="majorEastAsia" w:eastAsiaTheme="majorEastAsia" w:hAnsiTheme="majorEastAsia" w:hint="eastAsia"/>
          <w:sz w:val="21"/>
          <w:szCs w:val="21"/>
        </w:rPr>
        <w:t>，未成功新增截图</w:t>
      </w:r>
      <w:r w:rsidRPr="00295061">
        <w:rPr>
          <w:rFonts w:asciiTheme="majorEastAsia" w:eastAsiaTheme="majorEastAsia" w:hAnsiTheme="majorEastAsia" w:hint="eastAsia"/>
          <w:sz w:val="21"/>
          <w:szCs w:val="21"/>
        </w:rPr>
        <w:t>。</w:t>
      </w:r>
    </w:p>
    <w:p w:rsidR="009C2A20" w:rsidRDefault="009C2A20" w:rsidP="009C2A20">
      <w:pPr>
        <w:pStyle w:val="4"/>
      </w:pPr>
      <w:r>
        <w:rPr>
          <w:rFonts w:hint="eastAsia"/>
        </w:rPr>
        <w:t>2.6.7.2</w:t>
      </w:r>
      <w:r>
        <w:rPr>
          <w:rFonts w:hint="eastAsia"/>
        </w:rPr>
        <w:t>修改截图</w:t>
      </w:r>
    </w:p>
    <w:p w:rsidR="009C2A20" w:rsidRDefault="009C2A20" w:rsidP="009C2A20">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007E5ABD">
        <w:rPr>
          <w:rFonts w:asciiTheme="majorEastAsia" w:eastAsiaTheme="majorEastAsia" w:hAnsiTheme="majorEastAsia" w:hint="eastAsia"/>
          <w:sz w:val="21"/>
          <w:szCs w:val="21"/>
        </w:rPr>
        <w:t>7</w:t>
      </w:r>
      <w:r>
        <w:rPr>
          <w:rFonts w:asciiTheme="majorEastAsia" w:eastAsiaTheme="majorEastAsia" w:hAnsiTheme="majorEastAsia" w:hint="eastAsia"/>
          <w:sz w:val="21"/>
          <w:szCs w:val="21"/>
        </w:rPr>
        <w:t>截图</w:t>
      </w:r>
      <w:r w:rsidR="007E5ABD">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列表”页面任选一条记录点【id】进入修改</w:t>
      </w:r>
      <w:r w:rsidR="00EF6545">
        <w:rPr>
          <w:rFonts w:asciiTheme="majorEastAsia" w:eastAsiaTheme="majorEastAsia" w:hAnsiTheme="majorEastAsia" w:hint="eastAsia"/>
          <w:sz w:val="21"/>
          <w:szCs w:val="21"/>
        </w:rPr>
        <w:t>截图</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007E5ABD">
        <w:rPr>
          <w:rFonts w:asciiTheme="majorEastAsia" w:eastAsiaTheme="majorEastAsia" w:hAnsiTheme="majorEastAsia" w:hint="eastAsia"/>
          <w:sz w:val="21"/>
          <w:szCs w:val="21"/>
        </w:rPr>
        <w:t>7.2</w:t>
      </w:r>
      <w:r w:rsidRPr="00295061">
        <w:rPr>
          <w:rFonts w:asciiTheme="majorEastAsia" w:eastAsiaTheme="majorEastAsia" w:hAnsiTheme="majorEastAsia" w:hint="eastAsia"/>
          <w:sz w:val="21"/>
          <w:szCs w:val="21"/>
        </w:rPr>
        <w:t>所示。</w:t>
      </w:r>
    </w:p>
    <w:p w:rsidR="00EF6545" w:rsidRDefault="00EF6545" w:rsidP="00EF6545">
      <w:pPr>
        <w:pStyle w:val="afc"/>
        <w:ind w:left="330" w:hangingChars="150" w:hanging="330"/>
        <w:rPr>
          <w:rFonts w:asciiTheme="majorEastAsia" w:eastAsiaTheme="majorEastAsia" w:hAnsiTheme="majorEastAsia"/>
          <w:sz w:val="21"/>
          <w:szCs w:val="21"/>
        </w:rPr>
      </w:pPr>
      <w:r>
        <w:rPr>
          <w:noProof/>
        </w:rPr>
        <w:drawing>
          <wp:inline distT="0" distB="0" distL="0" distR="0">
            <wp:extent cx="5274310" cy="26573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274310" cy="2657300"/>
                    </a:xfrm>
                    <a:prstGeom prst="rect">
                      <a:avLst/>
                    </a:prstGeom>
                  </pic:spPr>
                </pic:pic>
              </a:graphicData>
            </a:graphic>
          </wp:inline>
        </w:drawing>
      </w:r>
    </w:p>
    <w:p w:rsidR="00EF6545" w:rsidRDefault="00EF6545" w:rsidP="00EF6545">
      <w:pPr>
        <w:pStyle w:val="afc"/>
        <w:ind w:left="315" w:hangingChars="150" w:hanging="315"/>
        <w:rPr>
          <w:rFonts w:asciiTheme="majorEastAsia" w:eastAsiaTheme="majorEastAsia" w:hAnsiTheme="majorEastAsia"/>
          <w:sz w:val="21"/>
          <w:szCs w:val="21"/>
        </w:rPr>
      </w:pPr>
      <w:r>
        <w:rPr>
          <w:rFonts w:asciiTheme="majorEastAsia" w:eastAsiaTheme="majorEastAsia" w:hAnsiTheme="majorEastAsia" w:hint="eastAsia"/>
          <w:sz w:val="21"/>
          <w:szCs w:val="21"/>
        </w:rPr>
        <w:t xml:space="preserve">                       图2.6.</w:t>
      </w:r>
      <w:r w:rsidR="007E5ABD">
        <w:rPr>
          <w:rFonts w:asciiTheme="majorEastAsia" w:eastAsiaTheme="majorEastAsia" w:hAnsiTheme="majorEastAsia" w:hint="eastAsia"/>
          <w:sz w:val="21"/>
          <w:szCs w:val="21"/>
        </w:rPr>
        <w:t>7.2</w:t>
      </w:r>
      <w:r>
        <w:rPr>
          <w:rFonts w:asciiTheme="majorEastAsia" w:eastAsiaTheme="majorEastAsia" w:hAnsiTheme="majorEastAsia" w:hint="eastAsia"/>
          <w:sz w:val="21"/>
          <w:szCs w:val="21"/>
        </w:rPr>
        <w:t>修改截图</w:t>
      </w:r>
    </w:p>
    <w:p w:rsidR="00EF6545" w:rsidRPr="00295061" w:rsidRDefault="00EF6545" w:rsidP="00EF6545">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2）在“</w:t>
      </w:r>
      <w:r>
        <w:rPr>
          <w:rFonts w:asciiTheme="majorEastAsia" w:eastAsiaTheme="majorEastAsia" w:hAnsiTheme="majorEastAsia" w:hint="eastAsia"/>
          <w:sz w:val="21"/>
          <w:szCs w:val="21"/>
        </w:rPr>
        <w:t>2.6</w:t>
      </w:r>
      <w:r w:rsidRPr="00295061">
        <w:rPr>
          <w:rFonts w:asciiTheme="majorEastAsia" w:eastAsiaTheme="majorEastAsia" w:hAnsiTheme="majorEastAsia" w:hint="eastAsia"/>
          <w:sz w:val="21"/>
          <w:szCs w:val="21"/>
        </w:rPr>
        <w:t>.</w:t>
      </w:r>
      <w:r w:rsidR="007E5ABD">
        <w:rPr>
          <w:rFonts w:asciiTheme="majorEastAsia" w:eastAsiaTheme="majorEastAsia" w:hAnsiTheme="majorEastAsia" w:hint="eastAsia"/>
          <w:sz w:val="21"/>
          <w:szCs w:val="21"/>
        </w:rPr>
        <w:t>7.2</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截图</w:t>
      </w:r>
      <w:r w:rsidRPr="00295061">
        <w:rPr>
          <w:rFonts w:asciiTheme="majorEastAsia" w:eastAsiaTheme="majorEastAsia" w:hAnsiTheme="majorEastAsia" w:hint="eastAsia"/>
          <w:sz w:val="21"/>
          <w:szCs w:val="21"/>
        </w:rPr>
        <w:t>”页面输入各项参数正确值，点【提交】，提示修改</w:t>
      </w:r>
      <w:r>
        <w:rPr>
          <w:rFonts w:asciiTheme="majorEastAsia" w:eastAsiaTheme="majorEastAsia" w:hAnsiTheme="majorEastAsia" w:hint="eastAsia"/>
          <w:sz w:val="21"/>
          <w:szCs w:val="21"/>
        </w:rPr>
        <w:t>截图</w:t>
      </w:r>
      <w:r w:rsidRPr="00295061">
        <w:rPr>
          <w:rFonts w:asciiTheme="majorEastAsia" w:eastAsiaTheme="majorEastAsia" w:hAnsiTheme="majorEastAsia" w:hint="eastAsia"/>
          <w:sz w:val="21"/>
          <w:szCs w:val="21"/>
        </w:rPr>
        <w:t>成功；</w:t>
      </w:r>
    </w:p>
    <w:p w:rsidR="00EF6545" w:rsidRDefault="00EF6545" w:rsidP="00EF6545">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2.1）在“</w:t>
      </w:r>
      <w:r>
        <w:rPr>
          <w:rFonts w:asciiTheme="majorEastAsia" w:eastAsiaTheme="majorEastAsia" w:hAnsiTheme="majorEastAsia" w:hint="eastAsia"/>
          <w:sz w:val="21"/>
          <w:szCs w:val="21"/>
        </w:rPr>
        <w:t>2.6</w:t>
      </w:r>
      <w:r w:rsidRPr="00295061">
        <w:rPr>
          <w:rFonts w:asciiTheme="majorEastAsia" w:eastAsiaTheme="majorEastAsia" w:hAnsiTheme="majorEastAsia" w:hint="eastAsia"/>
          <w:sz w:val="21"/>
          <w:szCs w:val="21"/>
        </w:rPr>
        <w:t>.</w:t>
      </w:r>
      <w:r w:rsidR="007E5ABD">
        <w:rPr>
          <w:rFonts w:asciiTheme="majorEastAsia" w:eastAsiaTheme="majorEastAsia" w:hAnsiTheme="majorEastAsia" w:hint="eastAsia"/>
          <w:sz w:val="21"/>
          <w:szCs w:val="21"/>
        </w:rPr>
        <w:t>7.2</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截图</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007E5ABD">
        <w:rPr>
          <w:rFonts w:asciiTheme="majorEastAsia" w:eastAsiaTheme="majorEastAsia" w:hAnsiTheme="majorEastAsia" w:hint="eastAsia"/>
          <w:sz w:val="21"/>
          <w:szCs w:val="21"/>
        </w:rPr>
        <w:t>7</w:t>
      </w:r>
      <w:r>
        <w:rPr>
          <w:rFonts w:asciiTheme="majorEastAsia" w:eastAsiaTheme="majorEastAsia" w:hAnsiTheme="majorEastAsia" w:hint="eastAsia"/>
          <w:sz w:val="21"/>
          <w:szCs w:val="21"/>
        </w:rPr>
        <w:t>截图</w:t>
      </w:r>
      <w:r w:rsidR="008F2A65">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w:t>
      </w:r>
      <w:r>
        <w:rPr>
          <w:rFonts w:asciiTheme="majorEastAsia" w:eastAsiaTheme="majorEastAsia" w:hAnsiTheme="majorEastAsia" w:hint="eastAsia"/>
          <w:sz w:val="21"/>
          <w:szCs w:val="21"/>
        </w:rPr>
        <w:t>表</w:t>
      </w:r>
      <w:r w:rsidR="008F2A65">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页面</w:t>
      </w:r>
      <w:r w:rsidR="008F2A65">
        <w:rPr>
          <w:rFonts w:asciiTheme="majorEastAsia" w:eastAsiaTheme="majorEastAsia" w:hAnsiTheme="majorEastAsia" w:hint="eastAsia"/>
          <w:sz w:val="21"/>
          <w:szCs w:val="21"/>
        </w:rPr>
        <w:t>，未成功修改截图。</w:t>
      </w:r>
    </w:p>
    <w:p w:rsidR="009C2A20" w:rsidRDefault="00EF6545" w:rsidP="00EF6545">
      <w:pPr>
        <w:pStyle w:val="4"/>
      </w:pPr>
      <w:r>
        <w:rPr>
          <w:rFonts w:hint="eastAsia"/>
        </w:rPr>
        <w:t>2.6.7.3</w:t>
      </w:r>
      <w:r>
        <w:rPr>
          <w:rFonts w:hint="eastAsia"/>
        </w:rPr>
        <w:t>删除截图</w:t>
      </w:r>
    </w:p>
    <w:p w:rsidR="00EF6545" w:rsidRPr="00295061" w:rsidRDefault="00EF6545" w:rsidP="00EF6545">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图2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008F2A65">
        <w:rPr>
          <w:rFonts w:asciiTheme="majorEastAsia" w:eastAsiaTheme="majorEastAsia" w:hAnsiTheme="majorEastAsia" w:hint="eastAsia"/>
          <w:sz w:val="21"/>
          <w:szCs w:val="21"/>
        </w:rPr>
        <w:t>7</w:t>
      </w:r>
      <w:r>
        <w:rPr>
          <w:rFonts w:asciiTheme="majorEastAsia" w:eastAsiaTheme="majorEastAsia" w:hAnsiTheme="majorEastAsia" w:hint="eastAsia"/>
          <w:sz w:val="21"/>
          <w:szCs w:val="21"/>
        </w:rPr>
        <w:t>截图</w:t>
      </w:r>
      <w:r w:rsidRPr="00295061">
        <w:rPr>
          <w:rFonts w:asciiTheme="majorEastAsia" w:eastAsiaTheme="majorEastAsia" w:hAnsiTheme="majorEastAsia" w:hint="eastAsia"/>
          <w:sz w:val="21"/>
          <w:szCs w:val="21"/>
        </w:rPr>
        <w:t>列表”页面任选一条或多条记录点【</w:t>
      </w:r>
      <w:r w:rsidRPr="00295061">
        <w:rPr>
          <w:rFonts w:asciiTheme="majorEastAsia" w:eastAsiaTheme="majorEastAsia" w:hAnsiTheme="majorEastAsia"/>
          <w:noProof/>
          <w:sz w:val="21"/>
          <w:szCs w:val="21"/>
        </w:rPr>
        <w:drawing>
          <wp:inline distT="0" distB="0" distL="0" distR="0">
            <wp:extent cx="219075" cy="2000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EF6545" w:rsidRPr="00295061" w:rsidRDefault="00EF6545" w:rsidP="00EF6545">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2）在弹出的删除确认框中点【确定】删除</w:t>
      </w:r>
      <w:r w:rsidR="008F2A65">
        <w:rPr>
          <w:rFonts w:asciiTheme="majorEastAsia" w:eastAsiaTheme="majorEastAsia" w:hAnsiTheme="majorEastAsia" w:hint="eastAsia"/>
          <w:sz w:val="21"/>
          <w:szCs w:val="21"/>
        </w:rPr>
        <w:t>所选</w:t>
      </w:r>
      <w:r>
        <w:rPr>
          <w:rFonts w:asciiTheme="majorEastAsia" w:eastAsiaTheme="majorEastAsia" w:hAnsiTheme="majorEastAsia" w:hint="eastAsia"/>
          <w:sz w:val="21"/>
          <w:szCs w:val="21"/>
        </w:rPr>
        <w:t>截图</w:t>
      </w:r>
      <w:r w:rsidRPr="00295061">
        <w:rPr>
          <w:rFonts w:asciiTheme="majorEastAsia" w:eastAsiaTheme="majorEastAsia" w:hAnsiTheme="majorEastAsia" w:hint="eastAsia"/>
          <w:sz w:val="21"/>
          <w:szCs w:val="21"/>
        </w:rPr>
        <w:t>成功；</w:t>
      </w:r>
    </w:p>
    <w:p w:rsidR="00EF6545" w:rsidRDefault="00EF6545" w:rsidP="00EF6545">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w:t>
      </w:r>
      <w:r>
        <w:rPr>
          <w:rFonts w:asciiTheme="majorEastAsia" w:eastAsiaTheme="majorEastAsia" w:hAnsiTheme="majorEastAsia" w:hint="eastAsia"/>
          <w:sz w:val="21"/>
          <w:szCs w:val="21"/>
        </w:rPr>
        <w:t>）在弹出的删除确认框中点【取消】取消删除操作；</w:t>
      </w:r>
    </w:p>
    <w:p w:rsidR="00EF6545" w:rsidRPr="00295061" w:rsidRDefault="00EF6545" w:rsidP="00EF6545">
      <w:pPr>
        <w:pStyle w:val="afc"/>
        <w:ind w:firstLineChars="150" w:firstLine="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3）在“</w:t>
      </w:r>
      <w:r>
        <w:rPr>
          <w:rFonts w:asciiTheme="majorEastAsia" w:eastAsiaTheme="majorEastAsia" w:hAnsiTheme="majorEastAsia" w:hint="eastAsia"/>
          <w:sz w:val="21"/>
          <w:szCs w:val="21"/>
        </w:rPr>
        <w:t>图2.6.</w:t>
      </w:r>
      <w:r w:rsidR="008F2A65">
        <w:rPr>
          <w:rFonts w:asciiTheme="majorEastAsia" w:eastAsiaTheme="majorEastAsia" w:hAnsiTheme="majorEastAsia" w:hint="eastAsia"/>
          <w:sz w:val="21"/>
          <w:szCs w:val="21"/>
        </w:rPr>
        <w:t>7</w:t>
      </w:r>
      <w:r>
        <w:rPr>
          <w:rFonts w:asciiTheme="majorEastAsia" w:eastAsiaTheme="majorEastAsia" w:hAnsiTheme="majorEastAsia" w:hint="eastAsia"/>
          <w:sz w:val="21"/>
          <w:szCs w:val="21"/>
        </w:rPr>
        <w:t>自截图</w:t>
      </w:r>
      <w:r w:rsidRPr="00295061">
        <w:rPr>
          <w:rFonts w:asciiTheme="majorEastAsia" w:eastAsiaTheme="majorEastAsia" w:hAnsiTheme="majorEastAsia" w:hint="eastAsia"/>
          <w:sz w:val="21"/>
          <w:szCs w:val="21"/>
        </w:rPr>
        <w:t>列表”页面选择列表</w:t>
      </w:r>
      <w:r>
        <w:rPr>
          <w:rFonts w:asciiTheme="majorEastAsia" w:eastAsiaTheme="majorEastAsia" w:hAnsiTheme="majorEastAsia" w:hint="eastAsia"/>
          <w:sz w:val="21"/>
          <w:szCs w:val="21"/>
        </w:rPr>
        <w:t>中</w:t>
      </w:r>
      <w:r w:rsidRPr="00295061">
        <w:rPr>
          <w:rFonts w:asciiTheme="majorEastAsia" w:eastAsiaTheme="majorEastAsia" w:hAnsiTheme="majorEastAsia" w:hint="eastAsia"/>
          <w:sz w:val="21"/>
          <w:szCs w:val="21"/>
        </w:rPr>
        <w:t>全选【</w:t>
      </w:r>
      <w:r w:rsidRPr="00295061">
        <w:rPr>
          <w:rFonts w:asciiTheme="majorEastAsia" w:eastAsiaTheme="majorEastAsia" w:hAnsiTheme="majorEastAsia"/>
          <w:noProof/>
          <w:sz w:val="21"/>
          <w:szCs w:val="21"/>
        </w:rPr>
        <w:drawing>
          <wp:inline distT="0" distB="0" distL="0" distR="0">
            <wp:extent cx="219075" cy="2000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按钮后，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EF6545" w:rsidRPr="00295061" w:rsidRDefault="00EF6545" w:rsidP="00EF6545">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4）在弹出的删除确认框中点【确定】删除</w:t>
      </w:r>
      <w:r w:rsidR="008F2A65">
        <w:rPr>
          <w:rFonts w:asciiTheme="majorEastAsia" w:eastAsiaTheme="majorEastAsia" w:hAnsiTheme="majorEastAsia" w:hint="eastAsia"/>
          <w:sz w:val="21"/>
          <w:szCs w:val="21"/>
        </w:rPr>
        <w:t>全部</w:t>
      </w:r>
      <w:r>
        <w:rPr>
          <w:rFonts w:asciiTheme="majorEastAsia" w:eastAsiaTheme="majorEastAsia" w:hAnsiTheme="majorEastAsia" w:hint="eastAsia"/>
          <w:sz w:val="21"/>
          <w:szCs w:val="21"/>
        </w:rPr>
        <w:t>截图</w:t>
      </w:r>
      <w:r w:rsidRPr="00295061">
        <w:rPr>
          <w:rFonts w:asciiTheme="majorEastAsia" w:eastAsiaTheme="majorEastAsia" w:hAnsiTheme="majorEastAsia" w:hint="eastAsia"/>
          <w:sz w:val="21"/>
          <w:szCs w:val="21"/>
        </w:rPr>
        <w:t>成功；</w:t>
      </w:r>
    </w:p>
    <w:p w:rsidR="00EF6545" w:rsidRPr="00295061" w:rsidRDefault="00EF6545" w:rsidP="00EF6545">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4</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EF6545" w:rsidRDefault="00EF6545" w:rsidP="00EF6545">
      <w:pPr>
        <w:pStyle w:val="3"/>
      </w:pPr>
      <w:bookmarkStart w:id="68" w:name="_Toc391038244"/>
      <w:r>
        <w:rPr>
          <w:rFonts w:hint="eastAsia"/>
        </w:rPr>
        <w:t>2.6.8</w:t>
      </w:r>
      <w:r>
        <w:rPr>
          <w:rFonts w:hint="eastAsia"/>
        </w:rPr>
        <w:t>评论</w:t>
      </w:r>
      <w:bookmarkEnd w:id="68"/>
    </w:p>
    <w:p w:rsidR="00EF6545" w:rsidRDefault="00EF6545" w:rsidP="00EF6545">
      <w:pPr>
        <w:pStyle w:val="afc"/>
        <w:ind w:leftChars="150" w:left="330"/>
        <w:rPr>
          <w:rFonts w:asciiTheme="majorEastAsia" w:eastAsiaTheme="majorEastAsia" w:hAnsiTheme="majorEastAsia"/>
          <w:sz w:val="21"/>
          <w:szCs w:val="21"/>
        </w:rPr>
      </w:pPr>
      <w:r>
        <w:rPr>
          <w:rFonts w:hint="eastAsia"/>
        </w:rPr>
        <w:t xml:space="preserve">   </w:t>
      </w:r>
      <w:r>
        <w:rPr>
          <w:rFonts w:asciiTheme="majorEastAsia" w:eastAsiaTheme="majorEastAsia" w:hAnsiTheme="majorEastAsia" w:hint="eastAsia"/>
          <w:sz w:val="21"/>
          <w:szCs w:val="21"/>
        </w:rPr>
        <w:t>评论管理主要是对</w:t>
      </w:r>
      <w:r w:rsidR="008F2A65">
        <w:rPr>
          <w:rFonts w:asciiTheme="majorEastAsia" w:eastAsiaTheme="majorEastAsia" w:hAnsiTheme="majorEastAsia" w:hint="eastAsia"/>
          <w:sz w:val="21"/>
          <w:szCs w:val="21"/>
        </w:rPr>
        <w:t>zApp</w:t>
      </w:r>
      <w:r>
        <w:rPr>
          <w:rFonts w:asciiTheme="majorEastAsia" w:eastAsiaTheme="majorEastAsia" w:hAnsiTheme="majorEastAsia" w:hint="eastAsia"/>
          <w:sz w:val="21"/>
          <w:szCs w:val="21"/>
        </w:rPr>
        <w:t>客户端对当前APP应用评论信息管理，在自营APP管理</w:t>
      </w:r>
      <w:r w:rsidR="008F2A65">
        <w:rPr>
          <w:rFonts w:asciiTheme="majorEastAsia" w:eastAsiaTheme="majorEastAsia" w:hAnsiTheme="majorEastAsia" w:hint="eastAsia"/>
          <w:sz w:val="21"/>
          <w:szCs w:val="21"/>
        </w:rPr>
        <w:t>内</w:t>
      </w:r>
      <w:r>
        <w:rPr>
          <w:rFonts w:asciiTheme="majorEastAsia" w:eastAsiaTheme="majorEastAsia" w:hAnsiTheme="majorEastAsia" w:hint="eastAsia"/>
          <w:sz w:val="21"/>
          <w:szCs w:val="21"/>
        </w:rPr>
        <w:t>只是在操作中作了个评论的超链接，评论管理详细</w:t>
      </w:r>
      <w:r w:rsidR="008F2A65">
        <w:rPr>
          <w:rFonts w:asciiTheme="majorEastAsia" w:eastAsiaTheme="majorEastAsia" w:hAnsiTheme="majorEastAsia" w:hint="eastAsia"/>
          <w:sz w:val="21"/>
          <w:szCs w:val="21"/>
        </w:rPr>
        <w:t>操作</w:t>
      </w:r>
      <w:r>
        <w:rPr>
          <w:rFonts w:asciiTheme="majorEastAsia" w:eastAsiaTheme="majorEastAsia" w:hAnsiTheme="majorEastAsia" w:hint="eastAsia"/>
          <w:sz w:val="21"/>
          <w:szCs w:val="21"/>
        </w:rPr>
        <w:t>请查看</w:t>
      </w:r>
      <w:hyperlink w:anchor="_2.4_应用评论管理" w:history="1">
        <w:r w:rsidRPr="008F2A65">
          <w:rPr>
            <w:rStyle w:val="a5"/>
            <w:rFonts w:asciiTheme="majorEastAsia" w:eastAsiaTheme="majorEastAsia" w:hAnsiTheme="majorEastAsia" w:hint="eastAsia"/>
            <w:sz w:val="21"/>
            <w:szCs w:val="21"/>
          </w:rPr>
          <w:t>2.4应用评论管理</w:t>
        </w:r>
      </w:hyperlink>
      <w:r>
        <w:rPr>
          <w:rFonts w:asciiTheme="majorEastAsia" w:eastAsiaTheme="majorEastAsia" w:hAnsiTheme="majorEastAsia" w:hint="eastAsia"/>
          <w:sz w:val="21"/>
          <w:szCs w:val="21"/>
        </w:rPr>
        <w:t>。</w:t>
      </w:r>
    </w:p>
    <w:p w:rsidR="009C2A20" w:rsidRPr="00054F60" w:rsidRDefault="00EF6545" w:rsidP="00B44844">
      <w:pPr>
        <w:pStyle w:val="afc"/>
        <w:ind w:leftChars="150" w:left="330" w:firstLineChars="150" w:firstLine="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在“</w:t>
      </w:r>
      <w:r>
        <w:rPr>
          <w:rFonts w:asciiTheme="majorEastAsia" w:eastAsiaTheme="majorEastAsia" w:hAnsiTheme="majorEastAsia" w:hint="eastAsia"/>
          <w:sz w:val="21"/>
          <w:szCs w:val="21"/>
        </w:rPr>
        <w:t>2.6自营</w:t>
      </w:r>
      <w:r w:rsidR="008F2A65">
        <w:rPr>
          <w:rFonts w:asciiTheme="majorEastAsia" w:eastAsiaTheme="majorEastAsia" w:hAnsiTheme="majorEastAsia" w:hint="eastAsia"/>
          <w:sz w:val="21"/>
          <w:szCs w:val="21"/>
        </w:rPr>
        <w:t>a</w:t>
      </w:r>
      <w:r>
        <w:rPr>
          <w:rFonts w:asciiTheme="majorEastAsia" w:eastAsiaTheme="majorEastAsia" w:hAnsiTheme="majorEastAsia" w:hint="eastAsia"/>
          <w:sz w:val="21"/>
          <w:szCs w:val="21"/>
        </w:rPr>
        <w:t>pp</w:t>
      </w:r>
      <w:r w:rsidR="008F2A65">
        <w:rPr>
          <w:rFonts w:asciiTheme="majorEastAsia" w:eastAsiaTheme="majorEastAsia" w:hAnsiTheme="majorEastAsia" w:hint="eastAsia"/>
          <w:sz w:val="21"/>
          <w:szCs w:val="21"/>
        </w:rPr>
        <w:t>管理</w:t>
      </w:r>
      <w:r w:rsidRPr="00295061">
        <w:rPr>
          <w:rFonts w:asciiTheme="majorEastAsia" w:eastAsiaTheme="majorEastAsia" w:hAnsiTheme="majorEastAsia" w:hint="eastAsia"/>
          <w:sz w:val="21"/>
          <w:szCs w:val="21"/>
        </w:rPr>
        <w:t>列表”页面任选一条记录操作中【</w:t>
      </w:r>
      <w:r>
        <w:rPr>
          <w:noProof/>
        </w:rPr>
        <w:drawing>
          <wp:inline distT="0" distB="0" distL="0" distR="0">
            <wp:extent cx="266700" cy="2762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266700" cy="276225"/>
                    </a:xfrm>
                    <a:prstGeom prst="rect">
                      <a:avLst/>
                    </a:prstGeom>
                  </pic:spPr>
                </pic:pic>
              </a:graphicData>
            </a:graphic>
          </wp:inline>
        </w:drawing>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页面</w:t>
      </w:r>
      <w:r>
        <w:rPr>
          <w:rFonts w:asciiTheme="majorEastAsia" w:eastAsiaTheme="majorEastAsia" w:hAnsiTheme="majorEastAsia" w:hint="eastAsia"/>
          <w:sz w:val="21"/>
          <w:szCs w:val="21"/>
        </w:rPr>
        <w:t>跳转到</w:t>
      </w:r>
      <w:r w:rsidR="008F2A65">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应用评论管理列表</w:t>
      </w:r>
      <w:r w:rsidR="008F2A65">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页面</w:t>
      </w:r>
      <w:r w:rsidR="008F2A65">
        <w:rPr>
          <w:rFonts w:asciiTheme="majorEastAsia" w:eastAsiaTheme="majorEastAsia" w:hAnsiTheme="majorEastAsia" w:hint="eastAsia"/>
          <w:sz w:val="21"/>
          <w:szCs w:val="21"/>
        </w:rPr>
        <w:t>，</w:t>
      </w:r>
      <w:r w:rsidR="00054F60">
        <w:rPr>
          <w:rFonts w:asciiTheme="majorEastAsia" w:eastAsiaTheme="majorEastAsia" w:hAnsiTheme="majorEastAsia" w:hint="eastAsia"/>
          <w:sz w:val="21"/>
          <w:szCs w:val="21"/>
        </w:rPr>
        <w:t>如图2.4应用评论</w:t>
      </w:r>
      <w:r w:rsidR="008F2A65">
        <w:rPr>
          <w:rFonts w:asciiTheme="majorEastAsia" w:eastAsiaTheme="majorEastAsia" w:hAnsiTheme="majorEastAsia" w:hint="eastAsia"/>
          <w:sz w:val="21"/>
          <w:szCs w:val="21"/>
        </w:rPr>
        <w:t>管理</w:t>
      </w:r>
      <w:r w:rsidR="00054F60">
        <w:rPr>
          <w:rFonts w:asciiTheme="majorEastAsia" w:eastAsiaTheme="majorEastAsia" w:hAnsiTheme="majorEastAsia" w:hint="eastAsia"/>
          <w:sz w:val="21"/>
          <w:szCs w:val="21"/>
        </w:rPr>
        <w:t>列表。</w:t>
      </w:r>
    </w:p>
    <w:p w:rsidR="00570EDE" w:rsidRDefault="00570EDE" w:rsidP="00570EDE">
      <w:pPr>
        <w:pStyle w:val="2"/>
      </w:pPr>
      <w:bookmarkStart w:id="69" w:name="_Toc391038245"/>
      <w:r>
        <w:rPr>
          <w:rFonts w:hint="eastAsia"/>
        </w:rPr>
        <w:lastRenderedPageBreak/>
        <w:t xml:space="preserve">2.7 </w:t>
      </w:r>
      <w:r w:rsidR="00F65037">
        <w:rPr>
          <w:rFonts w:hint="eastAsia"/>
        </w:rPr>
        <w:t>全部</w:t>
      </w:r>
      <w:r>
        <w:rPr>
          <w:rFonts w:hint="eastAsia"/>
        </w:rPr>
        <w:t>APP</w:t>
      </w:r>
      <w:r>
        <w:rPr>
          <w:rFonts w:hint="eastAsia"/>
        </w:rPr>
        <w:t>管理</w:t>
      </w:r>
      <w:bookmarkEnd w:id="69"/>
    </w:p>
    <w:p w:rsidR="00570EDE" w:rsidRDefault="00192EA7" w:rsidP="00570EDE">
      <w:r>
        <w:rPr>
          <w:rFonts w:hint="eastAsia"/>
        </w:rPr>
        <w:t xml:space="preserve">    </w:t>
      </w:r>
      <w:r w:rsidR="00F65037">
        <w:rPr>
          <w:rFonts w:hint="eastAsia"/>
        </w:rPr>
        <w:t>全部</w:t>
      </w:r>
      <w:r w:rsidR="00F65037">
        <w:rPr>
          <w:rFonts w:hint="eastAsia"/>
        </w:rPr>
        <w:t>APP</w:t>
      </w:r>
      <w:r w:rsidR="00F65037">
        <w:rPr>
          <w:rFonts w:hint="eastAsia"/>
        </w:rPr>
        <w:t>管理</w:t>
      </w:r>
      <w:r>
        <w:rPr>
          <w:rFonts w:hint="eastAsia"/>
        </w:rPr>
        <w:t>主要是针对免费</w:t>
      </w:r>
      <w:r>
        <w:rPr>
          <w:rFonts w:hint="eastAsia"/>
        </w:rPr>
        <w:t>APP</w:t>
      </w:r>
      <w:r>
        <w:rPr>
          <w:rFonts w:hint="eastAsia"/>
        </w:rPr>
        <w:t>信息管理，</w:t>
      </w:r>
      <w:r w:rsidRPr="00295061">
        <w:rPr>
          <w:rFonts w:asciiTheme="majorEastAsia" w:eastAsiaTheme="majorEastAsia" w:hAnsiTheme="majorEastAsia" w:hint="eastAsia"/>
          <w:sz w:val="21"/>
          <w:szCs w:val="21"/>
        </w:rPr>
        <w:t>主要功能支持新增、修改、删除、</w:t>
      </w:r>
      <w:r>
        <w:rPr>
          <w:rFonts w:asciiTheme="majorEastAsia" w:eastAsiaTheme="majorEastAsia" w:hAnsiTheme="majorEastAsia" w:hint="eastAsia"/>
          <w:sz w:val="21"/>
          <w:szCs w:val="21"/>
        </w:rPr>
        <w:t>查询、apk管理（新增、修改、删除、下载、查看历史版本、支持增量下载）</w:t>
      </w:r>
      <w:r w:rsidRPr="00295061">
        <w:rPr>
          <w:rFonts w:asciiTheme="majorEastAsia" w:eastAsiaTheme="majorEastAsia" w:hAnsiTheme="majorEastAsia" w:hint="eastAsia"/>
          <w:sz w:val="21"/>
          <w:szCs w:val="21"/>
        </w:rPr>
        <w:t>、查询作用。详细操作</w:t>
      </w:r>
      <w:r>
        <w:rPr>
          <w:rFonts w:asciiTheme="majorEastAsia" w:eastAsiaTheme="majorEastAsia" w:hAnsiTheme="majorEastAsia" w:hint="eastAsia"/>
          <w:sz w:val="21"/>
          <w:szCs w:val="21"/>
        </w:rPr>
        <w:t>请参考</w:t>
      </w:r>
      <w:hyperlink w:anchor="_2.6自营app管理" w:history="1">
        <w:r w:rsidRPr="008F2A65">
          <w:rPr>
            <w:rStyle w:val="a5"/>
            <w:rFonts w:asciiTheme="majorEastAsia" w:eastAsiaTheme="majorEastAsia" w:hAnsiTheme="majorEastAsia" w:hint="eastAsia"/>
            <w:sz w:val="21"/>
            <w:szCs w:val="21"/>
          </w:rPr>
          <w:t>2.6自营</w:t>
        </w:r>
        <w:r w:rsidR="008F2A65">
          <w:rPr>
            <w:rStyle w:val="a5"/>
            <w:rFonts w:asciiTheme="majorEastAsia" w:eastAsiaTheme="majorEastAsia" w:hAnsiTheme="majorEastAsia" w:hint="eastAsia"/>
            <w:sz w:val="21"/>
            <w:szCs w:val="21"/>
          </w:rPr>
          <w:t>app</w:t>
        </w:r>
        <w:r w:rsidRPr="008F2A65">
          <w:rPr>
            <w:rStyle w:val="a5"/>
            <w:rFonts w:asciiTheme="majorEastAsia" w:eastAsiaTheme="majorEastAsia" w:hAnsiTheme="majorEastAsia" w:hint="eastAsia"/>
            <w:sz w:val="21"/>
            <w:szCs w:val="21"/>
          </w:rPr>
          <w:t>管理</w:t>
        </w:r>
      </w:hyperlink>
      <w:r>
        <w:rPr>
          <w:rFonts w:asciiTheme="majorEastAsia" w:eastAsiaTheme="majorEastAsia" w:hAnsiTheme="majorEastAsia" w:hint="eastAsia"/>
          <w:sz w:val="21"/>
          <w:szCs w:val="21"/>
        </w:rPr>
        <w:t>。</w:t>
      </w:r>
    </w:p>
    <w:p w:rsidR="00570EDE" w:rsidRDefault="00570EDE" w:rsidP="00570EDE">
      <w:pPr>
        <w:pStyle w:val="2"/>
      </w:pPr>
      <w:bookmarkStart w:id="70" w:name="_Toc391038246"/>
      <w:r>
        <w:rPr>
          <w:rFonts w:hint="eastAsia"/>
        </w:rPr>
        <w:t>2.8</w:t>
      </w:r>
      <w:r>
        <w:rPr>
          <w:rFonts w:hint="eastAsia"/>
        </w:rPr>
        <w:t>应用分发统计</w:t>
      </w:r>
      <w:bookmarkEnd w:id="70"/>
    </w:p>
    <w:p w:rsidR="008848D1" w:rsidRPr="00295061" w:rsidRDefault="008848D1" w:rsidP="008848D1">
      <w:pPr>
        <w:rPr>
          <w:rFonts w:asciiTheme="majorEastAsia" w:eastAsiaTheme="majorEastAsia" w:hAnsiTheme="majorEastAsia"/>
          <w:sz w:val="21"/>
          <w:szCs w:val="21"/>
        </w:rPr>
      </w:pPr>
      <w:r>
        <w:rPr>
          <w:rFonts w:hint="eastAsia"/>
        </w:rPr>
        <w:t xml:space="preserve">    </w:t>
      </w:r>
      <w:r w:rsidR="00192EA7">
        <w:rPr>
          <w:rFonts w:hint="eastAsia"/>
        </w:rPr>
        <w:t>主要是对</w:t>
      </w:r>
      <w:r w:rsidR="00192EA7">
        <w:rPr>
          <w:rFonts w:hint="eastAsia"/>
        </w:rPr>
        <w:t>APP</w:t>
      </w:r>
      <w:r w:rsidR="00192EA7">
        <w:rPr>
          <w:rFonts w:hint="eastAsia"/>
        </w:rPr>
        <w:t>应用栏目分发后</w:t>
      </w:r>
      <w:r w:rsidR="00202B9D">
        <w:rPr>
          <w:rFonts w:hint="eastAsia"/>
        </w:rPr>
        <w:t>排名统计查询，并支持对查询结果导出</w:t>
      </w:r>
      <w:r w:rsidR="00202B9D">
        <w:rPr>
          <w:rFonts w:hint="eastAsia"/>
        </w:rPr>
        <w:t>EXCEL</w:t>
      </w:r>
      <w:r w:rsidR="00EA733C">
        <w:rPr>
          <w:rFonts w:hint="eastAsia"/>
        </w:rPr>
        <w:t>表格</w:t>
      </w:r>
      <w:r w:rsidR="00202B9D">
        <w:rPr>
          <w:rFonts w:hint="eastAsia"/>
        </w:rPr>
        <w:t>归档统计作用。</w:t>
      </w:r>
      <w:r w:rsidRPr="00295061">
        <w:rPr>
          <w:rFonts w:asciiTheme="majorEastAsia" w:eastAsiaTheme="majorEastAsia" w:hAnsiTheme="majorEastAsia" w:hint="eastAsia"/>
          <w:sz w:val="21"/>
          <w:szCs w:val="21"/>
        </w:rPr>
        <w:t>详细操作说明如下：</w:t>
      </w:r>
    </w:p>
    <w:p w:rsidR="008848D1" w:rsidRDefault="008848D1" w:rsidP="008848D1">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点击【应用管理</w:t>
      </w:r>
      <w:r w:rsidRPr="00295061">
        <w:rPr>
          <w:rFonts w:asciiTheme="majorEastAsia" w:eastAsiaTheme="majorEastAsia" w:hAnsiTheme="majorEastAsia"/>
          <w:sz w:val="21"/>
          <w:szCs w:val="21"/>
        </w:rPr>
        <w:t>/</w:t>
      </w:r>
      <w:r>
        <w:rPr>
          <w:rFonts w:asciiTheme="majorEastAsia" w:eastAsiaTheme="majorEastAsia" w:hAnsiTheme="majorEastAsia" w:hint="eastAsia"/>
          <w:sz w:val="21"/>
          <w:szCs w:val="21"/>
        </w:rPr>
        <w:t>应用分发统计</w:t>
      </w:r>
      <w:r w:rsidRPr="00295061">
        <w:rPr>
          <w:rFonts w:asciiTheme="majorEastAsia" w:eastAsiaTheme="majorEastAsia" w:hAnsiTheme="majorEastAsia" w:hint="eastAsia"/>
          <w:sz w:val="21"/>
          <w:szCs w:val="21"/>
        </w:rPr>
        <w:t>】，进入</w:t>
      </w:r>
      <w:r>
        <w:rPr>
          <w:rFonts w:asciiTheme="majorEastAsia" w:eastAsiaTheme="majorEastAsia" w:hAnsiTheme="majorEastAsia" w:hint="eastAsia"/>
          <w:sz w:val="21"/>
          <w:szCs w:val="21"/>
        </w:rPr>
        <w:t>应用分发统计</w:t>
      </w:r>
      <w:r w:rsidRPr="00295061">
        <w:rPr>
          <w:rFonts w:asciiTheme="majorEastAsia" w:eastAsiaTheme="majorEastAsia" w:hAnsiTheme="majorEastAsia" w:hint="eastAsia"/>
          <w:sz w:val="21"/>
          <w:szCs w:val="21"/>
        </w:rPr>
        <w:t>列表页面，如图</w:t>
      </w:r>
      <w:r>
        <w:rPr>
          <w:rFonts w:asciiTheme="majorEastAsia" w:eastAsiaTheme="majorEastAsia" w:hAnsiTheme="majorEastAsia" w:hint="eastAsia"/>
          <w:sz w:val="21"/>
          <w:szCs w:val="21"/>
        </w:rPr>
        <w:t>2.8</w:t>
      </w:r>
      <w:r w:rsidRPr="00295061">
        <w:rPr>
          <w:rFonts w:asciiTheme="majorEastAsia" w:eastAsiaTheme="majorEastAsia" w:hAnsiTheme="majorEastAsia" w:hint="eastAsia"/>
          <w:sz w:val="21"/>
          <w:szCs w:val="21"/>
        </w:rPr>
        <w:t>所示。</w:t>
      </w:r>
    </w:p>
    <w:p w:rsidR="008848D1" w:rsidRPr="008848D1" w:rsidRDefault="008848D1" w:rsidP="008848D1">
      <w:pPr>
        <w:rPr>
          <w:rFonts w:asciiTheme="majorEastAsia" w:eastAsiaTheme="majorEastAsia" w:hAnsiTheme="majorEastAsia"/>
          <w:sz w:val="21"/>
          <w:szCs w:val="21"/>
        </w:rPr>
      </w:pPr>
      <w:r>
        <w:rPr>
          <w:noProof/>
        </w:rPr>
        <w:drawing>
          <wp:inline distT="0" distB="0" distL="0" distR="0">
            <wp:extent cx="5274310" cy="2657300"/>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274310" cy="2657300"/>
                    </a:xfrm>
                    <a:prstGeom prst="rect">
                      <a:avLst/>
                    </a:prstGeom>
                  </pic:spPr>
                </pic:pic>
              </a:graphicData>
            </a:graphic>
          </wp:inline>
        </w:drawing>
      </w:r>
    </w:p>
    <w:p w:rsidR="008848D1" w:rsidRDefault="008848D1" w:rsidP="00192EA7">
      <w:r>
        <w:rPr>
          <w:rFonts w:hint="eastAsia"/>
        </w:rPr>
        <w:t xml:space="preserve">                           </w:t>
      </w:r>
      <w:r>
        <w:rPr>
          <w:rFonts w:hint="eastAsia"/>
        </w:rPr>
        <w:t>图</w:t>
      </w:r>
      <w:r>
        <w:rPr>
          <w:rFonts w:hint="eastAsia"/>
        </w:rPr>
        <w:t>2.8</w:t>
      </w:r>
      <w:r>
        <w:rPr>
          <w:rFonts w:hint="eastAsia"/>
        </w:rPr>
        <w:t>应用分发统计列表</w:t>
      </w:r>
    </w:p>
    <w:p w:rsidR="00202B9D" w:rsidRDefault="00202B9D" w:rsidP="00202B9D">
      <w:pPr>
        <w:pStyle w:val="3"/>
      </w:pPr>
      <w:bookmarkStart w:id="71" w:name="_Toc391038247"/>
      <w:r>
        <w:rPr>
          <w:rFonts w:hint="eastAsia"/>
        </w:rPr>
        <w:t>2.8.1</w:t>
      </w:r>
      <w:r>
        <w:rPr>
          <w:rFonts w:hint="eastAsia"/>
        </w:rPr>
        <w:t>查询</w:t>
      </w:r>
      <w:bookmarkEnd w:id="71"/>
    </w:p>
    <w:p w:rsidR="00EE5DAA" w:rsidRDefault="008848D1" w:rsidP="00EE5DAA">
      <w:pPr>
        <w:pStyle w:val="afc"/>
        <w:ind w:left="330" w:hangingChars="150" w:hanging="330"/>
        <w:rPr>
          <w:rFonts w:asciiTheme="majorEastAsia" w:eastAsiaTheme="majorEastAsia" w:hAnsiTheme="majorEastAsia"/>
          <w:sz w:val="21"/>
          <w:szCs w:val="21"/>
        </w:rPr>
      </w:pPr>
      <w:r>
        <w:rPr>
          <w:rFonts w:hint="eastAsia"/>
        </w:rPr>
        <w:t xml:space="preserve">     </w:t>
      </w:r>
      <w:r w:rsidR="00F930B6">
        <w:rPr>
          <w:rFonts w:hint="eastAsia"/>
        </w:rPr>
        <w:t xml:space="preserve">  </w:t>
      </w:r>
      <w:r w:rsidRPr="00295061">
        <w:rPr>
          <w:rFonts w:asciiTheme="majorEastAsia" w:eastAsiaTheme="majorEastAsia" w:hAnsiTheme="majorEastAsia" w:hint="eastAsia"/>
          <w:sz w:val="21"/>
          <w:szCs w:val="21"/>
        </w:rPr>
        <w:t>在“</w:t>
      </w:r>
      <w:r>
        <w:rPr>
          <w:rFonts w:asciiTheme="majorEastAsia" w:eastAsiaTheme="majorEastAsia" w:hAnsiTheme="majorEastAsia" w:hint="eastAsia"/>
          <w:sz w:val="21"/>
          <w:szCs w:val="21"/>
        </w:rPr>
        <w:t>2.8应用分发统计</w:t>
      </w:r>
      <w:r w:rsidRPr="00295061">
        <w:rPr>
          <w:rFonts w:asciiTheme="majorEastAsia" w:eastAsiaTheme="majorEastAsia" w:hAnsiTheme="majorEastAsia" w:hint="eastAsia"/>
          <w:sz w:val="21"/>
          <w:szCs w:val="21"/>
        </w:rPr>
        <w:t>列表”页面，在查询栏输入</w:t>
      </w:r>
      <w:r>
        <w:rPr>
          <w:rFonts w:asciiTheme="majorEastAsia" w:eastAsiaTheme="majorEastAsia" w:hAnsiTheme="majorEastAsia" w:hint="eastAsia"/>
          <w:sz w:val="21"/>
          <w:szCs w:val="21"/>
        </w:rPr>
        <w:t>app名字或appId</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包名</w:t>
      </w:r>
      <w:r w:rsidRPr="00295061">
        <w:rPr>
          <w:rFonts w:asciiTheme="majorEastAsia" w:eastAsiaTheme="majorEastAsia" w:hAnsiTheme="majorEastAsia" w:hint="eastAsia"/>
          <w:sz w:val="21"/>
          <w:szCs w:val="21"/>
        </w:rPr>
        <w:t>、一级分类、相应一级分类下的二级分类</w:t>
      </w:r>
      <w:r>
        <w:rPr>
          <w:rFonts w:asciiTheme="majorEastAsia" w:eastAsiaTheme="majorEastAsia" w:hAnsiTheme="majorEastAsia" w:hint="eastAsia"/>
          <w:sz w:val="21"/>
          <w:szCs w:val="21"/>
        </w:rPr>
        <w:t>、国家</w:t>
      </w:r>
      <w:r w:rsidRPr="00295061">
        <w:rPr>
          <w:rFonts w:asciiTheme="majorEastAsia" w:eastAsiaTheme="majorEastAsia" w:hAnsiTheme="majorEastAsia" w:hint="eastAsia"/>
          <w:sz w:val="21"/>
          <w:szCs w:val="21"/>
        </w:rPr>
        <w:t>其中任意一个查询条件或多个条件组合查询，点击【</w:t>
      </w:r>
      <w:r w:rsidRPr="00295061">
        <w:rPr>
          <w:rFonts w:asciiTheme="majorEastAsia" w:eastAsiaTheme="majorEastAsia" w:hAnsiTheme="majorEastAsia"/>
          <w:noProof/>
          <w:sz w:val="21"/>
          <w:szCs w:val="21"/>
        </w:rPr>
        <w:drawing>
          <wp:inline distT="0" distB="0" distL="0" distR="0">
            <wp:extent cx="495300" cy="276225"/>
            <wp:effectExtent l="0" t="0" r="0" b="952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5300" cy="276225"/>
                    </a:xfrm>
                    <a:prstGeom prst="rect">
                      <a:avLst/>
                    </a:prstGeom>
                  </pic:spPr>
                </pic:pic>
              </a:graphicData>
            </a:graphic>
          </wp:inline>
        </w:drawing>
      </w:r>
      <w:r w:rsidRPr="00295061">
        <w:rPr>
          <w:rFonts w:asciiTheme="majorEastAsia" w:eastAsiaTheme="majorEastAsia" w:hAnsiTheme="majorEastAsia" w:hint="eastAsia"/>
          <w:sz w:val="21"/>
          <w:szCs w:val="21"/>
        </w:rPr>
        <w:t>】，查询相对应的</w:t>
      </w:r>
      <w:r>
        <w:rPr>
          <w:rFonts w:asciiTheme="majorEastAsia" w:eastAsiaTheme="majorEastAsia" w:hAnsiTheme="majorEastAsia" w:hint="eastAsia"/>
          <w:sz w:val="21"/>
          <w:szCs w:val="21"/>
        </w:rPr>
        <w:t>应用分发统计</w:t>
      </w:r>
      <w:r w:rsidRPr="00295061">
        <w:rPr>
          <w:rFonts w:asciiTheme="majorEastAsia" w:eastAsiaTheme="majorEastAsia" w:hAnsiTheme="majorEastAsia" w:hint="eastAsia"/>
          <w:sz w:val="21"/>
          <w:szCs w:val="21"/>
        </w:rPr>
        <w:t>信息。</w:t>
      </w:r>
    </w:p>
    <w:p w:rsidR="00EE5DAA" w:rsidRPr="00295061" w:rsidRDefault="00EE5DAA" w:rsidP="00EE5DAA">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EE5DAA" w:rsidRPr="00BA032F" w:rsidRDefault="00D21F32" w:rsidP="00EE5DAA">
      <w:pPr>
        <w:pBdr>
          <w:bottom w:val="double" w:sz="6" w:space="1" w:color="auto"/>
        </w:pBdr>
        <w:spacing w:line="360" w:lineRule="auto"/>
        <w:rPr>
          <w:rFonts w:asciiTheme="majorEastAsia" w:eastAsiaTheme="majorEastAsia" w:hAnsiTheme="majorEastAsia"/>
          <w:b/>
          <w:sz w:val="21"/>
          <w:szCs w:val="21"/>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0" o:spid="_x0000_i1025" type="#_x0000_t75" alt="无标题" style="width:15pt;height:15pt;visibility:visible;mso-wrap-style:square">
            <v:imagedata r:id="rId62" o:title="无标题" grayscale="t"/>
          </v:shape>
        </w:pict>
      </w:r>
      <w:r w:rsidR="00EE5DAA">
        <w:rPr>
          <w:rFonts w:asciiTheme="majorEastAsia" w:eastAsiaTheme="majorEastAsia" w:hAnsiTheme="majorEastAsia" w:hint="eastAsia"/>
          <w:b/>
          <w:sz w:val="21"/>
          <w:szCs w:val="21"/>
        </w:rPr>
        <w:t>当前查询针对栏目分发管理</w:t>
      </w:r>
      <w:r w:rsidR="008F2A65">
        <w:rPr>
          <w:rFonts w:asciiTheme="majorEastAsia" w:eastAsiaTheme="majorEastAsia" w:hAnsiTheme="majorEastAsia" w:hint="eastAsia"/>
          <w:b/>
          <w:sz w:val="21"/>
          <w:szCs w:val="21"/>
        </w:rPr>
        <w:t>，</w:t>
      </w:r>
      <w:r w:rsidR="00EE5DAA">
        <w:rPr>
          <w:rFonts w:asciiTheme="majorEastAsia" w:eastAsiaTheme="majorEastAsia" w:hAnsiTheme="majorEastAsia" w:hint="eastAsia"/>
          <w:b/>
          <w:sz w:val="21"/>
          <w:szCs w:val="21"/>
        </w:rPr>
        <w:t>生效成功后</w:t>
      </w:r>
      <w:r w:rsidR="008F2A65">
        <w:rPr>
          <w:rFonts w:asciiTheme="majorEastAsia" w:eastAsiaTheme="majorEastAsia" w:hAnsiTheme="majorEastAsia" w:hint="eastAsia"/>
          <w:b/>
          <w:sz w:val="21"/>
          <w:szCs w:val="21"/>
        </w:rPr>
        <w:t>的</w:t>
      </w:r>
      <w:r w:rsidR="00EE5DAA">
        <w:rPr>
          <w:rFonts w:asciiTheme="majorEastAsia" w:eastAsiaTheme="majorEastAsia" w:hAnsiTheme="majorEastAsia" w:hint="eastAsia"/>
          <w:b/>
          <w:sz w:val="21"/>
          <w:szCs w:val="21"/>
        </w:rPr>
        <w:t>APP</w:t>
      </w:r>
      <w:r w:rsidR="008F2A65">
        <w:rPr>
          <w:rFonts w:asciiTheme="majorEastAsia" w:eastAsiaTheme="majorEastAsia" w:hAnsiTheme="majorEastAsia" w:hint="eastAsia"/>
          <w:b/>
          <w:sz w:val="21"/>
          <w:szCs w:val="21"/>
        </w:rPr>
        <w:t>应用</w:t>
      </w:r>
      <w:r w:rsidR="00EE5DAA">
        <w:rPr>
          <w:rFonts w:asciiTheme="majorEastAsia" w:eastAsiaTheme="majorEastAsia" w:hAnsiTheme="majorEastAsia" w:hint="eastAsia"/>
          <w:b/>
          <w:sz w:val="21"/>
          <w:szCs w:val="21"/>
        </w:rPr>
        <w:t>排名统计。</w:t>
      </w:r>
    </w:p>
    <w:p w:rsidR="00EE5DAA" w:rsidRDefault="00F930B6" w:rsidP="00F930B6">
      <w:pPr>
        <w:pStyle w:val="3"/>
      </w:pPr>
      <w:bookmarkStart w:id="72" w:name="_Toc391038248"/>
      <w:r>
        <w:rPr>
          <w:rFonts w:hint="eastAsia"/>
        </w:rPr>
        <w:t>2.8.2</w:t>
      </w:r>
      <w:r>
        <w:rPr>
          <w:rFonts w:hint="eastAsia"/>
        </w:rPr>
        <w:t>导出</w:t>
      </w:r>
      <w:bookmarkEnd w:id="72"/>
    </w:p>
    <w:p w:rsidR="00F930B6" w:rsidRDefault="00F930B6" w:rsidP="00F930B6">
      <w:pPr>
        <w:rPr>
          <w:rFonts w:asciiTheme="majorEastAsia" w:eastAsiaTheme="majorEastAsia" w:hAnsiTheme="majorEastAsia"/>
          <w:sz w:val="21"/>
          <w:szCs w:val="21"/>
        </w:rPr>
      </w:pPr>
      <w:r>
        <w:rPr>
          <w:rFonts w:hint="eastAsia"/>
        </w:rPr>
        <w:t xml:space="preserve">      </w:t>
      </w:r>
      <w:r w:rsidRPr="00295061">
        <w:rPr>
          <w:rFonts w:asciiTheme="majorEastAsia" w:eastAsiaTheme="majorEastAsia" w:hAnsiTheme="majorEastAsia" w:hint="eastAsia"/>
          <w:sz w:val="21"/>
          <w:szCs w:val="21"/>
        </w:rPr>
        <w:t>在</w:t>
      </w:r>
      <w:r>
        <w:rPr>
          <w:rFonts w:asciiTheme="majorEastAsia" w:eastAsiaTheme="majorEastAsia" w:hAnsiTheme="majorEastAsia" w:hint="eastAsia"/>
          <w:sz w:val="21"/>
          <w:szCs w:val="21"/>
        </w:rPr>
        <w:t>图</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2.8应用分发统计</w:t>
      </w:r>
      <w:r w:rsidRPr="00295061">
        <w:rPr>
          <w:rFonts w:asciiTheme="majorEastAsia" w:eastAsiaTheme="majorEastAsia" w:hAnsiTheme="majorEastAsia" w:hint="eastAsia"/>
          <w:sz w:val="21"/>
          <w:szCs w:val="21"/>
        </w:rPr>
        <w:t>列表”页面，</w:t>
      </w:r>
      <w:r>
        <w:rPr>
          <w:rFonts w:asciiTheme="majorEastAsia" w:eastAsiaTheme="majorEastAsia" w:hAnsiTheme="majorEastAsia" w:hint="eastAsia"/>
          <w:sz w:val="21"/>
          <w:szCs w:val="21"/>
        </w:rPr>
        <w:t>点击【</w:t>
      </w:r>
      <w:r>
        <w:rPr>
          <w:noProof/>
        </w:rPr>
        <w:drawing>
          <wp:inline distT="0" distB="0" distL="0" distR="0">
            <wp:extent cx="828675" cy="314325"/>
            <wp:effectExtent l="0" t="0" r="9525"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828675" cy="314325"/>
                    </a:xfrm>
                    <a:prstGeom prst="rect">
                      <a:avLst/>
                    </a:prstGeom>
                  </pic:spPr>
                </pic:pic>
              </a:graphicData>
            </a:graphic>
          </wp:inline>
        </w:drawing>
      </w:r>
      <w:r>
        <w:rPr>
          <w:rFonts w:asciiTheme="majorEastAsia" w:eastAsiaTheme="majorEastAsia" w:hAnsiTheme="majorEastAsia" w:hint="eastAsia"/>
          <w:sz w:val="21"/>
          <w:szCs w:val="21"/>
        </w:rPr>
        <w:t>】按钮，弹出如图2.8.</w:t>
      </w:r>
      <w:r w:rsidR="008F2A65">
        <w:rPr>
          <w:rFonts w:asciiTheme="majorEastAsia" w:eastAsiaTheme="majorEastAsia" w:hAnsiTheme="majorEastAsia" w:hint="eastAsia"/>
          <w:sz w:val="21"/>
          <w:szCs w:val="21"/>
        </w:rPr>
        <w:t>2</w:t>
      </w:r>
      <w:r>
        <w:rPr>
          <w:rFonts w:asciiTheme="majorEastAsia" w:eastAsiaTheme="majorEastAsia" w:hAnsiTheme="majorEastAsia" w:hint="eastAsia"/>
          <w:sz w:val="21"/>
          <w:szCs w:val="21"/>
        </w:rPr>
        <w:t>“提示是否打开或下载保存到本地信息”，点击【打开】</w:t>
      </w:r>
      <w:r w:rsidR="008F2A65">
        <w:rPr>
          <w:rFonts w:asciiTheme="majorEastAsia" w:eastAsiaTheme="majorEastAsia" w:hAnsiTheme="majorEastAsia" w:hint="eastAsia"/>
          <w:sz w:val="21"/>
          <w:szCs w:val="21"/>
        </w:rPr>
        <w:t>为查看</w:t>
      </w:r>
      <w:r>
        <w:rPr>
          <w:rFonts w:asciiTheme="majorEastAsia" w:eastAsiaTheme="majorEastAsia" w:hAnsiTheme="majorEastAsia" w:hint="eastAsia"/>
          <w:sz w:val="21"/>
          <w:szCs w:val="21"/>
        </w:rPr>
        <w:t>当前页面显示EXCEL信息，点击【保存】</w:t>
      </w:r>
      <w:r w:rsidR="008F2A65">
        <w:rPr>
          <w:rFonts w:asciiTheme="majorEastAsia" w:eastAsiaTheme="majorEastAsia" w:hAnsiTheme="majorEastAsia" w:hint="eastAsia"/>
          <w:sz w:val="21"/>
          <w:szCs w:val="21"/>
        </w:rPr>
        <w:t>为</w:t>
      </w:r>
      <w:r>
        <w:rPr>
          <w:rFonts w:asciiTheme="majorEastAsia" w:eastAsiaTheme="majorEastAsia" w:hAnsiTheme="majorEastAsia" w:hint="eastAsia"/>
          <w:sz w:val="21"/>
          <w:szCs w:val="21"/>
        </w:rPr>
        <w:t>选择保存本地后打开查看。</w:t>
      </w:r>
    </w:p>
    <w:p w:rsidR="00F930B6" w:rsidRDefault="00F930B6" w:rsidP="00F930B6">
      <w:r>
        <w:rPr>
          <w:noProof/>
        </w:rPr>
        <w:lastRenderedPageBreak/>
        <w:drawing>
          <wp:inline distT="0" distB="0" distL="0" distR="0">
            <wp:extent cx="5274310" cy="2627388"/>
            <wp:effectExtent l="0" t="0" r="2540" b="190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274310" cy="2627388"/>
                    </a:xfrm>
                    <a:prstGeom prst="rect">
                      <a:avLst/>
                    </a:prstGeom>
                  </pic:spPr>
                </pic:pic>
              </a:graphicData>
            </a:graphic>
          </wp:inline>
        </w:drawing>
      </w:r>
    </w:p>
    <w:p w:rsidR="00F930B6" w:rsidRDefault="00F930B6" w:rsidP="00F930B6">
      <w:pPr>
        <w:rPr>
          <w:rFonts w:asciiTheme="majorEastAsia" w:eastAsiaTheme="majorEastAsia" w:hAnsiTheme="majorEastAsia"/>
          <w:sz w:val="21"/>
          <w:szCs w:val="21"/>
        </w:rPr>
      </w:pPr>
      <w:r>
        <w:rPr>
          <w:rFonts w:hint="eastAsia"/>
        </w:rPr>
        <w:t xml:space="preserve">                    </w:t>
      </w:r>
      <w:r>
        <w:rPr>
          <w:rFonts w:asciiTheme="majorEastAsia" w:eastAsiaTheme="majorEastAsia" w:hAnsiTheme="majorEastAsia" w:hint="eastAsia"/>
          <w:sz w:val="21"/>
          <w:szCs w:val="21"/>
        </w:rPr>
        <w:t>图2.8.1应用分发统计</w:t>
      </w:r>
      <w:r w:rsidR="008F2A65">
        <w:rPr>
          <w:rFonts w:asciiTheme="majorEastAsia" w:eastAsiaTheme="majorEastAsia" w:hAnsiTheme="majorEastAsia" w:hint="eastAsia"/>
          <w:sz w:val="21"/>
          <w:szCs w:val="21"/>
        </w:rPr>
        <w:t>列表</w:t>
      </w:r>
    </w:p>
    <w:p w:rsidR="00F930B6" w:rsidRPr="00295061" w:rsidRDefault="00F930B6" w:rsidP="00F930B6">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F930B6" w:rsidRPr="00BA032F" w:rsidRDefault="00F930B6" w:rsidP="00F930B6">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235" name="图片 23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Pr>
          <w:rFonts w:asciiTheme="majorEastAsia" w:eastAsiaTheme="majorEastAsia" w:hAnsiTheme="majorEastAsia" w:hint="eastAsia"/>
          <w:b/>
          <w:sz w:val="21"/>
          <w:szCs w:val="21"/>
        </w:rPr>
        <w:t>导出</w:t>
      </w:r>
      <w:r w:rsidR="00B275D9">
        <w:rPr>
          <w:rFonts w:asciiTheme="majorEastAsia" w:eastAsiaTheme="majorEastAsia" w:hAnsiTheme="majorEastAsia" w:hint="eastAsia"/>
          <w:b/>
          <w:sz w:val="21"/>
          <w:szCs w:val="21"/>
        </w:rPr>
        <w:t>当前时间截止应用分发统计数据保存，</w:t>
      </w:r>
      <w:r w:rsidR="008F2A65">
        <w:rPr>
          <w:rFonts w:asciiTheme="majorEastAsia" w:eastAsiaTheme="majorEastAsia" w:hAnsiTheme="majorEastAsia" w:hint="eastAsia"/>
          <w:b/>
          <w:sz w:val="21"/>
          <w:szCs w:val="21"/>
        </w:rPr>
        <w:t>导出的应用分发统计列表是以当前时间为截止，</w:t>
      </w:r>
      <w:r w:rsidR="00B275D9">
        <w:rPr>
          <w:rFonts w:asciiTheme="majorEastAsia" w:eastAsiaTheme="majorEastAsia" w:hAnsiTheme="majorEastAsia" w:hint="eastAsia"/>
          <w:b/>
          <w:sz w:val="21"/>
          <w:szCs w:val="21"/>
        </w:rPr>
        <w:t>如当前时间是2014/6/3</w:t>
      </w:r>
      <w:r w:rsidR="008F2A65">
        <w:rPr>
          <w:rFonts w:asciiTheme="majorEastAsia" w:eastAsiaTheme="majorEastAsia" w:hAnsiTheme="majorEastAsia" w:hint="eastAsia"/>
          <w:b/>
          <w:sz w:val="21"/>
          <w:szCs w:val="21"/>
        </w:rPr>
        <w:t>，即</w:t>
      </w:r>
      <w:r w:rsidR="00B275D9">
        <w:rPr>
          <w:rFonts w:asciiTheme="majorEastAsia" w:eastAsiaTheme="majorEastAsia" w:hAnsiTheme="majorEastAsia" w:hint="eastAsia"/>
          <w:b/>
          <w:sz w:val="21"/>
          <w:szCs w:val="21"/>
        </w:rPr>
        <w:t>统计栏目分发生效排名</w:t>
      </w:r>
      <w:r w:rsidR="008F2A65">
        <w:rPr>
          <w:rFonts w:asciiTheme="majorEastAsia" w:eastAsiaTheme="majorEastAsia" w:hAnsiTheme="majorEastAsia" w:hint="eastAsia"/>
          <w:b/>
          <w:sz w:val="21"/>
          <w:szCs w:val="21"/>
        </w:rPr>
        <w:t>为</w:t>
      </w:r>
      <w:r w:rsidR="00B275D9">
        <w:rPr>
          <w:rFonts w:asciiTheme="majorEastAsia" w:eastAsiaTheme="majorEastAsia" w:hAnsiTheme="majorEastAsia" w:hint="eastAsia"/>
          <w:b/>
          <w:sz w:val="21"/>
          <w:szCs w:val="21"/>
        </w:rPr>
        <w:t>2014/6/3之前所有排名统计结果</w:t>
      </w:r>
      <w:r>
        <w:rPr>
          <w:rFonts w:asciiTheme="majorEastAsia" w:eastAsiaTheme="majorEastAsia" w:hAnsiTheme="majorEastAsia" w:hint="eastAsia"/>
          <w:b/>
          <w:sz w:val="21"/>
          <w:szCs w:val="21"/>
        </w:rPr>
        <w:t>。</w:t>
      </w:r>
      <w:r w:rsidRPr="00BA032F">
        <w:rPr>
          <w:rFonts w:asciiTheme="majorEastAsia" w:eastAsiaTheme="majorEastAsia" w:hAnsiTheme="majorEastAsia"/>
          <w:b/>
          <w:sz w:val="21"/>
          <w:szCs w:val="21"/>
        </w:rPr>
        <w:t xml:space="preserve"> </w:t>
      </w:r>
    </w:p>
    <w:p w:rsidR="00F930B6" w:rsidRPr="00B275D9" w:rsidRDefault="00F930B6" w:rsidP="00F930B6">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570EDE" w:rsidRDefault="00570EDE" w:rsidP="00570EDE">
      <w:pPr>
        <w:pStyle w:val="1"/>
      </w:pPr>
      <w:bookmarkStart w:id="73" w:name="_Toc391038249"/>
      <w:r>
        <w:rPr>
          <w:rFonts w:hint="eastAsia"/>
        </w:rPr>
        <w:t>3</w:t>
      </w:r>
      <w:r>
        <w:rPr>
          <w:rFonts w:hint="eastAsia"/>
        </w:rPr>
        <w:t>平台管理</w:t>
      </w:r>
      <w:bookmarkEnd w:id="73"/>
    </w:p>
    <w:p w:rsidR="00570EDE" w:rsidRDefault="00570EDE" w:rsidP="00570EDE">
      <w:pPr>
        <w:pStyle w:val="2"/>
      </w:pPr>
      <w:bookmarkStart w:id="74" w:name="_Toc391038250"/>
      <w:r>
        <w:rPr>
          <w:rFonts w:hint="eastAsia"/>
        </w:rPr>
        <w:t>3.1</w:t>
      </w:r>
      <w:r>
        <w:rPr>
          <w:rFonts w:hint="eastAsia"/>
        </w:rPr>
        <w:t>栏目分发管理</w:t>
      </w:r>
      <w:bookmarkEnd w:id="74"/>
    </w:p>
    <w:p w:rsidR="0073413D" w:rsidRPr="00295061" w:rsidRDefault="0073413D" w:rsidP="0073413D">
      <w:pPr>
        <w:ind w:firstLineChars="200" w:firstLine="440"/>
        <w:rPr>
          <w:rFonts w:asciiTheme="majorEastAsia" w:eastAsiaTheme="majorEastAsia" w:hAnsiTheme="majorEastAsia"/>
          <w:sz w:val="21"/>
          <w:szCs w:val="21"/>
        </w:rPr>
      </w:pPr>
      <w:r>
        <w:rPr>
          <w:rFonts w:hint="eastAsia"/>
        </w:rPr>
        <w:t xml:space="preserve">  </w:t>
      </w:r>
      <w:r>
        <w:rPr>
          <w:rFonts w:asciiTheme="majorEastAsia" w:eastAsiaTheme="majorEastAsia" w:hAnsiTheme="majorEastAsia" w:hint="eastAsia"/>
          <w:sz w:val="21"/>
          <w:szCs w:val="21"/>
        </w:rPr>
        <w:t>针对把APP信息管理、壁纸管理、铃声管理下的资源按选择指定国家、类别进行分发前台客户端</w:t>
      </w:r>
      <w:r w:rsidR="00606C56">
        <w:rPr>
          <w:rFonts w:asciiTheme="majorEastAsia" w:eastAsiaTheme="majorEastAsia" w:hAnsiTheme="majorEastAsia" w:hint="eastAsia"/>
          <w:sz w:val="21"/>
          <w:szCs w:val="21"/>
        </w:rPr>
        <w:t>zApp</w:t>
      </w:r>
      <w:r>
        <w:rPr>
          <w:rFonts w:asciiTheme="majorEastAsia" w:eastAsiaTheme="majorEastAsia" w:hAnsiTheme="majorEastAsia" w:hint="eastAsia"/>
          <w:sz w:val="21"/>
          <w:szCs w:val="21"/>
        </w:rPr>
        <w:t>，在资源通过在栏目分发生效成功后前台客户端</w:t>
      </w:r>
      <w:r w:rsidR="00606C56">
        <w:rPr>
          <w:rFonts w:asciiTheme="majorEastAsia" w:eastAsiaTheme="majorEastAsia" w:hAnsiTheme="majorEastAsia" w:hint="eastAsia"/>
          <w:sz w:val="21"/>
          <w:szCs w:val="21"/>
        </w:rPr>
        <w:t>zApp</w:t>
      </w:r>
      <w:r>
        <w:rPr>
          <w:rFonts w:asciiTheme="majorEastAsia" w:eastAsiaTheme="majorEastAsia" w:hAnsiTheme="majorEastAsia" w:hint="eastAsia"/>
          <w:sz w:val="21"/>
          <w:szCs w:val="21"/>
        </w:rPr>
        <w:tab/>
        <w:t>才能显示操作使用，</w:t>
      </w:r>
      <w:r w:rsidRPr="00295061">
        <w:rPr>
          <w:rFonts w:asciiTheme="majorEastAsia" w:eastAsiaTheme="majorEastAsia" w:hAnsiTheme="majorEastAsia" w:hint="eastAsia"/>
          <w:sz w:val="21"/>
          <w:szCs w:val="21"/>
        </w:rPr>
        <w:t>主要功能支持</w:t>
      </w:r>
      <w:r w:rsidR="004376B0">
        <w:rPr>
          <w:rFonts w:asciiTheme="majorEastAsia" w:eastAsiaTheme="majorEastAsia" w:hAnsiTheme="majorEastAsia" w:hint="eastAsia"/>
          <w:sz w:val="21"/>
          <w:szCs w:val="21"/>
        </w:rPr>
        <w:t>分发管理</w:t>
      </w:r>
      <w:r w:rsidRPr="00295061">
        <w:rPr>
          <w:rFonts w:asciiTheme="majorEastAsia" w:eastAsiaTheme="majorEastAsia" w:hAnsiTheme="majorEastAsia" w:hint="eastAsia"/>
          <w:sz w:val="21"/>
          <w:szCs w:val="21"/>
        </w:rPr>
        <w:t>、</w:t>
      </w:r>
      <w:r w:rsidR="004376B0">
        <w:rPr>
          <w:rFonts w:asciiTheme="majorEastAsia" w:eastAsiaTheme="majorEastAsia" w:hAnsiTheme="majorEastAsia" w:hint="eastAsia"/>
          <w:sz w:val="21"/>
          <w:szCs w:val="21"/>
        </w:rPr>
        <w:t>生效、</w:t>
      </w:r>
      <w:r w:rsidRPr="00295061">
        <w:rPr>
          <w:rFonts w:asciiTheme="majorEastAsia" w:eastAsiaTheme="majorEastAsia" w:hAnsiTheme="majorEastAsia" w:hint="eastAsia"/>
          <w:sz w:val="21"/>
          <w:szCs w:val="21"/>
        </w:rPr>
        <w:t>查询</w:t>
      </w:r>
      <w:r w:rsidR="004376B0">
        <w:rPr>
          <w:rFonts w:asciiTheme="majorEastAsia" w:eastAsiaTheme="majorEastAsia" w:hAnsiTheme="majorEastAsia" w:hint="eastAsia"/>
          <w:sz w:val="21"/>
          <w:szCs w:val="21"/>
        </w:rPr>
        <w:t>、生效列表</w:t>
      </w:r>
      <w:r w:rsidRPr="00295061">
        <w:rPr>
          <w:rFonts w:asciiTheme="majorEastAsia" w:eastAsiaTheme="majorEastAsia" w:hAnsiTheme="majorEastAsia" w:hint="eastAsia"/>
          <w:sz w:val="21"/>
          <w:szCs w:val="21"/>
        </w:rPr>
        <w:t>。详细操作说明如下：</w:t>
      </w:r>
    </w:p>
    <w:p w:rsidR="0073413D" w:rsidRPr="00295061" w:rsidRDefault="0073413D" w:rsidP="0073413D">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点击【</w:t>
      </w:r>
      <w:r w:rsidR="004376B0">
        <w:rPr>
          <w:rFonts w:asciiTheme="majorEastAsia" w:eastAsiaTheme="majorEastAsia" w:hAnsiTheme="majorEastAsia" w:hint="eastAsia"/>
          <w:sz w:val="21"/>
          <w:szCs w:val="21"/>
        </w:rPr>
        <w:t>平台</w:t>
      </w:r>
      <w:r w:rsidRPr="00295061">
        <w:rPr>
          <w:rFonts w:asciiTheme="majorEastAsia" w:eastAsiaTheme="majorEastAsia" w:hAnsiTheme="majorEastAsia" w:hint="eastAsia"/>
          <w:sz w:val="21"/>
          <w:szCs w:val="21"/>
        </w:rPr>
        <w:t>管理</w:t>
      </w:r>
      <w:r w:rsidRPr="00295061">
        <w:rPr>
          <w:rFonts w:asciiTheme="majorEastAsia" w:eastAsiaTheme="majorEastAsia" w:hAnsiTheme="majorEastAsia"/>
          <w:sz w:val="21"/>
          <w:szCs w:val="21"/>
        </w:rPr>
        <w:t>/</w:t>
      </w:r>
      <w:r w:rsidR="004376B0">
        <w:rPr>
          <w:rFonts w:asciiTheme="majorEastAsia" w:eastAsiaTheme="majorEastAsia" w:hAnsiTheme="majorEastAsia" w:hint="eastAsia"/>
          <w:sz w:val="21"/>
          <w:szCs w:val="21"/>
        </w:rPr>
        <w:t>栏目分发</w:t>
      </w:r>
      <w:r w:rsidRPr="00295061">
        <w:rPr>
          <w:rFonts w:asciiTheme="majorEastAsia" w:eastAsiaTheme="majorEastAsia" w:hAnsiTheme="majorEastAsia" w:hint="eastAsia"/>
          <w:sz w:val="21"/>
          <w:szCs w:val="21"/>
        </w:rPr>
        <w:t>管理】，进入</w:t>
      </w:r>
      <w:r w:rsidR="004376B0">
        <w:rPr>
          <w:rFonts w:asciiTheme="majorEastAsia" w:eastAsiaTheme="majorEastAsia" w:hAnsiTheme="majorEastAsia" w:hint="eastAsia"/>
          <w:sz w:val="21"/>
          <w:szCs w:val="21"/>
        </w:rPr>
        <w:t>栏目分发管理</w:t>
      </w:r>
      <w:r w:rsidRPr="00295061">
        <w:rPr>
          <w:rFonts w:asciiTheme="majorEastAsia" w:eastAsiaTheme="majorEastAsia" w:hAnsiTheme="majorEastAsia" w:hint="eastAsia"/>
          <w:sz w:val="21"/>
          <w:szCs w:val="21"/>
        </w:rPr>
        <w:t>列表页面，如图</w:t>
      </w:r>
      <w:r w:rsidR="004376B0">
        <w:rPr>
          <w:rFonts w:asciiTheme="majorEastAsia" w:eastAsiaTheme="majorEastAsia" w:hAnsiTheme="majorEastAsia" w:hint="eastAsia"/>
          <w:sz w:val="21"/>
          <w:szCs w:val="21"/>
        </w:rPr>
        <w:t>3.1</w:t>
      </w:r>
      <w:r w:rsidRPr="00295061">
        <w:rPr>
          <w:rFonts w:asciiTheme="majorEastAsia" w:eastAsiaTheme="majorEastAsia" w:hAnsiTheme="majorEastAsia" w:hint="eastAsia"/>
          <w:sz w:val="21"/>
          <w:szCs w:val="21"/>
        </w:rPr>
        <w:t>所示。</w:t>
      </w:r>
    </w:p>
    <w:p w:rsidR="00B275D9" w:rsidRDefault="00751F56" w:rsidP="00B275D9">
      <w:r>
        <w:rPr>
          <w:noProof/>
        </w:rPr>
        <w:lastRenderedPageBreak/>
        <w:drawing>
          <wp:inline distT="0" distB="0" distL="0" distR="0">
            <wp:extent cx="5274310" cy="267439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274310" cy="2674393"/>
                    </a:xfrm>
                    <a:prstGeom prst="rect">
                      <a:avLst/>
                    </a:prstGeom>
                  </pic:spPr>
                </pic:pic>
              </a:graphicData>
            </a:graphic>
          </wp:inline>
        </w:drawing>
      </w:r>
    </w:p>
    <w:p w:rsidR="00751F56" w:rsidRDefault="00751F56" w:rsidP="00B275D9">
      <w:r>
        <w:rPr>
          <w:rFonts w:hint="eastAsia"/>
        </w:rPr>
        <w:t xml:space="preserve">                          </w:t>
      </w:r>
      <w:r>
        <w:rPr>
          <w:rFonts w:hint="eastAsia"/>
        </w:rPr>
        <w:t>图</w:t>
      </w:r>
      <w:r>
        <w:rPr>
          <w:rFonts w:hint="eastAsia"/>
        </w:rPr>
        <w:t>3.1</w:t>
      </w:r>
      <w:r>
        <w:rPr>
          <w:rFonts w:hint="eastAsia"/>
        </w:rPr>
        <w:t>栏目分发管理</w:t>
      </w:r>
      <w:r w:rsidR="00606C56">
        <w:rPr>
          <w:rFonts w:hint="eastAsia"/>
        </w:rPr>
        <w:t>列表</w:t>
      </w:r>
    </w:p>
    <w:p w:rsidR="00751F56" w:rsidRDefault="00BE3E1E" w:rsidP="00BE3E1E">
      <w:pPr>
        <w:pStyle w:val="3"/>
      </w:pPr>
      <w:bookmarkStart w:id="75" w:name="_Toc391038251"/>
      <w:r>
        <w:rPr>
          <w:rFonts w:hint="eastAsia"/>
        </w:rPr>
        <w:t>3.1.1</w:t>
      </w:r>
      <w:r>
        <w:rPr>
          <w:rFonts w:hint="eastAsia"/>
        </w:rPr>
        <w:t>分发管理</w:t>
      </w:r>
      <w:bookmarkEnd w:id="75"/>
    </w:p>
    <w:p w:rsidR="00BE3E1E" w:rsidRDefault="00BE3E1E" w:rsidP="00BE3E1E">
      <w:pPr>
        <w:ind w:firstLineChars="200" w:firstLine="420"/>
        <w:rPr>
          <w:rFonts w:asciiTheme="majorEastAsia" w:eastAsiaTheme="majorEastAsia" w:hAnsiTheme="majorEastAsia"/>
          <w:sz w:val="21"/>
          <w:szCs w:val="21"/>
        </w:rPr>
      </w:pPr>
      <w:r>
        <w:rPr>
          <w:rFonts w:asciiTheme="majorEastAsia" w:eastAsiaTheme="majorEastAsia" w:hAnsiTheme="majorEastAsia" w:hint="eastAsia"/>
          <w:sz w:val="21"/>
          <w:szCs w:val="21"/>
        </w:rPr>
        <w:t>1）</w:t>
      </w:r>
      <w:r w:rsidRPr="00295061">
        <w:rPr>
          <w:rFonts w:asciiTheme="majorEastAsia" w:eastAsiaTheme="majorEastAsia" w:hAnsiTheme="majorEastAsia" w:hint="eastAsia"/>
          <w:sz w:val="21"/>
          <w:szCs w:val="21"/>
        </w:rPr>
        <w:t>在</w:t>
      </w:r>
      <w:r>
        <w:rPr>
          <w:rFonts w:asciiTheme="majorEastAsia" w:eastAsiaTheme="majorEastAsia" w:hAnsiTheme="majorEastAsia" w:hint="eastAsia"/>
          <w:sz w:val="21"/>
          <w:szCs w:val="21"/>
        </w:rPr>
        <w:t>图</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3.1栏目分发管理</w:t>
      </w:r>
      <w:r w:rsidR="00606C56">
        <w:rPr>
          <w:rFonts w:asciiTheme="majorEastAsia" w:eastAsiaTheme="majorEastAsia" w:hAnsiTheme="majorEastAsia" w:hint="eastAsia"/>
          <w:sz w:val="21"/>
          <w:szCs w:val="21"/>
        </w:rPr>
        <w:t>列表</w:t>
      </w:r>
      <w:r w:rsidRPr="00295061">
        <w:rPr>
          <w:rFonts w:asciiTheme="majorEastAsia" w:eastAsiaTheme="majorEastAsia" w:hAnsiTheme="majorEastAsia" w:hint="eastAsia"/>
          <w:sz w:val="21"/>
          <w:szCs w:val="21"/>
        </w:rPr>
        <w:t>”页面，</w:t>
      </w:r>
      <w:r>
        <w:rPr>
          <w:rFonts w:asciiTheme="majorEastAsia" w:eastAsiaTheme="majorEastAsia" w:hAnsiTheme="majorEastAsia" w:hint="eastAsia"/>
          <w:sz w:val="21"/>
          <w:szCs w:val="21"/>
        </w:rPr>
        <w:t>选择国家，默认global(全球)，选择一个应用类别操作中点击【</w:t>
      </w:r>
      <w:r>
        <w:rPr>
          <w:noProof/>
        </w:rPr>
        <w:drawing>
          <wp:inline distT="0" distB="0" distL="0" distR="0">
            <wp:extent cx="542925" cy="2762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42925" cy="276225"/>
                    </a:xfrm>
                    <a:prstGeom prst="rect">
                      <a:avLst/>
                    </a:prstGeom>
                  </pic:spPr>
                </pic:pic>
              </a:graphicData>
            </a:graphic>
          </wp:inline>
        </w:drawing>
      </w:r>
      <w:r>
        <w:rPr>
          <w:rFonts w:asciiTheme="majorEastAsia" w:eastAsiaTheme="majorEastAsia" w:hAnsiTheme="majorEastAsia" w:hint="eastAsia"/>
          <w:sz w:val="21"/>
          <w:szCs w:val="21"/>
        </w:rPr>
        <w:t>】按钮，弹出如图3.1.1分发管理。</w:t>
      </w:r>
    </w:p>
    <w:p w:rsidR="00BE3E1E" w:rsidRDefault="00BE3E1E" w:rsidP="00BE3E1E">
      <w:pPr>
        <w:ind w:firstLine="420"/>
        <w:rPr>
          <w:rFonts w:asciiTheme="majorEastAsia" w:eastAsiaTheme="majorEastAsia" w:hAnsiTheme="majorEastAsia"/>
          <w:sz w:val="21"/>
          <w:szCs w:val="21"/>
        </w:rPr>
      </w:pPr>
      <w:r>
        <w:rPr>
          <w:noProof/>
        </w:rPr>
        <w:drawing>
          <wp:inline distT="0" distB="0" distL="0" distR="0">
            <wp:extent cx="5762625" cy="2776599"/>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5765168" cy="2777824"/>
                    </a:xfrm>
                    <a:prstGeom prst="rect">
                      <a:avLst/>
                    </a:prstGeom>
                  </pic:spPr>
                </pic:pic>
              </a:graphicData>
            </a:graphic>
          </wp:inline>
        </w:drawing>
      </w:r>
    </w:p>
    <w:p w:rsidR="00BE3E1E" w:rsidRDefault="00BE3E1E" w:rsidP="00BE3E1E">
      <w:pPr>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 xml:space="preserve">                          图3.1.1分发管理</w:t>
      </w:r>
    </w:p>
    <w:p w:rsidR="00BE3E1E" w:rsidRDefault="00BE3E1E" w:rsidP="00BE3E1E">
      <w:pPr>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2）进入一个国家应用类别栏目分发管理页面，默认</w:t>
      </w:r>
      <w:r w:rsidR="009968C4">
        <w:rPr>
          <w:rFonts w:asciiTheme="majorEastAsia" w:eastAsiaTheme="majorEastAsia" w:hAnsiTheme="majorEastAsia" w:hint="eastAsia"/>
          <w:sz w:val="21"/>
          <w:szCs w:val="21"/>
        </w:rPr>
        <w:t>列表显示已分发的应用，点击【配置】按钮，进入待分发列表，如图3.1.2，选择要分发的内容后，点击【提交】按钮。选择内容会移动到已分发列表</w:t>
      </w:r>
      <w:r w:rsidR="00606C56">
        <w:rPr>
          <w:rFonts w:asciiTheme="majorEastAsia" w:eastAsiaTheme="majorEastAsia" w:hAnsiTheme="majorEastAsia" w:hint="eastAsia"/>
          <w:sz w:val="21"/>
          <w:szCs w:val="21"/>
        </w:rPr>
        <w:t>如</w:t>
      </w:r>
      <w:r w:rsidR="009968C4">
        <w:rPr>
          <w:rFonts w:asciiTheme="majorEastAsia" w:eastAsiaTheme="majorEastAsia" w:hAnsiTheme="majorEastAsia" w:hint="eastAsia"/>
          <w:sz w:val="21"/>
          <w:szCs w:val="21"/>
        </w:rPr>
        <w:t>图3.1.1中。</w:t>
      </w:r>
    </w:p>
    <w:p w:rsidR="009968C4" w:rsidRDefault="009968C4" w:rsidP="00BE3E1E">
      <w:pPr>
        <w:ind w:firstLine="420"/>
        <w:rPr>
          <w:rFonts w:asciiTheme="majorEastAsia" w:eastAsiaTheme="majorEastAsia" w:hAnsiTheme="majorEastAsia"/>
          <w:sz w:val="21"/>
          <w:szCs w:val="21"/>
        </w:rPr>
      </w:pPr>
      <w:r>
        <w:rPr>
          <w:noProof/>
        </w:rPr>
        <w:lastRenderedPageBreak/>
        <w:drawing>
          <wp:inline distT="0" distB="0" distL="0" distR="0">
            <wp:extent cx="5274310" cy="2569395"/>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5274310" cy="2569395"/>
                    </a:xfrm>
                    <a:prstGeom prst="rect">
                      <a:avLst/>
                    </a:prstGeom>
                  </pic:spPr>
                </pic:pic>
              </a:graphicData>
            </a:graphic>
          </wp:inline>
        </w:drawing>
      </w:r>
    </w:p>
    <w:p w:rsidR="009968C4" w:rsidRDefault="009968C4" w:rsidP="00BE3E1E">
      <w:pPr>
        <w:ind w:firstLine="420"/>
        <w:rPr>
          <w:rFonts w:asciiTheme="majorEastAsia" w:eastAsiaTheme="majorEastAsia" w:hAnsiTheme="majorEastAsia"/>
          <w:sz w:val="21"/>
          <w:szCs w:val="21"/>
        </w:rPr>
      </w:pPr>
      <w:r>
        <w:rPr>
          <w:rFonts w:asciiTheme="majorEastAsia" w:eastAsiaTheme="majorEastAsia" w:hAnsiTheme="majorEastAsia" w:hint="eastAsia"/>
          <w:sz w:val="21"/>
          <w:szCs w:val="21"/>
        </w:rPr>
        <w:t xml:space="preserve">                  图3.1.2待分发列表</w:t>
      </w:r>
    </w:p>
    <w:p w:rsidR="00E149E7" w:rsidRPr="00295061" w:rsidRDefault="00E149E7" w:rsidP="00E149E7">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E149E7" w:rsidRPr="00E149E7" w:rsidRDefault="00E149E7" w:rsidP="00E149E7">
      <w:pPr>
        <w:pStyle w:val="af8"/>
        <w:numPr>
          <w:ilvl w:val="0"/>
          <w:numId w:val="58"/>
        </w:numPr>
        <w:spacing w:line="360" w:lineRule="auto"/>
        <w:rPr>
          <w:rFonts w:asciiTheme="majorEastAsia" w:eastAsiaTheme="majorEastAsia" w:hAnsiTheme="majorEastAsia"/>
          <w:b/>
          <w:sz w:val="21"/>
          <w:szCs w:val="21"/>
        </w:rPr>
      </w:pPr>
      <w:r w:rsidRPr="00E149E7">
        <w:rPr>
          <w:rFonts w:asciiTheme="majorEastAsia" w:eastAsiaTheme="majorEastAsia" w:hAnsiTheme="majorEastAsia" w:hint="eastAsia"/>
          <w:b/>
          <w:sz w:val="21"/>
          <w:szCs w:val="21"/>
        </w:rPr>
        <w:t>手动分发在分发列表显示分值为10</w:t>
      </w:r>
      <w:r w:rsidRPr="00E149E7">
        <w:rPr>
          <w:rFonts w:asciiTheme="majorEastAsia" w:eastAsiaTheme="majorEastAsia" w:hAnsiTheme="majorEastAsia"/>
          <w:b/>
          <w:sz w:val="21"/>
          <w:szCs w:val="21"/>
        </w:rPr>
        <w:t xml:space="preserve"> </w:t>
      </w:r>
      <w:r w:rsidRPr="00E149E7">
        <w:rPr>
          <w:rFonts w:asciiTheme="majorEastAsia" w:eastAsiaTheme="majorEastAsia" w:hAnsiTheme="majorEastAsia" w:hint="eastAsia"/>
          <w:b/>
          <w:sz w:val="21"/>
          <w:szCs w:val="21"/>
        </w:rPr>
        <w:t>，手动分发的应用不会随着</w:t>
      </w:r>
      <w:r w:rsidR="00606C56">
        <w:rPr>
          <w:rFonts w:asciiTheme="majorEastAsia" w:eastAsiaTheme="majorEastAsia" w:hAnsiTheme="majorEastAsia" w:hint="eastAsia"/>
          <w:b/>
          <w:sz w:val="21"/>
          <w:szCs w:val="21"/>
        </w:rPr>
        <w:t>AppA</w:t>
      </w:r>
      <w:r w:rsidR="00606C56" w:rsidRPr="00E149E7">
        <w:rPr>
          <w:rFonts w:asciiTheme="majorEastAsia" w:eastAsiaTheme="majorEastAsia" w:hAnsiTheme="majorEastAsia" w:hint="eastAsia"/>
          <w:b/>
          <w:sz w:val="21"/>
          <w:szCs w:val="21"/>
        </w:rPr>
        <w:t>nnie</w:t>
      </w:r>
      <w:r w:rsidRPr="00E149E7">
        <w:rPr>
          <w:rFonts w:asciiTheme="majorEastAsia" w:eastAsiaTheme="majorEastAsia" w:hAnsiTheme="majorEastAsia" w:hint="eastAsia"/>
          <w:b/>
          <w:sz w:val="21"/>
          <w:szCs w:val="21"/>
        </w:rPr>
        <w:t>分发导入自动分发的数据清空</w:t>
      </w:r>
      <w:r w:rsidR="00606C56">
        <w:rPr>
          <w:rFonts w:asciiTheme="majorEastAsia" w:eastAsiaTheme="majorEastAsia" w:hAnsiTheme="majorEastAsia" w:hint="eastAsia"/>
          <w:b/>
          <w:sz w:val="21"/>
          <w:szCs w:val="21"/>
        </w:rPr>
        <w:t>，</w:t>
      </w:r>
      <w:r w:rsidRPr="00E149E7">
        <w:rPr>
          <w:rFonts w:asciiTheme="majorEastAsia" w:eastAsiaTheme="majorEastAsia" w:hAnsiTheme="majorEastAsia" w:hint="eastAsia"/>
          <w:b/>
          <w:sz w:val="21"/>
          <w:szCs w:val="21"/>
        </w:rPr>
        <w:t>并一直保持在手动配置的排名值。</w:t>
      </w:r>
    </w:p>
    <w:p w:rsidR="00E149E7" w:rsidRPr="00E149E7" w:rsidRDefault="00E149E7" w:rsidP="00E149E7">
      <w:pPr>
        <w:pStyle w:val="af8"/>
        <w:numPr>
          <w:ilvl w:val="0"/>
          <w:numId w:val="58"/>
        </w:numPr>
        <w:spacing w:line="360" w:lineRule="auto"/>
        <w:rPr>
          <w:rFonts w:asciiTheme="majorEastAsia" w:eastAsiaTheme="majorEastAsia" w:hAnsiTheme="majorEastAsia"/>
          <w:b/>
          <w:sz w:val="21"/>
          <w:szCs w:val="21"/>
        </w:rPr>
      </w:pPr>
      <w:r>
        <w:rPr>
          <w:rFonts w:asciiTheme="majorEastAsia" w:eastAsiaTheme="majorEastAsia" w:hAnsiTheme="majorEastAsia" w:hint="eastAsia"/>
          <w:b/>
          <w:sz w:val="21"/>
          <w:szCs w:val="21"/>
        </w:rPr>
        <w:t>从</w:t>
      </w:r>
      <w:r w:rsidR="00606C56">
        <w:rPr>
          <w:rFonts w:asciiTheme="majorEastAsia" w:eastAsiaTheme="majorEastAsia" w:hAnsiTheme="majorEastAsia" w:hint="eastAsia"/>
          <w:b/>
          <w:sz w:val="21"/>
          <w:szCs w:val="21"/>
        </w:rPr>
        <w:t>AppA</w:t>
      </w:r>
      <w:r w:rsidR="00606C56" w:rsidRPr="00E149E7">
        <w:rPr>
          <w:rFonts w:asciiTheme="majorEastAsia" w:eastAsiaTheme="majorEastAsia" w:hAnsiTheme="majorEastAsia" w:hint="eastAsia"/>
          <w:b/>
          <w:sz w:val="21"/>
          <w:szCs w:val="21"/>
        </w:rPr>
        <w:t>nnie</w:t>
      </w:r>
      <w:r>
        <w:rPr>
          <w:rFonts w:asciiTheme="majorEastAsia" w:eastAsiaTheme="majorEastAsia" w:hAnsiTheme="majorEastAsia" w:hint="eastAsia"/>
          <w:b/>
          <w:sz w:val="21"/>
          <w:szCs w:val="21"/>
        </w:rPr>
        <w:t>分发导入的数据会随着自动运行程序，自动分发到分发列表中。每次新的导入会把历史自动分发数据清空。</w:t>
      </w:r>
    </w:p>
    <w:p w:rsidR="00E149E7" w:rsidRPr="00B275D9" w:rsidRDefault="00E149E7" w:rsidP="00E149E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BE3E1E" w:rsidRDefault="00E149E7" w:rsidP="00393AC9">
      <w:pPr>
        <w:pStyle w:val="3"/>
      </w:pPr>
      <w:bookmarkStart w:id="76" w:name="_Toc391038252"/>
      <w:r>
        <w:rPr>
          <w:rFonts w:hint="eastAsia"/>
        </w:rPr>
        <w:t>3.1.2</w:t>
      </w:r>
      <w:r>
        <w:rPr>
          <w:rFonts w:hint="eastAsia"/>
        </w:rPr>
        <w:t>生效</w:t>
      </w:r>
      <w:bookmarkEnd w:id="76"/>
    </w:p>
    <w:p w:rsidR="00EC0E43" w:rsidRPr="00EC0E43" w:rsidRDefault="00EC0E43" w:rsidP="00EC0E43">
      <w:r>
        <w:rPr>
          <w:rFonts w:hint="eastAsia"/>
        </w:rPr>
        <w:t xml:space="preserve">    </w:t>
      </w:r>
      <w:r>
        <w:rPr>
          <w:rFonts w:hint="eastAsia"/>
        </w:rPr>
        <w:t>在图</w:t>
      </w:r>
      <w:r>
        <w:rPr>
          <w:rFonts w:hint="eastAsia"/>
        </w:rPr>
        <w:t>3.1</w:t>
      </w:r>
      <w:r>
        <w:rPr>
          <w:rFonts w:hint="eastAsia"/>
        </w:rPr>
        <w:t>栏目分发</w:t>
      </w:r>
      <w:r w:rsidR="00606C56">
        <w:rPr>
          <w:rFonts w:hint="eastAsia"/>
        </w:rPr>
        <w:t>管理</w:t>
      </w:r>
      <w:r>
        <w:rPr>
          <w:rFonts w:hint="eastAsia"/>
        </w:rPr>
        <w:t>列表，选择一个国家下应用类别操作中</w:t>
      </w:r>
      <w:r w:rsidR="00F73DE6">
        <w:rPr>
          <w:rFonts w:hint="eastAsia"/>
        </w:rPr>
        <w:t>【</w:t>
      </w:r>
      <w:r w:rsidR="00F73DE6">
        <w:rPr>
          <w:noProof/>
        </w:rPr>
        <w:drawing>
          <wp:inline distT="0" distB="0" distL="0" distR="0">
            <wp:extent cx="514350" cy="3048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514350" cy="304800"/>
                    </a:xfrm>
                    <a:prstGeom prst="rect">
                      <a:avLst/>
                    </a:prstGeom>
                  </pic:spPr>
                </pic:pic>
              </a:graphicData>
            </a:graphic>
          </wp:inline>
        </w:drawing>
      </w:r>
      <w:r w:rsidR="00F73DE6">
        <w:rPr>
          <w:rFonts w:hint="eastAsia"/>
        </w:rPr>
        <w:t>】按钮，或直接点击操作中【</w:t>
      </w:r>
      <w:r w:rsidR="00F73DE6">
        <w:rPr>
          <w:noProof/>
        </w:rPr>
        <w:drawing>
          <wp:inline distT="0" distB="0" distL="0" distR="0">
            <wp:extent cx="304800" cy="228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304800" cy="228600"/>
                    </a:xfrm>
                    <a:prstGeom prst="rect">
                      <a:avLst/>
                    </a:prstGeom>
                  </pic:spPr>
                </pic:pic>
              </a:graphicData>
            </a:graphic>
          </wp:inline>
        </w:drawing>
      </w:r>
      <w:r w:rsidR="00F73DE6">
        <w:rPr>
          <w:rFonts w:hint="eastAsia"/>
        </w:rPr>
        <w:t>】按钮，进入生效确认页面，</w:t>
      </w:r>
    </w:p>
    <w:p w:rsidR="00E149E7" w:rsidRDefault="00393AC9" w:rsidP="00BE3E1E">
      <w:pPr>
        <w:ind w:firstLine="420"/>
      </w:pPr>
      <w:r>
        <w:rPr>
          <w:rFonts w:hint="eastAsia"/>
        </w:rPr>
        <w:t>1</w:t>
      </w:r>
      <w:r>
        <w:rPr>
          <w:rFonts w:hint="eastAsia"/>
        </w:rPr>
        <w:t>）</w:t>
      </w:r>
      <w:r w:rsidR="0027608B">
        <w:rPr>
          <w:rFonts w:hint="eastAsia"/>
        </w:rPr>
        <w:t>如果当前</w:t>
      </w:r>
      <w:r w:rsidR="00482F8E">
        <w:rPr>
          <w:rFonts w:hint="eastAsia"/>
        </w:rPr>
        <w:t>该国家该类别存在</w:t>
      </w:r>
      <w:r w:rsidR="00606C56">
        <w:rPr>
          <w:rFonts w:asciiTheme="majorEastAsia" w:eastAsiaTheme="majorEastAsia" w:hAnsiTheme="majorEastAsia" w:hint="eastAsia"/>
          <w:b/>
          <w:sz w:val="21"/>
          <w:szCs w:val="21"/>
        </w:rPr>
        <w:t>AppA</w:t>
      </w:r>
      <w:r w:rsidR="00606C56" w:rsidRPr="00E149E7">
        <w:rPr>
          <w:rFonts w:asciiTheme="majorEastAsia" w:eastAsiaTheme="majorEastAsia" w:hAnsiTheme="majorEastAsia" w:hint="eastAsia"/>
          <w:b/>
          <w:sz w:val="21"/>
          <w:szCs w:val="21"/>
        </w:rPr>
        <w:t>nnie</w:t>
      </w:r>
      <w:r w:rsidR="0027608B">
        <w:rPr>
          <w:rFonts w:hint="eastAsia"/>
        </w:rPr>
        <w:t>自动分发</w:t>
      </w:r>
      <w:r w:rsidR="00606C56">
        <w:rPr>
          <w:rFonts w:hint="eastAsia"/>
        </w:rPr>
        <w:t>进程</w:t>
      </w:r>
      <w:r w:rsidR="00482F8E">
        <w:rPr>
          <w:rFonts w:hint="eastAsia"/>
        </w:rPr>
        <w:t>，自动分发完成</w:t>
      </w:r>
      <w:r w:rsidR="0027608B">
        <w:rPr>
          <w:rFonts w:hint="eastAsia"/>
        </w:rPr>
        <w:t>后</w:t>
      </w:r>
      <w:r w:rsidR="00482F8E">
        <w:rPr>
          <w:rFonts w:hint="eastAsia"/>
        </w:rPr>
        <w:t>，</w:t>
      </w:r>
      <w:r>
        <w:rPr>
          <w:rFonts w:hint="eastAsia"/>
        </w:rPr>
        <w:t>在图</w:t>
      </w:r>
      <w:r>
        <w:rPr>
          <w:rFonts w:hint="eastAsia"/>
        </w:rPr>
        <w:t>3.1.1</w:t>
      </w:r>
      <w:r w:rsidR="00606C56">
        <w:rPr>
          <w:rFonts w:hint="eastAsia"/>
        </w:rPr>
        <w:t>栏目</w:t>
      </w:r>
      <w:r>
        <w:rPr>
          <w:rFonts w:hint="eastAsia"/>
        </w:rPr>
        <w:t>分发管理，</w:t>
      </w:r>
      <w:r w:rsidR="00482F8E">
        <w:rPr>
          <w:rFonts w:hint="eastAsia"/>
        </w:rPr>
        <w:t>点击</w:t>
      </w:r>
      <w:r>
        <w:rPr>
          <w:rFonts w:hint="eastAsia"/>
        </w:rPr>
        <w:t>【</w:t>
      </w:r>
      <w:r w:rsidR="00482F8E">
        <w:rPr>
          <w:noProof/>
        </w:rPr>
        <w:drawing>
          <wp:inline distT="0" distB="0" distL="0" distR="0">
            <wp:extent cx="990600" cy="3714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990600" cy="371475"/>
                    </a:xfrm>
                    <a:prstGeom prst="rect">
                      <a:avLst/>
                    </a:prstGeom>
                  </pic:spPr>
                </pic:pic>
              </a:graphicData>
            </a:graphic>
          </wp:inline>
        </w:drawing>
      </w:r>
      <w:r>
        <w:rPr>
          <w:rFonts w:hint="eastAsia"/>
        </w:rPr>
        <w:t>】按钮，提示生效成功，否则生效不成功；</w:t>
      </w:r>
    </w:p>
    <w:p w:rsidR="00393AC9" w:rsidRDefault="00393AC9" w:rsidP="00BE3E1E">
      <w:pPr>
        <w:ind w:firstLine="420"/>
      </w:pPr>
      <w:r>
        <w:rPr>
          <w:rFonts w:hint="eastAsia"/>
        </w:rPr>
        <w:t>2</w:t>
      </w:r>
      <w:r>
        <w:rPr>
          <w:rFonts w:hint="eastAsia"/>
        </w:rPr>
        <w:t>）如果当前该国家该类别不存</w:t>
      </w:r>
      <w:r w:rsidR="00606C56">
        <w:rPr>
          <w:rFonts w:asciiTheme="majorEastAsia" w:eastAsiaTheme="majorEastAsia" w:hAnsiTheme="majorEastAsia" w:hint="eastAsia"/>
          <w:b/>
          <w:sz w:val="21"/>
          <w:szCs w:val="21"/>
        </w:rPr>
        <w:t>AppA</w:t>
      </w:r>
      <w:r w:rsidR="00606C56" w:rsidRPr="00E149E7">
        <w:rPr>
          <w:rFonts w:asciiTheme="majorEastAsia" w:eastAsiaTheme="majorEastAsia" w:hAnsiTheme="majorEastAsia" w:hint="eastAsia"/>
          <w:b/>
          <w:sz w:val="21"/>
          <w:szCs w:val="21"/>
        </w:rPr>
        <w:t>nnie</w:t>
      </w:r>
      <w:r>
        <w:rPr>
          <w:rFonts w:hint="eastAsia"/>
        </w:rPr>
        <w:t>自动分发进程，在图</w:t>
      </w:r>
      <w:r>
        <w:rPr>
          <w:rFonts w:hint="eastAsia"/>
        </w:rPr>
        <w:t>3.1.1</w:t>
      </w:r>
      <w:r>
        <w:rPr>
          <w:rFonts w:hint="eastAsia"/>
        </w:rPr>
        <w:t>分发管理，点击【</w:t>
      </w:r>
      <w:r>
        <w:rPr>
          <w:noProof/>
        </w:rPr>
        <w:drawing>
          <wp:inline distT="0" distB="0" distL="0" distR="0">
            <wp:extent cx="990600" cy="3714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990600" cy="371475"/>
                    </a:xfrm>
                    <a:prstGeom prst="rect">
                      <a:avLst/>
                    </a:prstGeom>
                  </pic:spPr>
                </pic:pic>
              </a:graphicData>
            </a:graphic>
          </wp:inline>
        </w:drawing>
      </w:r>
      <w:r>
        <w:rPr>
          <w:rFonts w:hint="eastAsia"/>
        </w:rPr>
        <w:t>】按钮，提示生效成功。</w:t>
      </w:r>
    </w:p>
    <w:p w:rsidR="00393AC9" w:rsidRPr="00295061" w:rsidRDefault="00393AC9" w:rsidP="0040237C">
      <w:pPr>
        <w:ind w:firstLineChars="200" w:firstLine="422"/>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393AC9" w:rsidRPr="0040237C" w:rsidRDefault="00393AC9" w:rsidP="0040237C">
      <w:pPr>
        <w:pStyle w:val="af8"/>
        <w:numPr>
          <w:ilvl w:val="0"/>
          <w:numId w:val="58"/>
        </w:numPr>
        <w:spacing w:line="36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应用分发统计就会对当前分发生效的应用排名进行统计。</w:t>
      </w:r>
    </w:p>
    <w:p w:rsidR="00393AC9" w:rsidRPr="00393AC9" w:rsidRDefault="00393AC9" w:rsidP="00393AC9">
      <w:pPr>
        <w:pStyle w:val="af8"/>
        <w:spacing w:line="360" w:lineRule="auto"/>
        <w:ind w:left="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lastRenderedPageBreak/>
        <w:t>＝＝＝＝＝＝＝＝＝＝＝＝＝＝＝＝＝＝＝＝＝＝＝＝＝＝＝＝＝＝＝＝＝＝＝＝＝</w:t>
      </w:r>
    </w:p>
    <w:p w:rsidR="0027608B" w:rsidRDefault="00393AC9" w:rsidP="00393AC9">
      <w:pPr>
        <w:pStyle w:val="3"/>
      </w:pPr>
      <w:bookmarkStart w:id="77" w:name="_Toc391038253"/>
      <w:r>
        <w:rPr>
          <w:rFonts w:hint="eastAsia"/>
        </w:rPr>
        <w:t>3.1.3</w:t>
      </w:r>
      <w:r>
        <w:rPr>
          <w:rFonts w:hint="eastAsia"/>
        </w:rPr>
        <w:t>生效查询</w:t>
      </w:r>
      <w:bookmarkEnd w:id="77"/>
    </w:p>
    <w:p w:rsidR="00F73DE6" w:rsidRDefault="0044288D" w:rsidP="00F73DE6">
      <w:pPr>
        <w:ind w:firstLine="435"/>
      </w:pPr>
      <w:r>
        <w:rPr>
          <w:rFonts w:asciiTheme="majorEastAsia" w:eastAsiaTheme="majorEastAsia" w:hAnsiTheme="majorEastAsia" w:hint="eastAsia"/>
          <w:sz w:val="21"/>
          <w:szCs w:val="21"/>
        </w:rPr>
        <w:t>1）</w:t>
      </w:r>
      <w:r w:rsidR="00F73DE6">
        <w:rPr>
          <w:rFonts w:hint="eastAsia"/>
        </w:rPr>
        <w:t>在图</w:t>
      </w:r>
      <w:r w:rsidR="00F73DE6">
        <w:rPr>
          <w:rFonts w:hint="eastAsia"/>
        </w:rPr>
        <w:t>3.1</w:t>
      </w:r>
      <w:r w:rsidR="00F73DE6">
        <w:rPr>
          <w:rFonts w:hint="eastAsia"/>
        </w:rPr>
        <w:t>栏目分发</w:t>
      </w:r>
      <w:r w:rsidR="00606C56">
        <w:rPr>
          <w:rFonts w:hint="eastAsia"/>
        </w:rPr>
        <w:t>管理</w:t>
      </w:r>
      <w:r w:rsidR="00F73DE6">
        <w:rPr>
          <w:rFonts w:hint="eastAsia"/>
        </w:rPr>
        <w:t>列表，选择一个国家下应用类别操作中【</w:t>
      </w:r>
      <w:r w:rsidR="00F73DE6">
        <w:rPr>
          <w:noProof/>
        </w:rPr>
        <w:drawing>
          <wp:inline distT="0" distB="0" distL="0" distR="0">
            <wp:extent cx="561975" cy="2476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561975" cy="247650"/>
                    </a:xfrm>
                    <a:prstGeom prst="rect">
                      <a:avLst/>
                    </a:prstGeom>
                  </pic:spPr>
                </pic:pic>
              </a:graphicData>
            </a:graphic>
          </wp:inline>
        </w:drawing>
      </w:r>
      <w:r w:rsidR="00F73DE6">
        <w:rPr>
          <w:rFonts w:hint="eastAsia"/>
        </w:rPr>
        <w:t>】按钮，进入如图</w:t>
      </w:r>
      <w:r w:rsidR="00570EDE">
        <w:rPr>
          <w:rFonts w:hint="eastAsia"/>
        </w:rPr>
        <w:t>3.</w:t>
      </w:r>
      <w:r w:rsidR="00F73DE6">
        <w:rPr>
          <w:rFonts w:hint="eastAsia"/>
        </w:rPr>
        <w:t>1.3</w:t>
      </w:r>
      <w:r w:rsidR="00271955">
        <w:rPr>
          <w:rFonts w:hint="eastAsia"/>
        </w:rPr>
        <w:t>，显示该应用栏目分发过的历史记录；</w:t>
      </w:r>
    </w:p>
    <w:p w:rsidR="000518D1" w:rsidRDefault="000518D1" w:rsidP="00F73DE6">
      <w:pPr>
        <w:ind w:firstLine="435"/>
      </w:pPr>
      <w:r>
        <w:rPr>
          <w:rFonts w:hint="eastAsia"/>
        </w:rPr>
        <w:t>1.1</w:t>
      </w:r>
      <w:r>
        <w:rPr>
          <w:rFonts w:hint="eastAsia"/>
        </w:rPr>
        <w:t>）在图</w:t>
      </w:r>
      <w:r>
        <w:rPr>
          <w:rFonts w:hint="eastAsia"/>
        </w:rPr>
        <w:t>3.1.1</w:t>
      </w:r>
      <w:r w:rsidR="00606C56">
        <w:rPr>
          <w:rFonts w:hint="eastAsia"/>
        </w:rPr>
        <w:t>栏目</w:t>
      </w:r>
      <w:r>
        <w:rPr>
          <w:rFonts w:hint="eastAsia"/>
        </w:rPr>
        <w:t>分发管理列表，点击</w:t>
      </w:r>
      <w:r w:rsidR="00271955">
        <w:rPr>
          <w:rFonts w:hint="eastAsia"/>
        </w:rPr>
        <w:t>【</w:t>
      </w:r>
      <w:r w:rsidR="00271955">
        <w:rPr>
          <w:noProof/>
        </w:rPr>
        <w:drawing>
          <wp:inline distT="0" distB="0" distL="0" distR="0">
            <wp:extent cx="733425" cy="3905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733425" cy="390525"/>
                    </a:xfrm>
                    <a:prstGeom prst="rect">
                      <a:avLst/>
                    </a:prstGeom>
                  </pic:spPr>
                </pic:pic>
              </a:graphicData>
            </a:graphic>
          </wp:inline>
        </w:drawing>
      </w:r>
      <w:r w:rsidR="00271955">
        <w:rPr>
          <w:rFonts w:hint="eastAsia"/>
        </w:rPr>
        <w:t>】按钮，进入如图</w:t>
      </w:r>
      <w:r w:rsidR="00271955">
        <w:rPr>
          <w:rFonts w:hint="eastAsia"/>
        </w:rPr>
        <w:t>3.1.3</w:t>
      </w:r>
      <w:r w:rsidR="00271955">
        <w:rPr>
          <w:rFonts w:hint="eastAsia"/>
        </w:rPr>
        <w:t>，显示该应用栏目分发过的历史记录</w:t>
      </w:r>
      <w:r w:rsidR="00DC2F54">
        <w:rPr>
          <w:rFonts w:hint="eastAsia"/>
        </w:rPr>
        <w:t>；</w:t>
      </w:r>
    </w:p>
    <w:p w:rsidR="000518D1" w:rsidRDefault="000518D1" w:rsidP="00F73DE6">
      <w:pPr>
        <w:ind w:firstLine="435"/>
      </w:pPr>
      <w:r>
        <w:rPr>
          <w:noProof/>
        </w:rPr>
        <w:drawing>
          <wp:inline distT="0" distB="0" distL="0" distR="0">
            <wp:extent cx="5274310" cy="2512012"/>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5274310" cy="2512012"/>
                    </a:xfrm>
                    <a:prstGeom prst="rect">
                      <a:avLst/>
                    </a:prstGeom>
                  </pic:spPr>
                </pic:pic>
              </a:graphicData>
            </a:graphic>
          </wp:inline>
        </w:drawing>
      </w:r>
    </w:p>
    <w:p w:rsidR="000518D1" w:rsidRDefault="000518D1" w:rsidP="00F73DE6">
      <w:pPr>
        <w:ind w:firstLine="435"/>
      </w:pPr>
      <w:r>
        <w:rPr>
          <w:rFonts w:hint="eastAsia"/>
        </w:rPr>
        <w:t xml:space="preserve">                             </w:t>
      </w:r>
      <w:r>
        <w:rPr>
          <w:rFonts w:hint="eastAsia"/>
        </w:rPr>
        <w:t>图</w:t>
      </w:r>
      <w:r>
        <w:rPr>
          <w:rFonts w:hint="eastAsia"/>
        </w:rPr>
        <w:t>3.1.3</w:t>
      </w:r>
      <w:r>
        <w:rPr>
          <w:rFonts w:hint="eastAsia"/>
        </w:rPr>
        <w:t>生效查询</w:t>
      </w:r>
      <w:r w:rsidR="00606C56">
        <w:rPr>
          <w:rFonts w:hint="eastAsia"/>
        </w:rPr>
        <w:t>列表</w:t>
      </w:r>
    </w:p>
    <w:p w:rsidR="00271955" w:rsidRDefault="00271955" w:rsidP="00F73DE6">
      <w:pPr>
        <w:ind w:firstLine="435"/>
      </w:pPr>
      <w:r>
        <w:rPr>
          <w:rFonts w:hint="eastAsia"/>
        </w:rPr>
        <w:t>2</w:t>
      </w:r>
      <w:r>
        <w:rPr>
          <w:rFonts w:hint="eastAsia"/>
        </w:rPr>
        <w:t>）在图</w:t>
      </w:r>
      <w:r>
        <w:rPr>
          <w:rFonts w:hint="eastAsia"/>
        </w:rPr>
        <w:t>3.1.3</w:t>
      </w:r>
      <w:r>
        <w:rPr>
          <w:rFonts w:hint="eastAsia"/>
        </w:rPr>
        <w:t>生效查询列表，输入应用名称，点击【查询】按钮，查询出应用分发过的历史记录</w:t>
      </w:r>
      <w:r w:rsidR="00DC2F54">
        <w:rPr>
          <w:rFonts w:hint="eastAsia"/>
        </w:rPr>
        <w:t>；</w:t>
      </w:r>
    </w:p>
    <w:p w:rsidR="00DC2F54" w:rsidRDefault="00DC2F54" w:rsidP="00F73DE6">
      <w:pPr>
        <w:ind w:firstLine="435"/>
      </w:pPr>
      <w:r>
        <w:rPr>
          <w:rFonts w:hint="eastAsia"/>
        </w:rPr>
        <w:t>3</w:t>
      </w:r>
      <w:r>
        <w:rPr>
          <w:rFonts w:hint="eastAsia"/>
        </w:rPr>
        <w:t>）在图</w:t>
      </w:r>
      <w:r>
        <w:rPr>
          <w:rFonts w:hint="eastAsia"/>
        </w:rPr>
        <w:t>3.1.3</w:t>
      </w:r>
      <w:r>
        <w:rPr>
          <w:rFonts w:hint="eastAsia"/>
        </w:rPr>
        <w:t>生效查询列表，点击【</w:t>
      </w:r>
      <w:r>
        <w:rPr>
          <w:noProof/>
        </w:rPr>
        <w:drawing>
          <wp:inline distT="0" distB="0" distL="0" distR="0">
            <wp:extent cx="828675" cy="2857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828675" cy="285750"/>
                    </a:xfrm>
                    <a:prstGeom prst="rect">
                      <a:avLst/>
                    </a:prstGeom>
                  </pic:spPr>
                </pic:pic>
              </a:graphicData>
            </a:graphic>
          </wp:inline>
        </w:drawing>
      </w:r>
      <w:r>
        <w:rPr>
          <w:rFonts w:hint="eastAsia"/>
        </w:rPr>
        <w:t>】按钮，导出当前应用类别所有分发过的历史记录；</w:t>
      </w:r>
    </w:p>
    <w:p w:rsidR="00DC2F54" w:rsidRDefault="00DC2F54" w:rsidP="00DC2F54">
      <w:pPr>
        <w:ind w:firstLine="435"/>
      </w:pPr>
      <w:r>
        <w:rPr>
          <w:rFonts w:hint="eastAsia"/>
        </w:rPr>
        <w:t>4</w:t>
      </w:r>
      <w:r>
        <w:rPr>
          <w:rFonts w:hint="eastAsia"/>
        </w:rPr>
        <w:t>）在图</w:t>
      </w:r>
      <w:r>
        <w:rPr>
          <w:rFonts w:hint="eastAsia"/>
        </w:rPr>
        <w:t>3.1.3</w:t>
      </w:r>
      <w:r>
        <w:rPr>
          <w:rFonts w:hint="eastAsia"/>
        </w:rPr>
        <w:t>生效查询列表，点击【</w:t>
      </w:r>
      <w:r>
        <w:rPr>
          <w:noProof/>
        </w:rPr>
        <w:drawing>
          <wp:inline distT="0" distB="0" distL="0" distR="0">
            <wp:extent cx="762000" cy="2952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762000" cy="295275"/>
                    </a:xfrm>
                    <a:prstGeom prst="rect">
                      <a:avLst/>
                    </a:prstGeom>
                  </pic:spPr>
                </pic:pic>
              </a:graphicData>
            </a:graphic>
          </wp:inline>
        </w:drawing>
      </w:r>
      <w:r>
        <w:rPr>
          <w:rFonts w:hint="eastAsia"/>
        </w:rPr>
        <w:t>】按钮，返回到</w:t>
      </w:r>
      <w:r w:rsidR="00606C56">
        <w:rPr>
          <w:rFonts w:hint="eastAsia"/>
        </w:rPr>
        <w:t>“</w:t>
      </w:r>
      <w:r>
        <w:rPr>
          <w:rFonts w:hint="eastAsia"/>
        </w:rPr>
        <w:t>3.1</w:t>
      </w:r>
      <w:r>
        <w:rPr>
          <w:rFonts w:hint="eastAsia"/>
        </w:rPr>
        <w:t>栏目分发管理</w:t>
      </w:r>
      <w:r w:rsidR="00606C56">
        <w:rPr>
          <w:rFonts w:hint="eastAsia"/>
        </w:rPr>
        <w:t>列表”</w:t>
      </w:r>
      <w:r>
        <w:rPr>
          <w:rFonts w:hint="eastAsia"/>
        </w:rPr>
        <w:t>页面。</w:t>
      </w:r>
    </w:p>
    <w:p w:rsidR="00DC2F54" w:rsidRDefault="00DC2F54" w:rsidP="00DC2F54">
      <w:pPr>
        <w:pStyle w:val="3"/>
      </w:pPr>
      <w:bookmarkStart w:id="78" w:name="_Toc391038254"/>
      <w:r>
        <w:rPr>
          <w:rFonts w:hint="eastAsia"/>
        </w:rPr>
        <w:t>3.1.4</w:t>
      </w:r>
      <w:r>
        <w:rPr>
          <w:rFonts w:hint="eastAsia"/>
        </w:rPr>
        <w:t>栏目分发排序</w:t>
      </w:r>
      <w:bookmarkEnd w:id="78"/>
    </w:p>
    <w:p w:rsidR="00DC2F54" w:rsidRDefault="00DC2F54" w:rsidP="00DC2F54">
      <w:pPr>
        <w:ind w:firstLineChars="200" w:firstLine="440"/>
        <w:rPr>
          <w:rFonts w:asciiTheme="majorEastAsia" w:eastAsiaTheme="majorEastAsia" w:hAnsiTheme="majorEastAsia"/>
          <w:sz w:val="21"/>
          <w:szCs w:val="21"/>
        </w:rPr>
      </w:pPr>
      <w:r>
        <w:rPr>
          <w:rFonts w:hint="eastAsia"/>
        </w:rPr>
        <w:t xml:space="preserve"> </w:t>
      </w:r>
      <w:r>
        <w:rPr>
          <w:rFonts w:asciiTheme="majorEastAsia" w:eastAsiaTheme="majorEastAsia" w:hAnsiTheme="majorEastAsia" w:hint="eastAsia"/>
          <w:sz w:val="21"/>
          <w:szCs w:val="21"/>
        </w:rPr>
        <w:t>1）</w:t>
      </w:r>
      <w:r w:rsidRPr="00295061">
        <w:rPr>
          <w:rFonts w:asciiTheme="majorEastAsia" w:eastAsiaTheme="majorEastAsia" w:hAnsiTheme="majorEastAsia" w:hint="eastAsia"/>
          <w:sz w:val="21"/>
          <w:szCs w:val="21"/>
        </w:rPr>
        <w:t>在“</w:t>
      </w:r>
      <w:r>
        <w:rPr>
          <w:rFonts w:asciiTheme="majorEastAsia" w:eastAsiaTheme="majorEastAsia" w:hAnsiTheme="majorEastAsia" w:hint="eastAsia"/>
          <w:sz w:val="21"/>
          <w:szCs w:val="21"/>
        </w:rPr>
        <w:t>3.1栏目分发管理</w:t>
      </w:r>
      <w:r w:rsidR="00606C56">
        <w:rPr>
          <w:rFonts w:asciiTheme="majorEastAsia" w:eastAsiaTheme="majorEastAsia" w:hAnsiTheme="majorEastAsia" w:hint="eastAsia"/>
          <w:sz w:val="21"/>
          <w:szCs w:val="21"/>
        </w:rPr>
        <w:t>列表</w:t>
      </w:r>
      <w:r w:rsidRPr="00295061">
        <w:rPr>
          <w:rFonts w:asciiTheme="majorEastAsia" w:eastAsiaTheme="majorEastAsia" w:hAnsiTheme="majorEastAsia" w:hint="eastAsia"/>
          <w:sz w:val="21"/>
          <w:szCs w:val="21"/>
        </w:rPr>
        <w:t>”页面，</w:t>
      </w:r>
      <w:r>
        <w:rPr>
          <w:rFonts w:asciiTheme="majorEastAsia" w:eastAsiaTheme="majorEastAsia" w:hAnsiTheme="majorEastAsia" w:hint="eastAsia"/>
          <w:sz w:val="21"/>
          <w:szCs w:val="21"/>
        </w:rPr>
        <w:t>选择国家，默认global(全球)，选择一个应用类别操作中点击【</w:t>
      </w:r>
      <w:r>
        <w:rPr>
          <w:noProof/>
        </w:rPr>
        <w:drawing>
          <wp:inline distT="0" distB="0" distL="0" distR="0">
            <wp:extent cx="542925" cy="276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42925" cy="276225"/>
                    </a:xfrm>
                    <a:prstGeom prst="rect">
                      <a:avLst/>
                    </a:prstGeom>
                  </pic:spPr>
                </pic:pic>
              </a:graphicData>
            </a:graphic>
          </wp:inline>
        </w:drawing>
      </w:r>
      <w:r>
        <w:rPr>
          <w:rFonts w:asciiTheme="majorEastAsia" w:eastAsiaTheme="majorEastAsia" w:hAnsiTheme="majorEastAsia" w:hint="eastAsia"/>
          <w:sz w:val="21"/>
          <w:szCs w:val="21"/>
        </w:rPr>
        <w:t>】按钮，弹出如图3.1.1分发管理。</w:t>
      </w:r>
    </w:p>
    <w:p w:rsidR="0067378C" w:rsidRDefault="0067378C" w:rsidP="0067378C">
      <w:pPr>
        <w:ind w:firstLineChars="200" w:firstLine="420"/>
        <w:rPr>
          <w:rFonts w:asciiTheme="majorEastAsia" w:eastAsiaTheme="majorEastAsia" w:hAnsiTheme="majorEastAsia"/>
          <w:sz w:val="21"/>
          <w:szCs w:val="21"/>
        </w:rPr>
      </w:pPr>
      <w:r>
        <w:rPr>
          <w:rFonts w:asciiTheme="majorEastAsia" w:eastAsiaTheme="majorEastAsia" w:hAnsiTheme="majorEastAsia" w:hint="eastAsia"/>
          <w:sz w:val="21"/>
          <w:szCs w:val="21"/>
        </w:rPr>
        <w:lastRenderedPageBreak/>
        <w:t>2）在分发管理列表，点击【</w:t>
      </w:r>
      <w:r>
        <w:rPr>
          <w:noProof/>
        </w:rPr>
        <w:drawing>
          <wp:inline distT="0" distB="0" distL="0" distR="0">
            <wp:extent cx="962025" cy="295275"/>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962025" cy="295275"/>
                    </a:xfrm>
                    <a:prstGeom prst="rect">
                      <a:avLst/>
                    </a:prstGeom>
                  </pic:spPr>
                </pic:pic>
              </a:graphicData>
            </a:graphic>
          </wp:inline>
        </w:drawing>
      </w:r>
      <w:r>
        <w:rPr>
          <w:rFonts w:asciiTheme="majorEastAsia" w:eastAsiaTheme="majorEastAsia" w:hAnsiTheme="majorEastAsia" w:hint="eastAsia"/>
          <w:sz w:val="21"/>
          <w:szCs w:val="21"/>
        </w:rPr>
        <w:t>】按钮后，在当前</w:t>
      </w:r>
      <w:r w:rsidR="0040237C">
        <w:rPr>
          <w:rFonts w:asciiTheme="majorEastAsia" w:eastAsiaTheme="majorEastAsia" w:hAnsiTheme="majorEastAsia" w:hint="eastAsia"/>
          <w:sz w:val="21"/>
          <w:szCs w:val="21"/>
        </w:rPr>
        <w:t>页</w:t>
      </w:r>
      <w:r>
        <w:rPr>
          <w:rFonts w:asciiTheme="majorEastAsia" w:eastAsiaTheme="majorEastAsia" w:hAnsiTheme="majorEastAsia" w:hint="eastAsia"/>
          <w:sz w:val="21"/>
          <w:szCs w:val="21"/>
        </w:rPr>
        <w:t>已经分发列表，排序栏输入正数分值，编辑排序</w:t>
      </w:r>
      <w:r w:rsidR="0040237C">
        <w:rPr>
          <w:rFonts w:asciiTheme="majorEastAsia" w:eastAsiaTheme="majorEastAsia" w:hAnsiTheme="majorEastAsia" w:hint="eastAsia"/>
          <w:sz w:val="21"/>
          <w:szCs w:val="21"/>
        </w:rPr>
        <w:t>内容完成后，点击【</w:t>
      </w:r>
      <w:r w:rsidR="0040237C">
        <w:rPr>
          <w:noProof/>
        </w:rPr>
        <w:drawing>
          <wp:inline distT="0" distB="0" distL="0" distR="0">
            <wp:extent cx="971550" cy="2000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971550" cy="200025"/>
                    </a:xfrm>
                    <a:prstGeom prst="rect">
                      <a:avLst/>
                    </a:prstGeom>
                  </pic:spPr>
                </pic:pic>
              </a:graphicData>
            </a:graphic>
          </wp:inline>
        </w:drawing>
      </w:r>
      <w:r w:rsidR="0040237C">
        <w:rPr>
          <w:rFonts w:asciiTheme="majorEastAsia" w:eastAsiaTheme="majorEastAsia" w:hAnsiTheme="majorEastAsia" w:hint="eastAsia"/>
          <w:sz w:val="21"/>
          <w:szCs w:val="21"/>
        </w:rPr>
        <w:t>】按钮。栏目分发列表显示顺序按分值大小从高到低显示。</w:t>
      </w:r>
    </w:p>
    <w:p w:rsidR="0040237C" w:rsidRPr="00295061" w:rsidRDefault="0040237C" w:rsidP="0040237C">
      <w:pPr>
        <w:ind w:firstLineChars="200" w:firstLine="422"/>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40237C" w:rsidRPr="0040237C" w:rsidRDefault="0040237C" w:rsidP="0040237C">
      <w:pPr>
        <w:pStyle w:val="af8"/>
        <w:numPr>
          <w:ilvl w:val="0"/>
          <w:numId w:val="58"/>
        </w:numPr>
        <w:spacing w:line="36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可以对分发列表应用编辑排序后，点击生效，应用在手机客户端会按编辑排序内容显示。</w:t>
      </w:r>
    </w:p>
    <w:p w:rsidR="0040237C" w:rsidRPr="0040237C" w:rsidRDefault="0040237C" w:rsidP="0040237C">
      <w:pPr>
        <w:pStyle w:val="af8"/>
        <w:spacing w:line="360" w:lineRule="auto"/>
        <w:ind w:left="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570EDE" w:rsidRDefault="00F73DE6" w:rsidP="00A97A82">
      <w:pPr>
        <w:pStyle w:val="2"/>
      </w:pPr>
      <w:bookmarkStart w:id="79" w:name="_Toc391038255"/>
      <w:r>
        <w:rPr>
          <w:rFonts w:hint="eastAsia"/>
        </w:rPr>
        <w:t>3.2</w:t>
      </w:r>
      <w:r w:rsidR="00570EDE">
        <w:rPr>
          <w:rFonts w:hint="eastAsia"/>
        </w:rPr>
        <w:t xml:space="preserve"> </w:t>
      </w:r>
      <w:r w:rsidR="00271955">
        <w:rPr>
          <w:rFonts w:hint="eastAsia"/>
        </w:rPr>
        <w:t>壁纸</w:t>
      </w:r>
      <w:r w:rsidR="00570EDE">
        <w:rPr>
          <w:rFonts w:hint="eastAsia"/>
        </w:rPr>
        <w:t>专题管理</w:t>
      </w:r>
      <w:bookmarkEnd w:id="79"/>
    </w:p>
    <w:p w:rsidR="00271955" w:rsidRDefault="00DC2F54" w:rsidP="00DC2F54">
      <w:pPr>
        <w:ind w:firstLineChars="200" w:firstLine="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主要功能支持</w:t>
      </w:r>
      <w:r w:rsidR="00FD4C49">
        <w:rPr>
          <w:rFonts w:asciiTheme="majorEastAsia" w:eastAsiaTheme="majorEastAsia" w:hAnsiTheme="majorEastAsia" w:hint="eastAsia"/>
          <w:sz w:val="21"/>
          <w:szCs w:val="21"/>
        </w:rPr>
        <w:t>对手机客户端</w:t>
      </w:r>
      <w:r w:rsidR="00606C56">
        <w:rPr>
          <w:rFonts w:asciiTheme="majorEastAsia" w:eastAsiaTheme="majorEastAsia" w:hAnsiTheme="majorEastAsia" w:hint="eastAsia"/>
          <w:sz w:val="21"/>
          <w:szCs w:val="21"/>
        </w:rPr>
        <w:t>zApp</w:t>
      </w:r>
      <w:r w:rsidR="00FD4C49">
        <w:rPr>
          <w:rFonts w:asciiTheme="majorEastAsia" w:eastAsiaTheme="majorEastAsia" w:hAnsiTheme="majorEastAsia" w:hint="eastAsia"/>
          <w:sz w:val="21"/>
          <w:szCs w:val="21"/>
        </w:rPr>
        <w:t>壁纸专题资源的管理（</w:t>
      </w:r>
      <w:r w:rsidR="006E592A">
        <w:rPr>
          <w:rFonts w:asciiTheme="majorEastAsia" w:eastAsiaTheme="majorEastAsia" w:hAnsiTheme="majorEastAsia" w:hint="eastAsia"/>
          <w:sz w:val="21"/>
          <w:szCs w:val="21"/>
        </w:rPr>
        <w:t>新增、修改、删除、</w:t>
      </w:r>
      <w:r w:rsidRPr="00295061">
        <w:rPr>
          <w:rFonts w:asciiTheme="majorEastAsia" w:eastAsiaTheme="majorEastAsia" w:hAnsiTheme="majorEastAsia" w:hint="eastAsia"/>
          <w:sz w:val="21"/>
          <w:szCs w:val="21"/>
        </w:rPr>
        <w:t>查询</w:t>
      </w:r>
      <w:r w:rsidR="00FD4C49">
        <w:rPr>
          <w:rFonts w:asciiTheme="majorEastAsia" w:eastAsiaTheme="majorEastAsia" w:hAnsiTheme="majorEastAsia" w:hint="eastAsia"/>
          <w:sz w:val="21"/>
          <w:szCs w:val="21"/>
        </w:rPr>
        <w:t>、排序、分发</w:t>
      </w:r>
      <w:r w:rsidR="006E592A">
        <w:rPr>
          <w:rFonts w:asciiTheme="majorEastAsia" w:eastAsiaTheme="majorEastAsia" w:hAnsiTheme="majorEastAsia" w:hint="eastAsia"/>
          <w:sz w:val="21"/>
          <w:szCs w:val="21"/>
        </w:rPr>
        <w:t>、下载</w:t>
      </w:r>
      <w:r w:rsidR="00FD4C49">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。详细操作说明如下：</w:t>
      </w:r>
    </w:p>
    <w:p w:rsidR="00A97A82" w:rsidRDefault="00A97A82" w:rsidP="00A97A82">
      <w:pPr>
        <w:ind w:firstLineChars="200" w:firstLine="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点击【</w:t>
      </w:r>
      <w:r>
        <w:rPr>
          <w:rFonts w:asciiTheme="majorEastAsia" w:eastAsiaTheme="majorEastAsia" w:hAnsiTheme="majorEastAsia" w:hint="eastAsia"/>
          <w:sz w:val="21"/>
          <w:szCs w:val="21"/>
        </w:rPr>
        <w:t>平台</w:t>
      </w:r>
      <w:r w:rsidRPr="00295061">
        <w:rPr>
          <w:rFonts w:asciiTheme="majorEastAsia" w:eastAsiaTheme="majorEastAsia" w:hAnsiTheme="majorEastAsia" w:hint="eastAsia"/>
          <w:sz w:val="21"/>
          <w:szCs w:val="21"/>
        </w:rPr>
        <w:t>管理</w:t>
      </w:r>
      <w:r w:rsidRPr="00295061">
        <w:rPr>
          <w:rFonts w:asciiTheme="majorEastAsia" w:eastAsiaTheme="majorEastAsia" w:hAnsiTheme="majorEastAsia"/>
          <w:sz w:val="21"/>
          <w:szCs w:val="21"/>
        </w:rPr>
        <w:t>/</w:t>
      </w:r>
      <w:r>
        <w:rPr>
          <w:rFonts w:asciiTheme="majorEastAsia" w:eastAsiaTheme="majorEastAsia" w:hAnsiTheme="majorEastAsia" w:hint="eastAsia"/>
          <w:sz w:val="21"/>
          <w:szCs w:val="21"/>
        </w:rPr>
        <w:t>壁纸专题</w:t>
      </w:r>
      <w:r w:rsidRPr="00295061">
        <w:rPr>
          <w:rFonts w:asciiTheme="majorEastAsia" w:eastAsiaTheme="majorEastAsia" w:hAnsiTheme="majorEastAsia" w:hint="eastAsia"/>
          <w:sz w:val="21"/>
          <w:szCs w:val="21"/>
        </w:rPr>
        <w:t>管理】，进入</w:t>
      </w:r>
      <w:r>
        <w:rPr>
          <w:rFonts w:asciiTheme="majorEastAsia" w:eastAsiaTheme="majorEastAsia" w:hAnsiTheme="majorEastAsia" w:hint="eastAsia"/>
          <w:sz w:val="21"/>
          <w:szCs w:val="21"/>
        </w:rPr>
        <w:t>壁纸专题</w:t>
      </w:r>
      <w:r w:rsidRPr="00295061">
        <w:rPr>
          <w:rFonts w:asciiTheme="majorEastAsia" w:eastAsiaTheme="majorEastAsia" w:hAnsiTheme="majorEastAsia" w:hint="eastAsia"/>
          <w:sz w:val="21"/>
          <w:szCs w:val="21"/>
        </w:rPr>
        <w:t>列表页面，如图</w:t>
      </w:r>
      <w:r>
        <w:rPr>
          <w:rFonts w:asciiTheme="majorEastAsia" w:eastAsiaTheme="majorEastAsia" w:hAnsiTheme="majorEastAsia" w:hint="eastAsia"/>
          <w:sz w:val="21"/>
          <w:szCs w:val="21"/>
        </w:rPr>
        <w:t>3.2</w:t>
      </w:r>
      <w:r w:rsidRPr="00295061">
        <w:rPr>
          <w:rFonts w:asciiTheme="majorEastAsia" w:eastAsiaTheme="majorEastAsia" w:hAnsiTheme="majorEastAsia" w:hint="eastAsia"/>
          <w:sz w:val="21"/>
          <w:szCs w:val="21"/>
        </w:rPr>
        <w:t>所示。</w:t>
      </w:r>
    </w:p>
    <w:p w:rsidR="00A97A82" w:rsidRPr="00A97A82" w:rsidRDefault="00A97A82" w:rsidP="00A97A82">
      <w:pPr>
        <w:ind w:firstLineChars="200" w:firstLine="440"/>
        <w:rPr>
          <w:rFonts w:asciiTheme="majorEastAsia" w:eastAsiaTheme="majorEastAsia" w:hAnsiTheme="majorEastAsia"/>
          <w:sz w:val="21"/>
          <w:szCs w:val="21"/>
        </w:rPr>
      </w:pPr>
      <w:r>
        <w:rPr>
          <w:noProof/>
        </w:rPr>
        <w:drawing>
          <wp:inline distT="0" distB="0" distL="0" distR="0">
            <wp:extent cx="5274310" cy="227332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5274310" cy="2273325"/>
                    </a:xfrm>
                    <a:prstGeom prst="rect">
                      <a:avLst/>
                    </a:prstGeom>
                  </pic:spPr>
                </pic:pic>
              </a:graphicData>
            </a:graphic>
          </wp:inline>
        </w:drawing>
      </w:r>
    </w:p>
    <w:p w:rsidR="00A97A82" w:rsidRDefault="00A97A82" w:rsidP="00A97A82">
      <w:pPr>
        <w:ind w:firstLineChars="200" w:firstLine="440"/>
      </w:pPr>
      <w:r>
        <w:rPr>
          <w:rFonts w:hint="eastAsia"/>
        </w:rPr>
        <w:t xml:space="preserve">                            </w:t>
      </w:r>
      <w:r>
        <w:rPr>
          <w:rFonts w:hint="eastAsia"/>
        </w:rPr>
        <w:t>图</w:t>
      </w:r>
      <w:r>
        <w:rPr>
          <w:rFonts w:hint="eastAsia"/>
        </w:rPr>
        <w:t>3.2</w:t>
      </w:r>
      <w:r>
        <w:rPr>
          <w:rFonts w:hint="eastAsia"/>
        </w:rPr>
        <w:t>壁纸专题列表</w:t>
      </w:r>
    </w:p>
    <w:p w:rsidR="00A97A82" w:rsidRDefault="00A97A82" w:rsidP="00A97A82">
      <w:pPr>
        <w:pStyle w:val="3"/>
      </w:pPr>
      <w:bookmarkStart w:id="80" w:name="_Toc391038256"/>
      <w:r>
        <w:rPr>
          <w:rFonts w:hint="eastAsia"/>
        </w:rPr>
        <w:t>3.2.1</w:t>
      </w:r>
      <w:r>
        <w:rPr>
          <w:rFonts w:hint="eastAsia"/>
        </w:rPr>
        <w:t>添加壁纸专题</w:t>
      </w:r>
      <w:bookmarkEnd w:id="80"/>
    </w:p>
    <w:p w:rsidR="00A97A82" w:rsidRDefault="00A97A82" w:rsidP="00A97A82">
      <w:pPr>
        <w:rPr>
          <w:rFonts w:asciiTheme="majorEastAsia" w:eastAsiaTheme="majorEastAsia" w:hAnsiTheme="majorEastAsia"/>
          <w:sz w:val="21"/>
          <w:szCs w:val="21"/>
        </w:rPr>
      </w:pPr>
      <w:r>
        <w:rPr>
          <w:rFonts w:hint="eastAsia"/>
        </w:rPr>
        <w:t xml:space="preserve">     </w:t>
      </w: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3.2.1</w:t>
      </w:r>
      <w:r w:rsidRPr="00295061">
        <w:rPr>
          <w:rFonts w:asciiTheme="majorEastAsia" w:eastAsiaTheme="majorEastAsia" w:hAnsiTheme="majorEastAsia" w:hint="eastAsia"/>
          <w:sz w:val="21"/>
          <w:szCs w:val="21"/>
        </w:rPr>
        <w:t>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列表”页面点【</w:t>
      </w:r>
      <w:r w:rsidRPr="00295061">
        <w:rPr>
          <w:rFonts w:asciiTheme="majorEastAsia" w:eastAsiaTheme="majorEastAsia" w:hAnsiTheme="majorEastAsia"/>
          <w:noProof/>
          <w:sz w:val="21"/>
          <w:szCs w:val="21"/>
        </w:rPr>
        <w:drawing>
          <wp:inline distT="0" distB="0" distL="0" distR="0">
            <wp:extent cx="647700" cy="3143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47700" cy="314325"/>
                    </a:xfrm>
                    <a:prstGeom prst="rect">
                      <a:avLst/>
                    </a:prstGeom>
                  </pic:spPr>
                </pic:pic>
              </a:graphicData>
            </a:graphic>
          </wp:inline>
        </w:drawing>
      </w:r>
      <w:r w:rsidRPr="00295061">
        <w:rPr>
          <w:rFonts w:asciiTheme="majorEastAsia" w:eastAsiaTheme="majorEastAsia" w:hAnsiTheme="majorEastAsia" w:hint="eastAsia"/>
          <w:sz w:val="21"/>
          <w:szCs w:val="21"/>
        </w:rPr>
        <w:t>】进入新建壁纸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.1所示。</w:t>
      </w:r>
    </w:p>
    <w:p w:rsidR="00A97A82" w:rsidRDefault="00A97A82" w:rsidP="00A97A82">
      <w:r>
        <w:rPr>
          <w:noProof/>
        </w:rPr>
        <w:lastRenderedPageBreak/>
        <w:drawing>
          <wp:inline distT="0" distB="0" distL="0" distR="0">
            <wp:extent cx="5274310" cy="470920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5274310" cy="4709205"/>
                    </a:xfrm>
                    <a:prstGeom prst="rect">
                      <a:avLst/>
                    </a:prstGeom>
                  </pic:spPr>
                </pic:pic>
              </a:graphicData>
            </a:graphic>
          </wp:inline>
        </w:drawing>
      </w:r>
    </w:p>
    <w:p w:rsidR="00A97A82" w:rsidRDefault="00A97A82" w:rsidP="00A97A82">
      <w:r>
        <w:rPr>
          <w:rFonts w:hint="eastAsia"/>
        </w:rPr>
        <w:t xml:space="preserve">                        </w:t>
      </w:r>
      <w:r>
        <w:rPr>
          <w:rFonts w:hint="eastAsia"/>
        </w:rPr>
        <w:t>图</w:t>
      </w:r>
      <w:r>
        <w:rPr>
          <w:rFonts w:hint="eastAsia"/>
        </w:rPr>
        <w:t>3.2.1</w:t>
      </w:r>
      <w:r>
        <w:rPr>
          <w:rFonts w:hint="eastAsia"/>
        </w:rPr>
        <w:t>添加壁纸专题</w:t>
      </w:r>
    </w:p>
    <w:p w:rsidR="00A97A82" w:rsidRPr="00295061" w:rsidRDefault="00A97A82" w:rsidP="00A97A82">
      <w:pPr>
        <w:ind w:leftChars="150" w:left="330" w:firstLineChars="150" w:firstLine="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2）在“</w:t>
      </w:r>
      <w:r>
        <w:rPr>
          <w:rFonts w:asciiTheme="majorEastAsia" w:eastAsiaTheme="majorEastAsia" w:hAnsiTheme="majorEastAsia" w:hint="eastAsia"/>
          <w:sz w:val="21"/>
          <w:szCs w:val="21"/>
        </w:rPr>
        <w:t>3.2</w:t>
      </w:r>
      <w:r w:rsidRPr="00295061">
        <w:rPr>
          <w:rFonts w:asciiTheme="majorEastAsia" w:eastAsiaTheme="majorEastAsia" w:hAnsiTheme="majorEastAsia" w:hint="eastAsia"/>
          <w:sz w:val="21"/>
          <w:szCs w:val="21"/>
        </w:rPr>
        <w:t>.1新增</w:t>
      </w:r>
      <w:r>
        <w:rPr>
          <w:rFonts w:asciiTheme="majorEastAsia" w:eastAsiaTheme="majorEastAsia" w:hAnsiTheme="majorEastAsia" w:hint="eastAsia"/>
          <w:sz w:val="21"/>
          <w:szCs w:val="21"/>
        </w:rPr>
        <w:t>壁纸专题</w:t>
      </w:r>
      <w:r w:rsidRPr="00295061">
        <w:rPr>
          <w:rFonts w:asciiTheme="majorEastAsia" w:eastAsiaTheme="majorEastAsia" w:hAnsiTheme="majorEastAsia" w:hint="eastAsia"/>
          <w:sz w:val="21"/>
          <w:szCs w:val="21"/>
        </w:rPr>
        <w:t>”页面，输入各项参数正确的值点【</w:t>
      </w:r>
      <w:r>
        <w:rPr>
          <w:rFonts w:asciiTheme="majorEastAsia" w:eastAsiaTheme="majorEastAsia" w:hAnsiTheme="majorEastAsia" w:hint="eastAsia"/>
          <w:sz w:val="21"/>
          <w:szCs w:val="21"/>
        </w:rPr>
        <w:t>提交</w:t>
      </w:r>
      <w:r w:rsidRPr="00295061">
        <w:rPr>
          <w:rFonts w:asciiTheme="majorEastAsia" w:eastAsiaTheme="majorEastAsia" w:hAnsiTheme="majorEastAsia" w:hint="eastAsia"/>
          <w:sz w:val="21"/>
          <w:szCs w:val="21"/>
        </w:rPr>
        <w:t>】提示新增</w:t>
      </w:r>
      <w:r>
        <w:rPr>
          <w:rFonts w:asciiTheme="majorEastAsia" w:eastAsiaTheme="majorEastAsia" w:hAnsiTheme="majorEastAsia" w:hint="eastAsia"/>
          <w:sz w:val="21"/>
          <w:szCs w:val="21"/>
        </w:rPr>
        <w:t>壁纸专题</w:t>
      </w:r>
      <w:r w:rsidRPr="00295061">
        <w:rPr>
          <w:rFonts w:asciiTheme="majorEastAsia" w:eastAsiaTheme="majorEastAsia" w:hAnsiTheme="majorEastAsia" w:hint="eastAsia"/>
          <w:sz w:val="21"/>
          <w:szCs w:val="21"/>
        </w:rPr>
        <w:t>成功</w:t>
      </w:r>
      <w:r>
        <w:rPr>
          <w:rFonts w:asciiTheme="majorEastAsia" w:eastAsiaTheme="majorEastAsia" w:hAnsiTheme="majorEastAsia" w:hint="eastAsia"/>
          <w:sz w:val="21"/>
          <w:szCs w:val="21"/>
        </w:rPr>
        <w:t>；</w:t>
      </w:r>
    </w:p>
    <w:p w:rsidR="0040237C" w:rsidRDefault="00A97A82" w:rsidP="00A97A82">
      <w:pPr>
        <w:ind w:left="420" w:hangingChars="200" w:hanging="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2.1）在“</w:t>
      </w:r>
      <w:r w:rsidR="0040237C">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 xml:space="preserve"> 3.1新增</w:t>
      </w:r>
      <w:r>
        <w:rPr>
          <w:rFonts w:asciiTheme="majorEastAsia" w:eastAsiaTheme="majorEastAsia" w:hAnsiTheme="majorEastAsia" w:hint="eastAsia"/>
          <w:sz w:val="21"/>
          <w:szCs w:val="21"/>
        </w:rPr>
        <w:t>壁纸专题</w:t>
      </w:r>
      <w:r w:rsidRPr="00295061">
        <w:rPr>
          <w:rFonts w:asciiTheme="majorEastAsia" w:eastAsiaTheme="majorEastAsia" w:hAnsiTheme="majorEastAsia" w:hint="eastAsia"/>
          <w:sz w:val="21"/>
          <w:szCs w:val="21"/>
        </w:rPr>
        <w:t>”页面，输入各项参数值点【返回】，返回至</w:t>
      </w:r>
    </w:p>
    <w:p w:rsidR="00A97A82" w:rsidRDefault="00A97A82" w:rsidP="0040237C">
      <w:pPr>
        <w:ind w:left="420" w:hangingChars="200" w:hanging="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r w:rsidR="0067378C">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 xml:space="preserve"> </w:t>
      </w:r>
      <w:r>
        <w:rPr>
          <w:rFonts w:asciiTheme="majorEastAsia" w:eastAsiaTheme="majorEastAsia" w:hAnsiTheme="majorEastAsia" w:hint="eastAsia"/>
          <w:sz w:val="21"/>
          <w:szCs w:val="21"/>
        </w:rPr>
        <w:t>2 壁纸专题列表</w:t>
      </w:r>
      <w:r w:rsidRPr="00295061">
        <w:rPr>
          <w:rFonts w:asciiTheme="majorEastAsia" w:eastAsiaTheme="majorEastAsia" w:hAnsiTheme="majorEastAsia" w:hint="eastAsia"/>
          <w:sz w:val="21"/>
          <w:szCs w:val="21"/>
        </w:rPr>
        <w:t>”页面</w:t>
      </w:r>
      <w:r w:rsidR="00606C56">
        <w:rPr>
          <w:rFonts w:asciiTheme="majorEastAsia" w:eastAsiaTheme="majorEastAsia" w:hAnsiTheme="majorEastAsia" w:hint="eastAsia"/>
          <w:sz w:val="21"/>
          <w:szCs w:val="21"/>
        </w:rPr>
        <w:t>，未成功添加壁纸专题</w:t>
      </w:r>
      <w:r>
        <w:rPr>
          <w:rFonts w:asciiTheme="majorEastAsia" w:eastAsiaTheme="majorEastAsia" w:hAnsiTheme="majorEastAsia" w:hint="eastAsia"/>
          <w:sz w:val="21"/>
          <w:szCs w:val="21"/>
        </w:rPr>
        <w:t>。</w:t>
      </w:r>
    </w:p>
    <w:p w:rsidR="00A97A82" w:rsidRDefault="0067378C" w:rsidP="0067378C">
      <w:pPr>
        <w:pStyle w:val="3"/>
      </w:pPr>
      <w:bookmarkStart w:id="81" w:name="_Toc391038257"/>
      <w:r>
        <w:rPr>
          <w:rFonts w:hint="eastAsia"/>
        </w:rPr>
        <w:t>3.2.2</w:t>
      </w:r>
      <w:r>
        <w:rPr>
          <w:rFonts w:hint="eastAsia"/>
        </w:rPr>
        <w:t>修改壁纸专题</w:t>
      </w:r>
      <w:bookmarkEnd w:id="81"/>
    </w:p>
    <w:p w:rsidR="0067378C" w:rsidRDefault="0067378C" w:rsidP="0067378C">
      <w:pPr>
        <w:ind w:firstLine="43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列表”页面任选一条记录点【id】进入修改壁纸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2.2</w:t>
      </w:r>
      <w:r w:rsidRPr="00295061">
        <w:rPr>
          <w:rFonts w:asciiTheme="majorEastAsia" w:eastAsiaTheme="majorEastAsia" w:hAnsiTheme="majorEastAsia" w:hint="eastAsia"/>
          <w:sz w:val="21"/>
          <w:szCs w:val="21"/>
        </w:rPr>
        <w:t>所示。</w:t>
      </w:r>
    </w:p>
    <w:p w:rsidR="0067378C" w:rsidRDefault="0067378C" w:rsidP="0067378C">
      <w:pPr>
        <w:ind w:firstLine="435"/>
      </w:pPr>
      <w:r>
        <w:rPr>
          <w:noProof/>
        </w:rPr>
        <w:lastRenderedPageBreak/>
        <w:drawing>
          <wp:inline distT="0" distB="0" distL="0" distR="0">
            <wp:extent cx="5274310" cy="385073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5274310" cy="3850735"/>
                    </a:xfrm>
                    <a:prstGeom prst="rect">
                      <a:avLst/>
                    </a:prstGeom>
                  </pic:spPr>
                </pic:pic>
              </a:graphicData>
            </a:graphic>
          </wp:inline>
        </w:drawing>
      </w:r>
    </w:p>
    <w:p w:rsidR="0067378C" w:rsidRDefault="0067378C" w:rsidP="0067378C">
      <w:pPr>
        <w:ind w:firstLine="435"/>
      </w:pPr>
      <w:r>
        <w:rPr>
          <w:rFonts w:hint="eastAsia"/>
        </w:rPr>
        <w:t xml:space="preserve">                     </w:t>
      </w:r>
      <w:r>
        <w:rPr>
          <w:rFonts w:hint="eastAsia"/>
        </w:rPr>
        <w:t>图</w:t>
      </w:r>
      <w:r>
        <w:rPr>
          <w:rFonts w:hint="eastAsia"/>
        </w:rPr>
        <w:t>3.2.2</w:t>
      </w:r>
      <w:r>
        <w:rPr>
          <w:rFonts w:hint="eastAsia"/>
        </w:rPr>
        <w:t>修改壁纸专题</w:t>
      </w:r>
    </w:p>
    <w:p w:rsidR="0067378C" w:rsidRPr="00295061" w:rsidRDefault="0067378C" w:rsidP="0067378C">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2）在“</w:t>
      </w:r>
      <w:r>
        <w:rPr>
          <w:rFonts w:asciiTheme="majorEastAsia" w:eastAsiaTheme="majorEastAsia" w:hAnsiTheme="majorEastAsia" w:hint="eastAsia"/>
          <w:sz w:val="21"/>
          <w:szCs w:val="21"/>
        </w:rPr>
        <w:t>3.2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修改壁纸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”页面输入各项参数正确值，点【提交】，提示修改壁纸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成功；</w:t>
      </w:r>
    </w:p>
    <w:p w:rsidR="0067378C" w:rsidRPr="00295061" w:rsidRDefault="0067378C" w:rsidP="0067378C">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2.1）在“</w:t>
      </w:r>
      <w:r>
        <w:rPr>
          <w:rFonts w:asciiTheme="majorEastAsia" w:eastAsiaTheme="majorEastAsia" w:hAnsiTheme="majorEastAsia" w:hint="eastAsia"/>
          <w:sz w:val="21"/>
          <w:szCs w:val="21"/>
        </w:rPr>
        <w:t>3.2</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修改壁纸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列</w:t>
      </w:r>
      <w:r>
        <w:rPr>
          <w:rFonts w:asciiTheme="majorEastAsia" w:eastAsiaTheme="majorEastAsia" w:hAnsiTheme="majorEastAsia" w:hint="eastAsia"/>
          <w:sz w:val="21"/>
          <w:szCs w:val="21"/>
        </w:rPr>
        <w:t>表</w:t>
      </w:r>
      <w:r w:rsidRPr="00295061">
        <w:rPr>
          <w:rFonts w:asciiTheme="majorEastAsia" w:eastAsiaTheme="majorEastAsia" w:hAnsiTheme="majorEastAsia" w:hint="eastAsia"/>
          <w:sz w:val="21"/>
          <w:szCs w:val="21"/>
        </w:rPr>
        <w:t>页面”</w:t>
      </w:r>
      <w:r w:rsidR="00606C56">
        <w:rPr>
          <w:rFonts w:asciiTheme="majorEastAsia" w:eastAsiaTheme="majorEastAsia" w:hAnsiTheme="majorEastAsia" w:hint="eastAsia"/>
          <w:sz w:val="21"/>
          <w:szCs w:val="21"/>
        </w:rPr>
        <w:t>，未成功修改壁纸专题</w:t>
      </w:r>
      <w:r w:rsidRPr="00295061">
        <w:rPr>
          <w:rFonts w:asciiTheme="majorEastAsia" w:eastAsiaTheme="majorEastAsia" w:hAnsiTheme="majorEastAsia" w:hint="eastAsia"/>
          <w:sz w:val="21"/>
          <w:szCs w:val="21"/>
        </w:rPr>
        <w:t>。</w:t>
      </w:r>
    </w:p>
    <w:p w:rsidR="0067378C" w:rsidRPr="00295061" w:rsidRDefault="0067378C" w:rsidP="0067378C">
      <w:pPr>
        <w:pStyle w:val="3"/>
      </w:pPr>
      <w:bookmarkStart w:id="82" w:name="_Toc391038258"/>
      <w:r>
        <w:rPr>
          <w:rFonts w:hint="eastAsia"/>
        </w:rPr>
        <w:t>3.2</w:t>
      </w:r>
      <w:r w:rsidRPr="00295061">
        <w:rPr>
          <w:rFonts w:hint="eastAsia"/>
        </w:rPr>
        <w:t>.3</w:t>
      </w:r>
      <w:r w:rsidRPr="00295061">
        <w:rPr>
          <w:rFonts w:hint="eastAsia"/>
        </w:rPr>
        <w:t>删除壁纸</w:t>
      </w:r>
      <w:r>
        <w:rPr>
          <w:rFonts w:hint="eastAsia"/>
        </w:rPr>
        <w:t>专题</w:t>
      </w:r>
      <w:bookmarkEnd w:id="82"/>
    </w:p>
    <w:p w:rsidR="0067378C" w:rsidRPr="00295061" w:rsidRDefault="0067378C" w:rsidP="0067378C">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列表”页面任选一条或多条记录点【</w:t>
      </w:r>
      <w:r w:rsidRPr="00295061">
        <w:rPr>
          <w:rFonts w:asciiTheme="majorEastAsia" w:eastAsiaTheme="majorEastAsia" w:hAnsiTheme="majorEastAsia"/>
          <w:noProof/>
          <w:sz w:val="21"/>
          <w:szCs w:val="21"/>
        </w:rPr>
        <w:drawing>
          <wp:inline distT="0" distB="0" distL="0" distR="0">
            <wp:extent cx="219075" cy="2000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67378C" w:rsidRPr="00295061" w:rsidRDefault="0067378C" w:rsidP="0067378C">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2）在弹出的删除确认框中点【确定】删除</w:t>
      </w:r>
      <w:r w:rsidR="00606C56">
        <w:rPr>
          <w:rFonts w:asciiTheme="majorEastAsia" w:eastAsiaTheme="majorEastAsia" w:hAnsiTheme="majorEastAsia" w:hint="eastAsia"/>
          <w:sz w:val="21"/>
          <w:szCs w:val="21"/>
        </w:rPr>
        <w:t>所选</w:t>
      </w:r>
      <w:r w:rsidRPr="00295061">
        <w:rPr>
          <w:rFonts w:asciiTheme="majorEastAsia" w:eastAsiaTheme="majorEastAsia" w:hAnsiTheme="majorEastAsia" w:hint="eastAsia"/>
          <w:sz w:val="21"/>
          <w:szCs w:val="21"/>
        </w:rPr>
        <w:t>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成功；</w:t>
      </w:r>
    </w:p>
    <w:p w:rsidR="0067378C" w:rsidRPr="00295061" w:rsidRDefault="0067378C" w:rsidP="0067378C">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67378C" w:rsidRPr="00295061" w:rsidRDefault="0067378C" w:rsidP="0067378C">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3）在“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1壁纸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列表”页面选择列表名称行全选【</w:t>
      </w:r>
      <w:r w:rsidRPr="00295061">
        <w:rPr>
          <w:rFonts w:asciiTheme="majorEastAsia" w:eastAsiaTheme="majorEastAsia" w:hAnsiTheme="majorEastAsia"/>
          <w:noProof/>
          <w:sz w:val="21"/>
          <w:szCs w:val="21"/>
        </w:rPr>
        <w:drawing>
          <wp:inline distT="0" distB="0" distL="0" distR="0">
            <wp:extent cx="219075" cy="20002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67378C" w:rsidRPr="00295061" w:rsidRDefault="0067378C" w:rsidP="0067378C">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4）在弹出的删除确认框中点【确定】删除</w:t>
      </w:r>
      <w:r w:rsidR="00606C56">
        <w:rPr>
          <w:rFonts w:asciiTheme="majorEastAsia" w:eastAsiaTheme="majorEastAsia" w:hAnsiTheme="majorEastAsia" w:hint="eastAsia"/>
          <w:sz w:val="21"/>
          <w:szCs w:val="21"/>
        </w:rPr>
        <w:t>全部</w:t>
      </w:r>
      <w:r w:rsidRPr="00295061">
        <w:rPr>
          <w:rFonts w:asciiTheme="majorEastAsia" w:eastAsiaTheme="majorEastAsia" w:hAnsiTheme="majorEastAsia" w:hint="eastAsia"/>
          <w:sz w:val="21"/>
          <w:szCs w:val="21"/>
        </w:rPr>
        <w:t>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成功；</w:t>
      </w:r>
    </w:p>
    <w:p w:rsidR="0067378C" w:rsidRPr="00295061" w:rsidRDefault="0067378C" w:rsidP="0067378C">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4</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67378C" w:rsidRPr="00295061" w:rsidRDefault="0067378C" w:rsidP="0067378C">
      <w:pPr>
        <w:pStyle w:val="3"/>
      </w:pPr>
      <w:bookmarkStart w:id="83" w:name="_Toc391038259"/>
      <w:r>
        <w:rPr>
          <w:rFonts w:hint="eastAsia"/>
        </w:rPr>
        <w:t>3.2.4</w:t>
      </w:r>
      <w:r w:rsidRPr="00295061">
        <w:rPr>
          <w:rFonts w:hint="eastAsia"/>
        </w:rPr>
        <w:t>查询壁纸</w:t>
      </w:r>
      <w:r>
        <w:rPr>
          <w:rFonts w:hint="eastAsia"/>
        </w:rPr>
        <w:t>专题</w:t>
      </w:r>
      <w:bookmarkEnd w:id="83"/>
    </w:p>
    <w:p w:rsidR="0067378C" w:rsidRDefault="0067378C" w:rsidP="0067378C">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Pr>
          <w:rFonts w:asciiTheme="majorEastAsia" w:eastAsiaTheme="majorEastAsia" w:hAnsiTheme="majorEastAsia" w:hint="eastAsia"/>
          <w:sz w:val="21"/>
          <w:szCs w:val="21"/>
        </w:rPr>
        <w:t xml:space="preserve">    </w:t>
      </w:r>
      <w:r w:rsidRPr="00295061">
        <w:rPr>
          <w:rFonts w:asciiTheme="majorEastAsia" w:eastAsiaTheme="majorEastAsia" w:hAnsiTheme="majorEastAsia" w:hint="eastAsia"/>
          <w:sz w:val="21"/>
          <w:szCs w:val="21"/>
        </w:rPr>
        <w:t>在“</w:t>
      </w:r>
      <w:r>
        <w:rPr>
          <w:rFonts w:asciiTheme="majorEastAsia" w:eastAsiaTheme="majorEastAsia" w:hAnsiTheme="majorEastAsia" w:hint="eastAsia"/>
          <w:sz w:val="21"/>
          <w:szCs w:val="21"/>
        </w:rPr>
        <w:t>3.2</w:t>
      </w:r>
      <w:r w:rsidRPr="00295061">
        <w:rPr>
          <w:rFonts w:asciiTheme="majorEastAsia" w:eastAsiaTheme="majorEastAsia" w:hAnsiTheme="majorEastAsia" w:hint="eastAsia"/>
          <w:sz w:val="21"/>
          <w:szCs w:val="21"/>
        </w:rPr>
        <w:t>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列表”页面，在查询栏输入</w:t>
      </w:r>
      <w:r>
        <w:rPr>
          <w:rFonts w:asciiTheme="majorEastAsia" w:eastAsiaTheme="majorEastAsia" w:hAnsiTheme="majorEastAsia" w:hint="eastAsia"/>
          <w:sz w:val="21"/>
          <w:szCs w:val="21"/>
        </w:rPr>
        <w:t>主题</w:t>
      </w:r>
      <w:r w:rsidRPr="00295061">
        <w:rPr>
          <w:rFonts w:asciiTheme="majorEastAsia" w:eastAsiaTheme="majorEastAsia" w:hAnsiTheme="majorEastAsia" w:hint="eastAsia"/>
          <w:sz w:val="21"/>
          <w:szCs w:val="21"/>
        </w:rPr>
        <w:t>名</w:t>
      </w:r>
      <w:r>
        <w:rPr>
          <w:rFonts w:asciiTheme="majorEastAsia" w:eastAsiaTheme="majorEastAsia" w:hAnsiTheme="majorEastAsia" w:hint="eastAsia"/>
          <w:sz w:val="21"/>
          <w:szCs w:val="21"/>
        </w:rPr>
        <w:t>、国家</w:t>
      </w:r>
      <w:r w:rsidRPr="00295061">
        <w:rPr>
          <w:rFonts w:asciiTheme="majorEastAsia" w:eastAsiaTheme="majorEastAsia" w:hAnsiTheme="majorEastAsia" w:hint="eastAsia"/>
          <w:sz w:val="21"/>
          <w:szCs w:val="21"/>
        </w:rPr>
        <w:t>其中任意一个查询条件或多个条件组合查询，点击【</w:t>
      </w:r>
      <w:r w:rsidRPr="00295061">
        <w:rPr>
          <w:rFonts w:asciiTheme="majorEastAsia" w:eastAsiaTheme="majorEastAsia" w:hAnsiTheme="majorEastAsia"/>
          <w:noProof/>
          <w:sz w:val="21"/>
          <w:szCs w:val="21"/>
        </w:rPr>
        <w:drawing>
          <wp:inline distT="0" distB="0" distL="0" distR="0">
            <wp:extent cx="495300" cy="27622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5300" cy="276225"/>
                    </a:xfrm>
                    <a:prstGeom prst="rect">
                      <a:avLst/>
                    </a:prstGeom>
                  </pic:spPr>
                </pic:pic>
              </a:graphicData>
            </a:graphic>
          </wp:inline>
        </w:drawing>
      </w:r>
      <w:r w:rsidRPr="00295061">
        <w:rPr>
          <w:rFonts w:asciiTheme="majorEastAsia" w:eastAsiaTheme="majorEastAsia" w:hAnsiTheme="majorEastAsia" w:hint="eastAsia"/>
          <w:sz w:val="21"/>
          <w:szCs w:val="21"/>
        </w:rPr>
        <w:t>】，查询相对应的壁纸</w:t>
      </w:r>
      <w:r>
        <w:rPr>
          <w:rFonts w:asciiTheme="majorEastAsia" w:eastAsiaTheme="majorEastAsia" w:hAnsiTheme="majorEastAsia" w:hint="eastAsia"/>
          <w:sz w:val="21"/>
          <w:szCs w:val="21"/>
        </w:rPr>
        <w:t>专题</w:t>
      </w:r>
      <w:r w:rsidRPr="00295061">
        <w:rPr>
          <w:rFonts w:asciiTheme="majorEastAsia" w:eastAsiaTheme="majorEastAsia" w:hAnsiTheme="majorEastAsia" w:hint="eastAsia"/>
          <w:sz w:val="21"/>
          <w:szCs w:val="21"/>
        </w:rPr>
        <w:t>信息。</w:t>
      </w:r>
    </w:p>
    <w:p w:rsidR="0067378C" w:rsidRDefault="0067378C" w:rsidP="0040237C">
      <w:pPr>
        <w:pStyle w:val="3"/>
      </w:pPr>
      <w:bookmarkStart w:id="84" w:name="_Toc391038260"/>
      <w:r>
        <w:rPr>
          <w:rFonts w:hint="eastAsia"/>
        </w:rPr>
        <w:t xml:space="preserve">3.2.5 </w:t>
      </w:r>
      <w:r w:rsidR="0040237C">
        <w:rPr>
          <w:rFonts w:hint="eastAsia"/>
        </w:rPr>
        <w:t>壁纸专题</w:t>
      </w:r>
      <w:r>
        <w:rPr>
          <w:rFonts w:hint="eastAsia"/>
        </w:rPr>
        <w:t>排序</w:t>
      </w:r>
      <w:bookmarkEnd w:id="84"/>
    </w:p>
    <w:p w:rsidR="0040237C" w:rsidRDefault="0040237C" w:rsidP="0040237C">
      <w:pPr>
        <w:ind w:firstLineChars="200" w:firstLine="440"/>
        <w:rPr>
          <w:rFonts w:asciiTheme="majorEastAsia" w:eastAsiaTheme="majorEastAsia" w:hAnsiTheme="majorEastAsia"/>
          <w:sz w:val="21"/>
          <w:szCs w:val="21"/>
        </w:rPr>
      </w:pPr>
      <w:r>
        <w:rPr>
          <w:rFonts w:hint="eastAsia"/>
        </w:rPr>
        <w:lastRenderedPageBreak/>
        <w:t xml:space="preserve"> </w:t>
      </w:r>
      <w:r>
        <w:rPr>
          <w:rFonts w:asciiTheme="majorEastAsia" w:eastAsiaTheme="majorEastAsia" w:hAnsiTheme="majorEastAsia" w:hint="eastAsia"/>
          <w:sz w:val="21"/>
          <w:szCs w:val="21"/>
        </w:rPr>
        <w:t>在壁纸专题管理列表，点击【</w:t>
      </w:r>
      <w:r>
        <w:rPr>
          <w:noProof/>
        </w:rPr>
        <w:drawing>
          <wp:inline distT="0" distB="0" distL="0" distR="0">
            <wp:extent cx="962025" cy="295275"/>
            <wp:effectExtent l="0" t="0" r="952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962025" cy="295275"/>
                    </a:xfrm>
                    <a:prstGeom prst="rect">
                      <a:avLst/>
                    </a:prstGeom>
                  </pic:spPr>
                </pic:pic>
              </a:graphicData>
            </a:graphic>
          </wp:inline>
        </w:drawing>
      </w:r>
      <w:r>
        <w:rPr>
          <w:rFonts w:asciiTheme="majorEastAsia" w:eastAsiaTheme="majorEastAsia" w:hAnsiTheme="majorEastAsia" w:hint="eastAsia"/>
          <w:sz w:val="21"/>
          <w:szCs w:val="21"/>
        </w:rPr>
        <w:t>】按钮后，在当前页壁纸专题列表内容排序，在排序栏输入正数分值，编辑排序内容完成后，点击【</w:t>
      </w:r>
      <w:r>
        <w:rPr>
          <w:noProof/>
        </w:rPr>
        <w:drawing>
          <wp:inline distT="0" distB="0" distL="0" distR="0">
            <wp:extent cx="971550" cy="2000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971550" cy="200025"/>
                    </a:xfrm>
                    <a:prstGeom prst="rect">
                      <a:avLst/>
                    </a:prstGeom>
                  </pic:spPr>
                </pic:pic>
              </a:graphicData>
            </a:graphic>
          </wp:inline>
        </w:drawing>
      </w:r>
      <w:r>
        <w:rPr>
          <w:rFonts w:asciiTheme="majorEastAsia" w:eastAsiaTheme="majorEastAsia" w:hAnsiTheme="majorEastAsia" w:hint="eastAsia"/>
          <w:sz w:val="21"/>
          <w:szCs w:val="21"/>
        </w:rPr>
        <w:t>】按钮。壁纸专题列表显示顺序</w:t>
      </w:r>
      <w:r w:rsidR="00757B4F">
        <w:rPr>
          <w:rFonts w:asciiTheme="majorEastAsia" w:eastAsiaTheme="majorEastAsia" w:hAnsiTheme="majorEastAsia" w:hint="eastAsia"/>
          <w:sz w:val="21"/>
          <w:szCs w:val="21"/>
        </w:rPr>
        <w:t>按</w:t>
      </w:r>
      <w:r>
        <w:rPr>
          <w:rFonts w:asciiTheme="majorEastAsia" w:eastAsiaTheme="majorEastAsia" w:hAnsiTheme="majorEastAsia" w:hint="eastAsia"/>
          <w:sz w:val="21"/>
          <w:szCs w:val="21"/>
        </w:rPr>
        <w:t>分值大小从高到低显示。</w:t>
      </w:r>
    </w:p>
    <w:p w:rsidR="0040237C" w:rsidRPr="00757B4F" w:rsidRDefault="00BE699A" w:rsidP="00BE699A">
      <w:pPr>
        <w:pStyle w:val="3"/>
      </w:pPr>
      <w:bookmarkStart w:id="85" w:name="_Toc391038261"/>
      <w:r>
        <w:rPr>
          <w:rFonts w:hint="eastAsia"/>
        </w:rPr>
        <w:t>3.2.6</w:t>
      </w:r>
      <w:r>
        <w:rPr>
          <w:rFonts w:hint="eastAsia"/>
        </w:rPr>
        <w:t>壁纸专题分发</w:t>
      </w:r>
      <w:bookmarkEnd w:id="85"/>
    </w:p>
    <w:p w:rsidR="0040237C" w:rsidRDefault="0040237C" w:rsidP="0040237C">
      <w:pPr>
        <w:rPr>
          <w:rFonts w:asciiTheme="majorEastAsia" w:eastAsiaTheme="majorEastAsia" w:hAnsiTheme="majorEastAsia"/>
          <w:sz w:val="21"/>
          <w:szCs w:val="21"/>
        </w:rPr>
      </w:pPr>
      <w:r>
        <w:rPr>
          <w:rFonts w:hint="eastAsia"/>
        </w:rPr>
        <w:t xml:space="preserve">     </w:t>
      </w:r>
      <w:r w:rsidR="00BE699A">
        <w:rPr>
          <w:rFonts w:asciiTheme="majorEastAsia" w:eastAsiaTheme="majorEastAsia" w:hAnsiTheme="majorEastAsia" w:hint="eastAsia"/>
          <w:sz w:val="21"/>
          <w:szCs w:val="21"/>
        </w:rPr>
        <w:t xml:space="preserve">  1）</w:t>
      </w:r>
      <w:r w:rsidR="00BE699A" w:rsidRPr="00295061">
        <w:rPr>
          <w:rFonts w:asciiTheme="majorEastAsia" w:eastAsiaTheme="majorEastAsia" w:hAnsiTheme="majorEastAsia" w:hint="eastAsia"/>
          <w:sz w:val="21"/>
          <w:szCs w:val="21"/>
        </w:rPr>
        <w:t>在“</w:t>
      </w:r>
      <w:r w:rsidR="00BE699A">
        <w:rPr>
          <w:rFonts w:asciiTheme="majorEastAsia" w:eastAsiaTheme="majorEastAsia" w:hAnsiTheme="majorEastAsia" w:hint="eastAsia"/>
          <w:sz w:val="21"/>
          <w:szCs w:val="21"/>
        </w:rPr>
        <w:t>3.2</w:t>
      </w:r>
      <w:r w:rsidR="00BE699A" w:rsidRPr="00295061">
        <w:rPr>
          <w:rFonts w:asciiTheme="majorEastAsia" w:eastAsiaTheme="majorEastAsia" w:hAnsiTheme="majorEastAsia" w:hint="eastAsia"/>
          <w:sz w:val="21"/>
          <w:szCs w:val="21"/>
        </w:rPr>
        <w:t>壁纸</w:t>
      </w:r>
      <w:r w:rsidR="00BE699A">
        <w:rPr>
          <w:rFonts w:asciiTheme="majorEastAsia" w:eastAsiaTheme="majorEastAsia" w:hAnsiTheme="majorEastAsia" w:hint="eastAsia"/>
          <w:sz w:val="21"/>
          <w:szCs w:val="21"/>
        </w:rPr>
        <w:t>专题</w:t>
      </w:r>
      <w:r w:rsidR="00BE699A" w:rsidRPr="00295061">
        <w:rPr>
          <w:rFonts w:asciiTheme="majorEastAsia" w:eastAsiaTheme="majorEastAsia" w:hAnsiTheme="majorEastAsia" w:hint="eastAsia"/>
          <w:sz w:val="21"/>
          <w:szCs w:val="21"/>
        </w:rPr>
        <w:t>列表”页面</w:t>
      </w:r>
      <w:r w:rsidR="00BE699A">
        <w:rPr>
          <w:rFonts w:asciiTheme="majorEastAsia" w:eastAsiaTheme="majorEastAsia" w:hAnsiTheme="majorEastAsia" w:hint="eastAsia"/>
          <w:sz w:val="21"/>
          <w:szCs w:val="21"/>
        </w:rPr>
        <w:t>，选择要分发的壁纸专题内容操作中分发，点击【</w:t>
      </w:r>
      <w:r w:rsidR="00BE699A">
        <w:rPr>
          <w:noProof/>
        </w:rPr>
        <w:drawing>
          <wp:inline distT="0" distB="0" distL="0" distR="0">
            <wp:extent cx="381000" cy="3048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381000" cy="304800"/>
                    </a:xfrm>
                    <a:prstGeom prst="rect">
                      <a:avLst/>
                    </a:prstGeom>
                  </pic:spPr>
                </pic:pic>
              </a:graphicData>
            </a:graphic>
          </wp:inline>
        </w:drawing>
      </w:r>
      <w:r w:rsidR="00BE699A">
        <w:rPr>
          <w:rFonts w:asciiTheme="majorEastAsia" w:eastAsiaTheme="majorEastAsia" w:hAnsiTheme="majorEastAsia" w:hint="eastAsia"/>
          <w:sz w:val="21"/>
          <w:szCs w:val="21"/>
        </w:rPr>
        <w:t>】按钮，进入该国家该专题分发列表，如图3.2.</w:t>
      </w:r>
      <w:r w:rsidR="00465CB5">
        <w:rPr>
          <w:rFonts w:asciiTheme="majorEastAsia" w:eastAsiaTheme="majorEastAsia" w:hAnsiTheme="majorEastAsia" w:hint="eastAsia"/>
          <w:sz w:val="21"/>
          <w:szCs w:val="21"/>
        </w:rPr>
        <w:t>6.1</w:t>
      </w:r>
      <w:r w:rsidR="00634F06">
        <w:rPr>
          <w:rFonts w:asciiTheme="majorEastAsia" w:eastAsiaTheme="majorEastAsia" w:hAnsiTheme="majorEastAsia" w:hint="eastAsia"/>
          <w:sz w:val="21"/>
          <w:szCs w:val="21"/>
        </w:rPr>
        <w:t>。</w:t>
      </w:r>
    </w:p>
    <w:p w:rsidR="00BE699A" w:rsidRDefault="00BE699A" w:rsidP="0040237C">
      <w:r>
        <w:rPr>
          <w:noProof/>
        </w:rPr>
        <w:drawing>
          <wp:inline distT="0" distB="0" distL="0" distR="0">
            <wp:extent cx="5274310" cy="2011441"/>
            <wp:effectExtent l="0" t="0" r="254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5274310" cy="2011441"/>
                    </a:xfrm>
                    <a:prstGeom prst="rect">
                      <a:avLst/>
                    </a:prstGeom>
                  </pic:spPr>
                </pic:pic>
              </a:graphicData>
            </a:graphic>
          </wp:inline>
        </w:drawing>
      </w:r>
    </w:p>
    <w:p w:rsidR="00BE699A" w:rsidRPr="0040237C" w:rsidRDefault="00BE699A" w:rsidP="0040237C">
      <w:r>
        <w:rPr>
          <w:rFonts w:hint="eastAsia"/>
        </w:rPr>
        <w:t xml:space="preserve">                           </w:t>
      </w:r>
      <w:r>
        <w:rPr>
          <w:rFonts w:hint="eastAsia"/>
        </w:rPr>
        <w:t>图</w:t>
      </w:r>
      <w:r>
        <w:rPr>
          <w:rFonts w:hint="eastAsia"/>
        </w:rPr>
        <w:t>3.2.</w:t>
      </w:r>
      <w:r w:rsidR="00465CB5">
        <w:rPr>
          <w:rFonts w:hint="eastAsia"/>
        </w:rPr>
        <w:t>6.1</w:t>
      </w:r>
      <w:r>
        <w:rPr>
          <w:rFonts w:hint="eastAsia"/>
        </w:rPr>
        <w:t>壁纸专题分发列表</w:t>
      </w:r>
    </w:p>
    <w:p w:rsidR="0067378C" w:rsidRDefault="00BE699A" w:rsidP="0067378C">
      <w:pPr>
        <w:ind w:firstLine="435"/>
      </w:pPr>
      <w:r>
        <w:rPr>
          <w:rFonts w:hint="eastAsia"/>
        </w:rPr>
        <w:t>2)</w:t>
      </w:r>
      <w:r>
        <w:rPr>
          <w:rFonts w:hint="eastAsia"/>
        </w:rPr>
        <w:t>在壁纸专题分发列表，点击【</w:t>
      </w:r>
      <w:r>
        <w:rPr>
          <w:noProof/>
        </w:rPr>
        <w:drawing>
          <wp:inline distT="0" distB="0" distL="0" distR="0">
            <wp:extent cx="781050" cy="3429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781050" cy="342900"/>
                    </a:xfrm>
                    <a:prstGeom prst="rect">
                      <a:avLst/>
                    </a:prstGeom>
                  </pic:spPr>
                </pic:pic>
              </a:graphicData>
            </a:graphic>
          </wp:inline>
        </w:drawing>
      </w:r>
      <w:r>
        <w:rPr>
          <w:rFonts w:hint="eastAsia"/>
        </w:rPr>
        <w:t>】按钮，进入图</w:t>
      </w:r>
      <w:r>
        <w:rPr>
          <w:rFonts w:hint="eastAsia"/>
        </w:rPr>
        <w:t>3.2.</w:t>
      </w:r>
      <w:r w:rsidR="00465CB5">
        <w:rPr>
          <w:rFonts w:hint="eastAsia"/>
        </w:rPr>
        <w:t>6.2</w:t>
      </w:r>
      <w:r>
        <w:rPr>
          <w:rFonts w:hint="eastAsia"/>
        </w:rPr>
        <w:t>，选择要分发的内容，点击</w:t>
      </w:r>
      <w:r>
        <w:rPr>
          <w:noProof/>
        </w:rPr>
        <w:drawing>
          <wp:inline distT="0" distB="0" distL="0" distR="0">
            <wp:extent cx="904875" cy="44767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904875" cy="447675"/>
                    </a:xfrm>
                    <a:prstGeom prst="rect">
                      <a:avLst/>
                    </a:prstGeom>
                  </pic:spPr>
                </pic:pic>
              </a:graphicData>
            </a:graphic>
          </wp:inline>
        </w:drawing>
      </w:r>
      <w:r>
        <w:rPr>
          <w:rFonts w:hint="eastAsia"/>
        </w:rPr>
        <w:t>按钮，选择内容就会显示到图</w:t>
      </w:r>
      <w:r>
        <w:rPr>
          <w:rFonts w:hint="eastAsia"/>
        </w:rPr>
        <w:t>3.2.</w:t>
      </w:r>
      <w:r w:rsidR="00465CB5">
        <w:rPr>
          <w:rFonts w:hint="eastAsia"/>
        </w:rPr>
        <w:t>6.1</w:t>
      </w:r>
      <w:r>
        <w:rPr>
          <w:rFonts w:hint="eastAsia"/>
        </w:rPr>
        <w:t>已分发列表中；</w:t>
      </w:r>
    </w:p>
    <w:p w:rsidR="00BE699A" w:rsidRDefault="00BE699A" w:rsidP="0067378C">
      <w:pPr>
        <w:ind w:firstLine="435"/>
      </w:pPr>
      <w:r>
        <w:rPr>
          <w:noProof/>
        </w:rPr>
        <w:drawing>
          <wp:inline distT="0" distB="0" distL="0" distR="0">
            <wp:extent cx="5274310" cy="2376492"/>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5274310" cy="2376492"/>
                    </a:xfrm>
                    <a:prstGeom prst="rect">
                      <a:avLst/>
                    </a:prstGeom>
                  </pic:spPr>
                </pic:pic>
              </a:graphicData>
            </a:graphic>
          </wp:inline>
        </w:drawing>
      </w:r>
    </w:p>
    <w:p w:rsidR="00BE699A" w:rsidRDefault="00BE699A" w:rsidP="0067378C">
      <w:pPr>
        <w:ind w:firstLine="435"/>
      </w:pPr>
      <w:r>
        <w:rPr>
          <w:rFonts w:hint="eastAsia"/>
        </w:rPr>
        <w:t xml:space="preserve">                 </w:t>
      </w:r>
      <w:r>
        <w:rPr>
          <w:rFonts w:hint="eastAsia"/>
        </w:rPr>
        <w:t>图</w:t>
      </w:r>
      <w:r>
        <w:rPr>
          <w:rFonts w:hint="eastAsia"/>
        </w:rPr>
        <w:t>3.2.</w:t>
      </w:r>
      <w:r w:rsidR="00465CB5">
        <w:rPr>
          <w:rFonts w:hint="eastAsia"/>
        </w:rPr>
        <w:t>6.2</w:t>
      </w:r>
      <w:r>
        <w:rPr>
          <w:rFonts w:hint="eastAsia"/>
        </w:rPr>
        <w:t>待分发壁纸专题信息</w:t>
      </w:r>
    </w:p>
    <w:p w:rsidR="00BE699A" w:rsidRDefault="00BE699A" w:rsidP="0067378C">
      <w:pPr>
        <w:ind w:firstLine="435"/>
      </w:pPr>
      <w:r>
        <w:rPr>
          <w:rFonts w:hint="eastAsia"/>
        </w:rPr>
        <w:lastRenderedPageBreak/>
        <w:t>2.1)</w:t>
      </w:r>
      <w:r w:rsidRPr="00BE699A">
        <w:rPr>
          <w:rFonts w:hint="eastAsia"/>
        </w:rPr>
        <w:t xml:space="preserve"> </w:t>
      </w:r>
      <w:r>
        <w:rPr>
          <w:rFonts w:hint="eastAsia"/>
        </w:rPr>
        <w:t>在壁纸专题分发列表，点击【</w:t>
      </w:r>
      <w:r>
        <w:rPr>
          <w:noProof/>
        </w:rPr>
        <w:drawing>
          <wp:inline distT="0" distB="0" distL="0" distR="0">
            <wp:extent cx="781050" cy="3429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781050" cy="342900"/>
                    </a:xfrm>
                    <a:prstGeom prst="rect">
                      <a:avLst/>
                    </a:prstGeom>
                  </pic:spPr>
                </pic:pic>
              </a:graphicData>
            </a:graphic>
          </wp:inline>
        </w:drawing>
      </w:r>
      <w:r>
        <w:rPr>
          <w:rFonts w:hint="eastAsia"/>
        </w:rPr>
        <w:t>】按钮，进入图</w:t>
      </w:r>
      <w:r>
        <w:rPr>
          <w:rFonts w:hint="eastAsia"/>
        </w:rPr>
        <w:t>3.2.4</w:t>
      </w:r>
      <w:r>
        <w:rPr>
          <w:rFonts w:hint="eastAsia"/>
        </w:rPr>
        <w:t>，选择要分发的内容，点击</w:t>
      </w:r>
      <w:r>
        <w:rPr>
          <w:noProof/>
        </w:rPr>
        <w:drawing>
          <wp:inline distT="0" distB="0" distL="0" distR="0">
            <wp:extent cx="838200" cy="295275"/>
            <wp:effectExtent l="0" t="0" r="0"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838200" cy="295275"/>
                    </a:xfrm>
                    <a:prstGeom prst="rect">
                      <a:avLst/>
                    </a:prstGeom>
                  </pic:spPr>
                </pic:pic>
              </a:graphicData>
            </a:graphic>
          </wp:inline>
        </w:drawing>
      </w:r>
      <w:r>
        <w:rPr>
          <w:rFonts w:hint="eastAsia"/>
        </w:rPr>
        <w:t>按钮，选择内容就不会显示到图</w:t>
      </w:r>
      <w:r>
        <w:rPr>
          <w:rFonts w:hint="eastAsia"/>
        </w:rPr>
        <w:t>3.2.3</w:t>
      </w:r>
      <w:r>
        <w:rPr>
          <w:rFonts w:hint="eastAsia"/>
        </w:rPr>
        <w:t>已分发列表中；</w:t>
      </w:r>
    </w:p>
    <w:p w:rsidR="009C2E4A" w:rsidRDefault="00BE699A" w:rsidP="009C2E4A">
      <w:pPr>
        <w:ind w:firstLine="435"/>
      </w:pPr>
      <w:r>
        <w:rPr>
          <w:rFonts w:hint="eastAsia"/>
        </w:rPr>
        <w:t>2.2)</w:t>
      </w:r>
      <w:r w:rsidRPr="00BE699A">
        <w:rPr>
          <w:rFonts w:hint="eastAsia"/>
        </w:rPr>
        <w:t xml:space="preserve">  </w:t>
      </w:r>
      <w:r>
        <w:rPr>
          <w:rFonts w:hint="eastAsia"/>
        </w:rPr>
        <w:t>在壁纸专题分发列表，点击【</w:t>
      </w:r>
      <w:r>
        <w:rPr>
          <w:noProof/>
        </w:rPr>
        <w:drawing>
          <wp:inline distT="0" distB="0" distL="0" distR="0">
            <wp:extent cx="781050" cy="3429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781050" cy="342900"/>
                    </a:xfrm>
                    <a:prstGeom prst="rect">
                      <a:avLst/>
                    </a:prstGeom>
                  </pic:spPr>
                </pic:pic>
              </a:graphicData>
            </a:graphic>
          </wp:inline>
        </w:drawing>
      </w:r>
      <w:r>
        <w:rPr>
          <w:rFonts w:hint="eastAsia"/>
        </w:rPr>
        <w:t>】按钮，进入图</w:t>
      </w:r>
      <w:r>
        <w:rPr>
          <w:rFonts w:hint="eastAsia"/>
        </w:rPr>
        <w:t>3.2.4</w:t>
      </w:r>
      <w:r>
        <w:rPr>
          <w:rFonts w:hint="eastAsia"/>
        </w:rPr>
        <w:t>，选择要分发的内容，点击</w:t>
      </w:r>
      <w:r>
        <w:rPr>
          <w:rFonts w:hint="eastAsia"/>
          <w:noProof/>
        </w:rPr>
        <w:t>[</w:t>
      </w:r>
      <w:r>
        <w:rPr>
          <w:noProof/>
        </w:rPr>
        <w:drawing>
          <wp:inline distT="0" distB="0" distL="0" distR="0">
            <wp:extent cx="752475" cy="3333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752475" cy="333375"/>
                    </a:xfrm>
                    <a:prstGeom prst="rect">
                      <a:avLst/>
                    </a:prstGeom>
                  </pic:spPr>
                </pic:pic>
              </a:graphicData>
            </a:graphic>
          </wp:inline>
        </w:drawing>
      </w:r>
      <w:r>
        <w:rPr>
          <w:rFonts w:hint="eastAsia"/>
          <w:noProof/>
        </w:rPr>
        <w:t>]</w:t>
      </w:r>
      <w:r>
        <w:rPr>
          <w:rFonts w:hint="eastAsia"/>
        </w:rPr>
        <w:t>按钮</w:t>
      </w:r>
      <w:r>
        <w:rPr>
          <w:rFonts w:hint="eastAsia"/>
        </w:rPr>
        <w:t>,</w:t>
      </w:r>
      <w:r>
        <w:rPr>
          <w:rFonts w:hint="eastAsia"/>
        </w:rPr>
        <w:t>再点击【</w:t>
      </w:r>
      <w:r>
        <w:rPr>
          <w:noProof/>
        </w:rPr>
        <w:drawing>
          <wp:inline distT="0" distB="0" distL="0" distR="0">
            <wp:extent cx="904875" cy="44767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904875" cy="447675"/>
                    </a:xfrm>
                    <a:prstGeom prst="rect">
                      <a:avLst/>
                    </a:prstGeom>
                  </pic:spPr>
                </pic:pic>
              </a:graphicData>
            </a:graphic>
          </wp:inline>
        </w:drawing>
      </w:r>
      <w:r>
        <w:rPr>
          <w:rFonts w:hint="eastAsia"/>
        </w:rPr>
        <w:t>】，当前页所有内容就会显示到图</w:t>
      </w:r>
      <w:r>
        <w:rPr>
          <w:rFonts w:hint="eastAsia"/>
        </w:rPr>
        <w:t>3.2.3</w:t>
      </w:r>
      <w:r>
        <w:rPr>
          <w:rFonts w:hint="eastAsia"/>
        </w:rPr>
        <w:t>已分发列表中</w:t>
      </w:r>
      <w:r w:rsidR="009C2E4A">
        <w:rPr>
          <w:rFonts w:hint="eastAsia"/>
        </w:rPr>
        <w:t>。</w:t>
      </w:r>
    </w:p>
    <w:p w:rsidR="009C2E4A" w:rsidRDefault="009C2E4A" w:rsidP="009C2E4A">
      <w:pPr>
        <w:pStyle w:val="3"/>
      </w:pPr>
      <w:bookmarkStart w:id="86" w:name="_Toc391038262"/>
      <w:r>
        <w:rPr>
          <w:rFonts w:hint="eastAsia"/>
        </w:rPr>
        <w:t>3.2.7</w:t>
      </w:r>
      <w:r>
        <w:rPr>
          <w:rFonts w:hint="eastAsia"/>
        </w:rPr>
        <w:t>壁纸专题分发内容排序</w:t>
      </w:r>
      <w:bookmarkEnd w:id="86"/>
    </w:p>
    <w:p w:rsidR="009C2E4A" w:rsidRDefault="009C2E4A" w:rsidP="009C2E4A">
      <w:pPr>
        <w:ind w:firstLineChars="200" w:firstLine="420"/>
        <w:rPr>
          <w:rFonts w:asciiTheme="majorEastAsia" w:eastAsiaTheme="majorEastAsia" w:hAnsiTheme="majorEastAsia"/>
          <w:sz w:val="21"/>
          <w:szCs w:val="21"/>
        </w:rPr>
      </w:pPr>
      <w:r>
        <w:rPr>
          <w:rFonts w:asciiTheme="majorEastAsia" w:eastAsiaTheme="majorEastAsia" w:hAnsiTheme="majorEastAsia" w:hint="eastAsia"/>
          <w:sz w:val="21"/>
          <w:szCs w:val="21"/>
        </w:rPr>
        <w:t>1）在壁纸专题任意一个分发配置列表如图3.2.3，点击【</w:t>
      </w:r>
      <w:r>
        <w:rPr>
          <w:noProof/>
        </w:rPr>
        <w:drawing>
          <wp:inline distT="0" distB="0" distL="0" distR="0">
            <wp:extent cx="962025" cy="295275"/>
            <wp:effectExtent l="0" t="0" r="952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962025" cy="295275"/>
                    </a:xfrm>
                    <a:prstGeom prst="rect">
                      <a:avLst/>
                    </a:prstGeom>
                  </pic:spPr>
                </pic:pic>
              </a:graphicData>
            </a:graphic>
          </wp:inline>
        </w:drawing>
      </w:r>
      <w:r>
        <w:rPr>
          <w:rFonts w:asciiTheme="majorEastAsia" w:eastAsiaTheme="majorEastAsia" w:hAnsiTheme="majorEastAsia" w:hint="eastAsia"/>
          <w:sz w:val="21"/>
          <w:szCs w:val="21"/>
        </w:rPr>
        <w:t>】按钮后，在当前页分发壁纸主题列表内容排序，在排序栏输入正数分值，编辑排序内容完成后，点击【</w:t>
      </w:r>
      <w:r>
        <w:rPr>
          <w:noProof/>
        </w:rPr>
        <w:drawing>
          <wp:inline distT="0" distB="0" distL="0" distR="0">
            <wp:extent cx="971550" cy="200025"/>
            <wp:effectExtent l="0" t="0" r="0" b="952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971550" cy="200025"/>
                    </a:xfrm>
                    <a:prstGeom prst="rect">
                      <a:avLst/>
                    </a:prstGeom>
                  </pic:spPr>
                </pic:pic>
              </a:graphicData>
            </a:graphic>
          </wp:inline>
        </w:drawing>
      </w:r>
      <w:r>
        <w:rPr>
          <w:rFonts w:asciiTheme="majorEastAsia" w:eastAsiaTheme="majorEastAsia" w:hAnsiTheme="majorEastAsia" w:hint="eastAsia"/>
          <w:sz w:val="21"/>
          <w:szCs w:val="21"/>
        </w:rPr>
        <w:t>】按钮。壁纸分发主题列表显示顺序按分值大小从高到低显示；</w:t>
      </w:r>
    </w:p>
    <w:p w:rsidR="00BE699A" w:rsidRPr="009C2E4A" w:rsidRDefault="009C2E4A" w:rsidP="00B44844">
      <w:pPr>
        <w:ind w:firstLineChars="200" w:firstLine="420"/>
      </w:pPr>
      <w:r>
        <w:rPr>
          <w:rFonts w:asciiTheme="majorEastAsia" w:eastAsiaTheme="majorEastAsia" w:hAnsiTheme="majorEastAsia" w:hint="eastAsia"/>
          <w:sz w:val="21"/>
          <w:szCs w:val="21"/>
        </w:rPr>
        <w:t>2）在图3.2.3壁纸分发专题列表，点击任意一个主题下载地址</w:t>
      </w:r>
      <w:r w:rsidR="00634F06">
        <w:rPr>
          <w:rFonts w:asciiTheme="majorEastAsia" w:eastAsiaTheme="majorEastAsia" w:hAnsiTheme="majorEastAsia" w:hint="eastAsia"/>
          <w:sz w:val="21"/>
          <w:szCs w:val="21"/>
        </w:rPr>
        <w:t>【</w:t>
      </w:r>
      <w:r>
        <w:rPr>
          <w:noProof/>
        </w:rPr>
        <w:drawing>
          <wp:inline distT="0" distB="0" distL="0" distR="0">
            <wp:extent cx="438150" cy="295275"/>
            <wp:effectExtent l="0" t="0" r="0" b="952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438150" cy="295275"/>
                    </a:xfrm>
                    <a:prstGeom prst="rect">
                      <a:avLst/>
                    </a:prstGeom>
                  </pic:spPr>
                </pic:pic>
              </a:graphicData>
            </a:graphic>
          </wp:inline>
        </w:drawing>
      </w:r>
      <w:r w:rsidR="00634F06">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按钮，可以下载当前壁纸内容。</w:t>
      </w:r>
    </w:p>
    <w:p w:rsidR="00570EDE" w:rsidRDefault="00570EDE" w:rsidP="00570EDE">
      <w:pPr>
        <w:pStyle w:val="2"/>
      </w:pPr>
      <w:bookmarkStart w:id="87" w:name="_Toc391038263"/>
      <w:r>
        <w:rPr>
          <w:rFonts w:hint="eastAsia"/>
        </w:rPr>
        <w:t>3.3</w:t>
      </w:r>
      <w:r w:rsidR="00271955">
        <w:rPr>
          <w:rFonts w:hint="eastAsia"/>
        </w:rPr>
        <w:t>铃声</w:t>
      </w:r>
      <w:r>
        <w:rPr>
          <w:rFonts w:hint="eastAsia"/>
        </w:rPr>
        <w:t>专题管理</w:t>
      </w:r>
      <w:bookmarkEnd w:id="87"/>
    </w:p>
    <w:p w:rsidR="00271955" w:rsidRPr="00271955" w:rsidRDefault="00271955" w:rsidP="00271955">
      <w:r>
        <w:rPr>
          <w:rFonts w:hint="eastAsia"/>
        </w:rPr>
        <w:t xml:space="preserve">    </w:t>
      </w:r>
      <w:r>
        <w:rPr>
          <w:rFonts w:hint="eastAsia"/>
        </w:rPr>
        <w:t>待定功能可以不操作使用。</w:t>
      </w:r>
    </w:p>
    <w:p w:rsidR="000A5667" w:rsidRDefault="000A5667" w:rsidP="000A5667">
      <w:pPr>
        <w:pStyle w:val="2"/>
      </w:pPr>
      <w:bookmarkStart w:id="88" w:name="_Toc389555739"/>
      <w:bookmarkStart w:id="89" w:name="_Toc391038264"/>
      <w:r>
        <w:rPr>
          <w:rFonts w:hint="eastAsia"/>
        </w:rPr>
        <w:t>3.4</w:t>
      </w:r>
      <w:r>
        <w:rPr>
          <w:rFonts w:hint="eastAsia"/>
        </w:rPr>
        <w:t>平台广告管理</w:t>
      </w:r>
      <w:bookmarkEnd w:id="88"/>
      <w:bookmarkEnd w:id="89"/>
    </w:p>
    <w:p w:rsidR="000A5667" w:rsidRPr="00295061" w:rsidRDefault="000A5667" w:rsidP="000A5667">
      <w:pPr>
        <w:ind w:firstLineChars="200" w:firstLine="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主要功能支持新增、修改、删除、</w:t>
      </w:r>
      <w:r>
        <w:rPr>
          <w:rFonts w:asciiTheme="majorEastAsia" w:eastAsiaTheme="majorEastAsia" w:hAnsiTheme="majorEastAsia" w:hint="eastAsia"/>
          <w:sz w:val="21"/>
          <w:szCs w:val="21"/>
        </w:rPr>
        <w:t>查询、查看平台广告信息、广告排序</w:t>
      </w:r>
      <w:r w:rsidRPr="00295061">
        <w:rPr>
          <w:rFonts w:asciiTheme="majorEastAsia" w:eastAsiaTheme="majorEastAsia" w:hAnsiTheme="majorEastAsia" w:hint="eastAsia"/>
          <w:sz w:val="21"/>
          <w:szCs w:val="21"/>
        </w:rPr>
        <w:t>。详细操作说明如下：</w:t>
      </w:r>
    </w:p>
    <w:p w:rsidR="000A5667" w:rsidRPr="00295061" w:rsidRDefault="000A5667" w:rsidP="000A566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Pr>
          <w:rFonts w:asciiTheme="majorEastAsia" w:eastAsiaTheme="majorEastAsia" w:hAnsiTheme="majorEastAsia" w:hint="eastAsia"/>
          <w:sz w:val="21"/>
          <w:szCs w:val="21"/>
        </w:rPr>
        <w:t>点击【平台</w:t>
      </w:r>
      <w:r w:rsidRPr="00295061">
        <w:rPr>
          <w:rFonts w:asciiTheme="majorEastAsia" w:eastAsiaTheme="majorEastAsia" w:hAnsiTheme="majorEastAsia" w:hint="eastAsia"/>
          <w:sz w:val="21"/>
          <w:szCs w:val="21"/>
        </w:rPr>
        <w:t>管理</w:t>
      </w:r>
      <w:r>
        <w:rPr>
          <w:rFonts w:asciiTheme="majorEastAsia" w:eastAsiaTheme="majorEastAsia" w:hAnsiTheme="majorEastAsia" w:hint="eastAsia"/>
          <w:sz w:val="21"/>
          <w:szCs w:val="21"/>
        </w:rPr>
        <w:t>/平台广告</w:t>
      </w:r>
      <w:r w:rsidRPr="00295061">
        <w:rPr>
          <w:rFonts w:asciiTheme="majorEastAsia" w:eastAsiaTheme="majorEastAsia" w:hAnsiTheme="majorEastAsia" w:hint="eastAsia"/>
          <w:sz w:val="21"/>
          <w:szCs w:val="21"/>
        </w:rPr>
        <w:t>管理】，进入</w:t>
      </w:r>
      <w:r>
        <w:rPr>
          <w:rFonts w:asciiTheme="majorEastAsia" w:eastAsiaTheme="majorEastAsia" w:hAnsiTheme="majorEastAsia" w:hint="eastAsia"/>
          <w:sz w:val="21"/>
          <w:szCs w:val="21"/>
        </w:rPr>
        <w:t>平台广告管理</w:t>
      </w:r>
      <w:r w:rsidRPr="00295061">
        <w:rPr>
          <w:rFonts w:asciiTheme="majorEastAsia" w:eastAsiaTheme="majorEastAsia" w:hAnsiTheme="majorEastAsia" w:hint="eastAsia"/>
          <w:sz w:val="21"/>
          <w:szCs w:val="21"/>
        </w:rPr>
        <w:t>列表页面，如图</w:t>
      </w:r>
      <w:r>
        <w:rPr>
          <w:rFonts w:asciiTheme="majorEastAsia" w:eastAsiaTheme="majorEastAsia" w:hAnsiTheme="majorEastAsia" w:hint="eastAsia"/>
          <w:sz w:val="21"/>
          <w:szCs w:val="21"/>
        </w:rPr>
        <w:t>3.4</w:t>
      </w:r>
      <w:r w:rsidRPr="00295061">
        <w:rPr>
          <w:rFonts w:asciiTheme="majorEastAsia" w:eastAsiaTheme="majorEastAsia" w:hAnsiTheme="majorEastAsia" w:hint="eastAsia"/>
          <w:sz w:val="21"/>
          <w:szCs w:val="21"/>
        </w:rPr>
        <w:t>所示。</w:t>
      </w:r>
    </w:p>
    <w:p w:rsidR="000A5667" w:rsidRPr="00295061" w:rsidRDefault="000A5667" w:rsidP="000A5667">
      <w:pPr>
        <w:rPr>
          <w:rFonts w:asciiTheme="majorEastAsia" w:eastAsiaTheme="majorEastAsia" w:hAnsiTheme="majorEastAsia"/>
          <w:sz w:val="21"/>
          <w:szCs w:val="21"/>
        </w:rPr>
      </w:pPr>
      <w:r>
        <w:rPr>
          <w:noProof/>
        </w:rPr>
        <w:drawing>
          <wp:inline distT="0" distB="0" distL="0" distR="0">
            <wp:extent cx="5274310" cy="1920484"/>
            <wp:effectExtent l="0" t="0" r="2540" b="381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5274310" cy="1920484"/>
                    </a:xfrm>
                    <a:prstGeom prst="rect">
                      <a:avLst/>
                    </a:prstGeom>
                  </pic:spPr>
                </pic:pic>
              </a:graphicData>
            </a:graphic>
          </wp:inline>
        </w:drawing>
      </w:r>
    </w:p>
    <w:p w:rsidR="000A5667" w:rsidRPr="00295061" w:rsidRDefault="000A5667" w:rsidP="000A5667">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3.4平台广告管理</w:t>
      </w:r>
      <w:r w:rsidRPr="00295061">
        <w:rPr>
          <w:rFonts w:asciiTheme="majorEastAsia" w:eastAsiaTheme="majorEastAsia" w:hAnsiTheme="majorEastAsia" w:hint="eastAsia"/>
          <w:sz w:val="21"/>
          <w:szCs w:val="21"/>
        </w:rPr>
        <w:t>列表</w:t>
      </w:r>
    </w:p>
    <w:p w:rsidR="000A5667" w:rsidRPr="00295061" w:rsidRDefault="000A5667" w:rsidP="000A5667">
      <w:pPr>
        <w:pStyle w:val="3"/>
        <w:tabs>
          <w:tab w:val="left" w:pos="3130"/>
        </w:tabs>
      </w:pPr>
      <w:bookmarkStart w:id="90" w:name="_Toc391038265"/>
      <w:r>
        <w:rPr>
          <w:rFonts w:hint="eastAsia"/>
        </w:rPr>
        <w:lastRenderedPageBreak/>
        <w:t>3</w:t>
      </w:r>
      <w:r w:rsidRPr="00295061">
        <w:rPr>
          <w:rFonts w:hint="eastAsia"/>
        </w:rPr>
        <w:t>.</w:t>
      </w:r>
      <w:r>
        <w:rPr>
          <w:rFonts w:hint="eastAsia"/>
        </w:rPr>
        <w:t>4.1</w:t>
      </w:r>
      <w:r w:rsidRPr="00295061">
        <w:rPr>
          <w:rFonts w:hint="eastAsia"/>
        </w:rPr>
        <w:t>新增</w:t>
      </w:r>
      <w:r>
        <w:rPr>
          <w:rFonts w:asciiTheme="majorEastAsia" w:hAnsiTheme="majorEastAsia" w:hint="eastAsia"/>
          <w:sz w:val="21"/>
          <w:szCs w:val="21"/>
        </w:rPr>
        <w:t>APP主题</w:t>
      </w:r>
      <w:bookmarkEnd w:id="90"/>
      <w:r>
        <w:tab/>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3.4平台广告管理</w:t>
      </w:r>
      <w:r w:rsidRPr="00295061">
        <w:rPr>
          <w:rFonts w:asciiTheme="majorEastAsia" w:eastAsiaTheme="majorEastAsia" w:hAnsiTheme="majorEastAsia" w:hint="eastAsia"/>
          <w:sz w:val="21"/>
          <w:szCs w:val="21"/>
        </w:rPr>
        <w:t>列表”页面点【</w:t>
      </w:r>
      <w:r w:rsidRPr="00295061">
        <w:rPr>
          <w:rFonts w:asciiTheme="majorEastAsia" w:eastAsiaTheme="majorEastAsia" w:hAnsiTheme="majorEastAsia"/>
          <w:noProof/>
          <w:sz w:val="21"/>
          <w:szCs w:val="21"/>
        </w:rPr>
        <w:drawing>
          <wp:inline distT="0" distB="0" distL="0" distR="0">
            <wp:extent cx="647700" cy="314325"/>
            <wp:effectExtent l="0" t="0" r="0" b="952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47700" cy="314325"/>
                    </a:xfrm>
                    <a:prstGeom prst="rect">
                      <a:avLst/>
                    </a:prstGeom>
                  </pic:spPr>
                </pic:pic>
              </a:graphicData>
            </a:graphic>
          </wp:inline>
        </w:drawing>
      </w:r>
      <w:r>
        <w:rPr>
          <w:rFonts w:asciiTheme="majorEastAsia" w:eastAsiaTheme="majorEastAsia" w:hAnsiTheme="majorEastAsia" w:hint="eastAsia"/>
          <w:sz w:val="21"/>
          <w:szCs w:val="21"/>
        </w:rPr>
        <w:t>】进入新增APP主题</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4</w:t>
      </w:r>
      <w:r w:rsidRPr="00295061">
        <w:rPr>
          <w:rFonts w:asciiTheme="majorEastAsia" w:eastAsiaTheme="majorEastAsia" w:hAnsiTheme="majorEastAsia" w:hint="eastAsia"/>
          <w:sz w:val="21"/>
          <w:szCs w:val="21"/>
        </w:rPr>
        <w:t>.1所示。</w:t>
      </w:r>
    </w:p>
    <w:p w:rsidR="000A5667" w:rsidRPr="00295061" w:rsidRDefault="000A5667" w:rsidP="000A5667">
      <w:pPr>
        <w:pStyle w:val="afc"/>
        <w:rPr>
          <w:rFonts w:asciiTheme="majorEastAsia" w:eastAsiaTheme="majorEastAsia" w:hAnsiTheme="majorEastAsia"/>
          <w:sz w:val="21"/>
          <w:szCs w:val="21"/>
        </w:rPr>
      </w:pPr>
      <w:r>
        <w:rPr>
          <w:noProof/>
        </w:rPr>
        <w:drawing>
          <wp:inline distT="0" distB="0" distL="0" distR="0">
            <wp:extent cx="5274310" cy="5033792"/>
            <wp:effectExtent l="0" t="0" r="254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5274310" cy="5033792"/>
                    </a:xfrm>
                    <a:prstGeom prst="rect">
                      <a:avLst/>
                    </a:prstGeom>
                  </pic:spPr>
                </pic:pic>
              </a:graphicData>
            </a:graphic>
          </wp:inline>
        </w:drawing>
      </w:r>
    </w:p>
    <w:p w:rsidR="000A5667" w:rsidRPr="00295061" w:rsidRDefault="000A5667" w:rsidP="000A5667">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4</w:t>
      </w:r>
      <w:r w:rsidRPr="00295061">
        <w:rPr>
          <w:rFonts w:asciiTheme="majorEastAsia" w:eastAsiaTheme="majorEastAsia" w:hAnsiTheme="majorEastAsia" w:hint="eastAsia"/>
          <w:sz w:val="21"/>
          <w:szCs w:val="21"/>
        </w:rPr>
        <w:t>.1 新增</w:t>
      </w:r>
      <w:r>
        <w:rPr>
          <w:rFonts w:asciiTheme="majorEastAsia" w:eastAsiaTheme="majorEastAsia" w:hAnsiTheme="majorEastAsia" w:hint="eastAsia"/>
          <w:sz w:val="21"/>
          <w:szCs w:val="21"/>
        </w:rPr>
        <w:t>APP主题</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4</w:t>
      </w:r>
      <w:r w:rsidRPr="00295061">
        <w:rPr>
          <w:rFonts w:asciiTheme="majorEastAsia" w:eastAsiaTheme="majorEastAsia" w:hAnsiTheme="majorEastAsia" w:hint="eastAsia"/>
          <w:sz w:val="21"/>
          <w:szCs w:val="21"/>
        </w:rPr>
        <w:t>.1</w:t>
      </w:r>
      <w:r>
        <w:rPr>
          <w:rFonts w:asciiTheme="majorEastAsia" w:eastAsiaTheme="majorEastAsia" w:hAnsiTheme="majorEastAsia" w:hint="eastAsia"/>
          <w:sz w:val="21"/>
          <w:szCs w:val="21"/>
        </w:rPr>
        <w:t>新增APP主题</w:t>
      </w:r>
      <w:r w:rsidRPr="00295061">
        <w:rPr>
          <w:rFonts w:asciiTheme="majorEastAsia" w:eastAsiaTheme="majorEastAsia" w:hAnsiTheme="majorEastAsia" w:hint="eastAsia"/>
          <w:sz w:val="21"/>
          <w:szCs w:val="21"/>
        </w:rPr>
        <w:t>”页面输入各项参数正确值，点【确定】，提示新增</w:t>
      </w:r>
      <w:r>
        <w:rPr>
          <w:rFonts w:asciiTheme="majorEastAsia" w:eastAsiaTheme="majorEastAsia" w:hAnsiTheme="majorEastAsia" w:hint="eastAsia"/>
          <w:sz w:val="21"/>
          <w:szCs w:val="21"/>
        </w:rPr>
        <w:t>APP主题</w:t>
      </w:r>
      <w:r w:rsidRPr="00295061">
        <w:rPr>
          <w:rFonts w:asciiTheme="majorEastAsia" w:eastAsiaTheme="majorEastAsia" w:hAnsiTheme="majorEastAsia" w:hint="eastAsia"/>
          <w:sz w:val="21"/>
          <w:szCs w:val="21"/>
        </w:rPr>
        <w:t>成功。</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4</w:t>
      </w:r>
      <w:r w:rsidRPr="00295061">
        <w:rPr>
          <w:rFonts w:asciiTheme="majorEastAsia" w:eastAsiaTheme="majorEastAsia" w:hAnsiTheme="majorEastAsia" w:hint="eastAsia"/>
          <w:sz w:val="21"/>
          <w:szCs w:val="21"/>
        </w:rPr>
        <w:t>.1新增</w:t>
      </w:r>
      <w:r>
        <w:rPr>
          <w:rFonts w:asciiTheme="majorEastAsia" w:eastAsiaTheme="majorEastAsia" w:hAnsiTheme="majorEastAsia" w:hint="eastAsia"/>
          <w:sz w:val="21"/>
          <w:szCs w:val="21"/>
        </w:rPr>
        <w:t>APP主题</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3.4平台广告管理</w:t>
      </w:r>
      <w:r w:rsidRPr="00295061">
        <w:rPr>
          <w:rFonts w:asciiTheme="majorEastAsia" w:eastAsiaTheme="majorEastAsia" w:hAnsiTheme="majorEastAsia" w:hint="eastAsia"/>
          <w:sz w:val="21"/>
          <w:szCs w:val="21"/>
        </w:rPr>
        <w:t>列表</w:t>
      </w:r>
      <w:r w:rsidR="00634F06">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页面</w:t>
      </w:r>
      <w:r w:rsidR="00634F06">
        <w:rPr>
          <w:rFonts w:asciiTheme="majorEastAsia" w:eastAsiaTheme="majorEastAsia" w:hAnsiTheme="majorEastAsia" w:hint="eastAsia"/>
          <w:sz w:val="21"/>
          <w:szCs w:val="21"/>
        </w:rPr>
        <w:t>，未成功新增APP主题</w:t>
      </w:r>
      <w:r w:rsidRPr="00295061">
        <w:rPr>
          <w:rFonts w:asciiTheme="majorEastAsia" w:eastAsiaTheme="majorEastAsia" w:hAnsiTheme="majorEastAsia" w:hint="eastAsia"/>
          <w:sz w:val="21"/>
          <w:szCs w:val="21"/>
        </w:rPr>
        <w:t>。</w:t>
      </w:r>
    </w:p>
    <w:p w:rsidR="000A5667" w:rsidRPr="00295061" w:rsidRDefault="000A5667" w:rsidP="000A5667">
      <w:pPr>
        <w:pStyle w:val="3"/>
      </w:pPr>
      <w:bookmarkStart w:id="91" w:name="_Toc391038266"/>
      <w:r>
        <w:rPr>
          <w:rFonts w:hint="eastAsia"/>
        </w:rPr>
        <w:t>3.4</w:t>
      </w:r>
      <w:r w:rsidRPr="00295061">
        <w:rPr>
          <w:rFonts w:hint="eastAsia"/>
        </w:rPr>
        <w:t>.</w:t>
      </w:r>
      <w:r>
        <w:rPr>
          <w:rFonts w:hint="eastAsia"/>
        </w:rPr>
        <w:t>2</w:t>
      </w:r>
      <w:r w:rsidRPr="00295061">
        <w:rPr>
          <w:rFonts w:hint="eastAsia"/>
        </w:rPr>
        <w:t>修改</w:t>
      </w:r>
      <w:r>
        <w:rPr>
          <w:rFonts w:hint="eastAsia"/>
        </w:rPr>
        <w:t>APP</w:t>
      </w:r>
      <w:r w:rsidRPr="00543A37">
        <w:rPr>
          <w:rFonts w:hint="eastAsia"/>
        </w:rPr>
        <w:t>主题</w:t>
      </w:r>
      <w:bookmarkEnd w:id="91"/>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4平台广告管理</w:t>
      </w:r>
      <w:r w:rsidRPr="00295061">
        <w:rPr>
          <w:rFonts w:asciiTheme="majorEastAsia" w:eastAsiaTheme="majorEastAsia" w:hAnsiTheme="majorEastAsia" w:hint="eastAsia"/>
          <w:sz w:val="21"/>
          <w:szCs w:val="21"/>
        </w:rPr>
        <w:t>列表”页面任选一条记录点【id】进入修改</w:t>
      </w:r>
      <w:r>
        <w:rPr>
          <w:rFonts w:asciiTheme="majorEastAsia" w:eastAsiaTheme="majorEastAsia" w:hAnsiTheme="majorEastAsia" w:hint="eastAsia"/>
          <w:sz w:val="21"/>
          <w:szCs w:val="21"/>
        </w:rPr>
        <w:t>APP主题</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4.2</w:t>
      </w:r>
      <w:r w:rsidRPr="00295061">
        <w:rPr>
          <w:rFonts w:asciiTheme="majorEastAsia" w:eastAsiaTheme="majorEastAsia" w:hAnsiTheme="majorEastAsia" w:hint="eastAsia"/>
          <w:sz w:val="21"/>
          <w:szCs w:val="21"/>
        </w:rPr>
        <w:t>所示。</w:t>
      </w:r>
    </w:p>
    <w:p w:rsidR="000A5667" w:rsidRPr="008F3050" w:rsidRDefault="000A5667" w:rsidP="000A5667">
      <w:pPr>
        <w:pStyle w:val="afc"/>
        <w:ind w:left="315" w:hangingChars="150" w:hanging="315"/>
        <w:rPr>
          <w:rFonts w:asciiTheme="majorEastAsia" w:eastAsiaTheme="majorEastAsia" w:hAnsiTheme="majorEastAsia"/>
          <w:sz w:val="21"/>
          <w:szCs w:val="21"/>
        </w:rPr>
      </w:pPr>
    </w:p>
    <w:p w:rsidR="000A5667" w:rsidRPr="00295061" w:rsidRDefault="000A5667" w:rsidP="000A5667">
      <w:pPr>
        <w:pStyle w:val="afc"/>
        <w:rPr>
          <w:rFonts w:asciiTheme="majorEastAsia" w:eastAsiaTheme="majorEastAsia" w:hAnsiTheme="majorEastAsia"/>
          <w:sz w:val="21"/>
          <w:szCs w:val="21"/>
        </w:rPr>
      </w:pPr>
      <w:r>
        <w:rPr>
          <w:noProof/>
        </w:rPr>
        <w:lastRenderedPageBreak/>
        <w:drawing>
          <wp:inline distT="0" distB="0" distL="0" distR="0">
            <wp:extent cx="5274310" cy="4112008"/>
            <wp:effectExtent l="0" t="0" r="2540" b="317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5274310" cy="4112008"/>
                    </a:xfrm>
                    <a:prstGeom prst="rect">
                      <a:avLst/>
                    </a:prstGeom>
                  </pic:spPr>
                </pic:pic>
              </a:graphicData>
            </a:graphic>
          </wp:inline>
        </w:drawing>
      </w:r>
    </w:p>
    <w:p w:rsidR="000A5667" w:rsidRPr="00295061" w:rsidRDefault="000A5667" w:rsidP="000A5667">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3.4.2</w:t>
      </w:r>
      <w:r w:rsidRPr="00295061">
        <w:rPr>
          <w:rFonts w:asciiTheme="majorEastAsia" w:eastAsiaTheme="majorEastAsia" w:hAnsiTheme="majorEastAsia" w:hint="eastAsia"/>
          <w:sz w:val="21"/>
          <w:szCs w:val="21"/>
        </w:rPr>
        <w:t xml:space="preserve"> 修改</w:t>
      </w:r>
      <w:r>
        <w:rPr>
          <w:rFonts w:asciiTheme="majorEastAsia" w:eastAsiaTheme="majorEastAsia" w:hAnsiTheme="majorEastAsia" w:hint="eastAsia"/>
          <w:sz w:val="21"/>
          <w:szCs w:val="21"/>
        </w:rPr>
        <w:t>APP主题</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3.4</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APP主题</w:t>
      </w:r>
      <w:r w:rsidRPr="00295061">
        <w:rPr>
          <w:rFonts w:asciiTheme="majorEastAsia" w:eastAsiaTheme="majorEastAsia" w:hAnsiTheme="majorEastAsia" w:hint="eastAsia"/>
          <w:sz w:val="21"/>
          <w:szCs w:val="21"/>
        </w:rPr>
        <w:t>”页面输入各项参数正确值，点【提交】，提示修改</w:t>
      </w:r>
      <w:r>
        <w:rPr>
          <w:rFonts w:asciiTheme="majorEastAsia" w:eastAsiaTheme="majorEastAsia" w:hAnsiTheme="majorEastAsia" w:hint="eastAsia"/>
          <w:sz w:val="21"/>
          <w:szCs w:val="21"/>
        </w:rPr>
        <w:t>APP主题</w:t>
      </w:r>
      <w:r w:rsidRPr="00295061">
        <w:rPr>
          <w:rFonts w:asciiTheme="majorEastAsia" w:eastAsiaTheme="majorEastAsia" w:hAnsiTheme="majorEastAsia" w:hint="eastAsia"/>
          <w:sz w:val="21"/>
          <w:szCs w:val="21"/>
        </w:rPr>
        <w:t>成功；</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2.1）在“</w:t>
      </w:r>
      <w:r>
        <w:rPr>
          <w:rFonts w:asciiTheme="majorEastAsia" w:eastAsiaTheme="majorEastAsia" w:hAnsiTheme="majorEastAsia" w:hint="eastAsia"/>
          <w:sz w:val="21"/>
          <w:szCs w:val="21"/>
        </w:rPr>
        <w:t>3.4</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APP主题</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3.4平台广告管理</w:t>
      </w:r>
      <w:r w:rsidRPr="00295061">
        <w:rPr>
          <w:rFonts w:asciiTheme="majorEastAsia" w:eastAsiaTheme="majorEastAsia" w:hAnsiTheme="majorEastAsia" w:hint="eastAsia"/>
          <w:sz w:val="21"/>
          <w:szCs w:val="21"/>
        </w:rPr>
        <w:t>列表”</w:t>
      </w:r>
      <w:r w:rsidR="00634F06">
        <w:rPr>
          <w:rFonts w:asciiTheme="majorEastAsia" w:eastAsiaTheme="majorEastAsia" w:hAnsiTheme="majorEastAsia" w:hint="eastAsia"/>
          <w:sz w:val="21"/>
          <w:szCs w:val="21"/>
        </w:rPr>
        <w:t>，未成功修改APP主题</w:t>
      </w:r>
      <w:r w:rsidRPr="00295061">
        <w:rPr>
          <w:rFonts w:asciiTheme="majorEastAsia" w:eastAsiaTheme="majorEastAsia" w:hAnsiTheme="majorEastAsia" w:hint="eastAsia"/>
          <w:sz w:val="21"/>
          <w:szCs w:val="21"/>
        </w:rPr>
        <w:t>。</w:t>
      </w:r>
    </w:p>
    <w:p w:rsidR="000A5667" w:rsidRPr="00295061" w:rsidRDefault="000A5667" w:rsidP="000A5667">
      <w:pPr>
        <w:pStyle w:val="3"/>
      </w:pPr>
      <w:bookmarkStart w:id="92" w:name="_Toc391038267"/>
      <w:r>
        <w:rPr>
          <w:rFonts w:hint="eastAsia"/>
        </w:rPr>
        <w:t>3.4</w:t>
      </w:r>
      <w:r w:rsidRPr="00295061">
        <w:rPr>
          <w:rFonts w:hint="eastAsia"/>
        </w:rPr>
        <w:t>.3</w:t>
      </w:r>
      <w:r w:rsidRPr="00295061">
        <w:rPr>
          <w:rFonts w:hint="eastAsia"/>
        </w:rPr>
        <w:t>删除</w:t>
      </w:r>
      <w:r>
        <w:rPr>
          <w:rFonts w:hint="eastAsia"/>
        </w:rPr>
        <w:t>APP</w:t>
      </w:r>
      <w:r>
        <w:rPr>
          <w:rFonts w:hint="eastAsia"/>
        </w:rPr>
        <w:t>主题</w:t>
      </w:r>
      <w:bookmarkEnd w:id="92"/>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3.4平台广告管理</w:t>
      </w:r>
      <w:r w:rsidRPr="00295061">
        <w:rPr>
          <w:rFonts w:asciiTheme="majorEastAsia" w:eastAsiaTheme="majorEastAsia" w:hAnsiTheme="majorEastAsia" w:hint="eastAsia"/>
          <w:sz w:val="21"/>
          <w:szCs w:val="21"/>
        </w:rPr>
        <w:t>列表”页面任选一条或多条记录点【</w:t>
      </w:r>
      <w:r w:rsidRPr="00295061">
        <w:rPr>
          <w:rFonts w:asciiTheme="majorEastAsia" w:eastAsiaTheme="majorEastAsia" w:hAnsiTheme="majorEastAsia"/>
          <w:noProof/>
          <w:sz w:val="21"/>
          <w:szCs w:val="21"/>
        </w:rPr>
        <w:drawing>
          <wp:inline distT="0" distB="0" distL="0" distR="0">
            <wp:extent cx="219075" cy="200025"/>
            <wp:effectExtent l="0" t="0" r="9525" b="952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2）在弹出的删除确认框中点【确定】</w:t>
      </w:r>
      <w:r w:rsidR="00634F06" w:rsidRPr="00295061">
        <w:rPr>
          <w:rFonts w:asciiTheme="majorEastAsia" w:eastAsiaTheme="majorEastAsia" w:hAnsiTheme="majorEastAsia" w:hint="eastAsia"/>
          <w:sz w:val="21"/>
          <w:szCs w:val="21"/>
        </w:rPr>
        <w:t>成功</w:t>
      </w:r>
      <w:r w:rsidRPr="00295061">
        <w:rPr>
          <w:rFonts w:asciiTheme="majorEastAsia" w:eastAsiaTheme="majorEastAsia" w:hAnsiTheme="majorEastAsia" w:hint="eastAsia"/>
          <w:sz w:val="21"/>
          <w:szCs w:val="21"/>
        </w:rPr>
        <w:t>删除</w:t>
      </w:r>
      <w:r w:rsidR="00634F06">
        <w:rPr>
          <w:rFonts w:asciiTheme="majorEastAsia" w:eastAsiaTheme="majorEastAsia" w:hAnsiTheme="majorEastAsia" w:hint="eastAsia"/>
          <w:sz w:val="21"/>
          <w:szCs w:val="21"/>
        </w:rPr>
        <w:t>所选</w:t>
      </w:r>
      <w:r>
        <w:rPr>
          <w:rFonts w:asciiTheme="majorEastAsia" w:eastAsiaTheme="majorEastAsia" w:hAnsiTheme="majorEastAsia" w:hint="eastAsia"/>
          <w:sz w:val="21"/>
          <w:szCs w:val="21"/>
        </w:rPr>
        <w:t>APP主题</w:t>
      </w:r>
      <w:r w:rsidRPr="00295061">
        <w:rPr>
          <w:rFonts w:asciiTheme="majorEastAsia" w:eastAsiaTheme="majorEastAsia" w:hAnsiTheme="majorEastAsia" w:hint="eastAsia"/>
          <w:sz w:val="21"/>
          <w:szCs w:val="21"/>
        </w:rPr>
        <w:t>；</w:t>
      </w:r>
    </w:p>
    <w:p w:rsidR="000A5667"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w:t>
      </w:r>
      <w:r>
        <w:rPr>
          <w:rFonts w:asciiTheme="majorEastAsia" w:eastAsiaTheme="majorEastAsia" w:hAnsiTheme="majorEastAsia" w:hint="eastAsia"/>
          <w:sz w:val="21"/>
          <w:szCs w:val="21"/>
        </w:rPr>
        <w:t>）在弹出的删除确认框中点【取消】取消删除操作；</w:t>
      </w:r>
    </w:p>
    <w:p w:rsidR="000A5667" w:rsidRPr="00295061" w:rsidRDefault="000A5667" w:rsidP="000A5667">
      <w:pPr>
        <w:pStyle w:val="afc"/>
        <w:ind w:firstLineChars="200" w:firstLine="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3）在“</w:t>
      </w:r>
      <w:r w:rsidR="00634F06">
        <w:rPr>
          <w:rFonts w:asciiTheme="majorEastAsia" w:eastAsiaTheme="majorEastAsia" w:hAnsiTheme="majorEastAsia" w:hint="eastAsia"/>
          <w:sz w:val="21"/>
          <w:szCs w:val="21"/>
        </w:rPr>
        <w:t>3.4平台广告管理</w:t>
      </w:r>
      <w:r w:rsidR="00634F06" w:rsidRPr="00295061">
        <w:rPr>
          <w:rFonts w:asciiTheme="majorEastAsia" w:eastAsiaTheme="majorEastAsia" w:hAnsiTheme="majorEastAsia" w:hint="eastAsia"/>
          <w:sz w:val="21"/>
          <w:szCs w:val="21"/>
        </w:rPr>
        <w:t>列表</w:t>
      </w:r>
      <w:r w:rsidRPr="00295061">
        <w:rPr>
          <w:rFonts w:asciiTheme="majorEastAsia" w:eastAsiaTheme="majorEastAsia" w:hAnsiTheme="majorEastAsia" w:hint="eastAsia"/>
          <w:sz w:val="21"/>
          <w:szCs w:val="21"/>
        </w:rPr>
        <w:t>”页面选择列表</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全选【</w:t>
      </w:r>
      <w:r w:rsidRPr="00295061">
        <w:rPr>
          <w:rFonts w:asciiTheme="majorEastAsia" w:eastAsiaTheme="majorEastAsia" w:hAnsiTheme="majorEastAsia"/>
          <w:noProof/>
          <w:sz w:val="21"/>
          <w:szCs w:val="21"/>
        </w:rPr>
        <w:drawing>
          <wp:inline distT="0" distB="0" distL="0" distR="0">
            <wp:extent cx="219075" cy="200025"/>
            <wp:effectExtent l="0" t="0" r="9525" b="952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按钮后，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w:t>
      </w:r>
      <w:r>
        <w:rPr>
          <w:rFonts w:asciiTheme="majorEastAsia" w:eastAsiaTheme="majorEastAsia" w:hAnsiTheme="majorEastAsia" w:hint="eastAsia"/>
          <w:sz w:val="21"/>
          <w:szCs w:val="21"/>
        </w:rPr>
        <w:t xml:space="preserve"> </w:t>
      </w:r>
      <w:r w:rsidRPr="00295061">
        <w:rPr>
          <w:rFonts w:asciiTheme="majorEastAsia" w:eastAsiaTheme="majorEastAsia" w:hAnsiTheme="majorEastAsia" w:hint="eastAsia"/>
          <w:sz w:val="21"/>
          <w:szCs w:val="21"/>
        </w:rPr>
        <w:t>4）在弹出的删除确认框中点【确定】</w:t>
      </w:r>
      <w:r w:rsidR="00634F06" w:rsidRPr="00295061">
        <w:rPr>
          <w:rFonts w:asciiTheme="majorEastAsia" w:eastAsiaTheme="majorEastAsia" w:hAnsiTheme="majorEastAsia" w:hint="eastAsia"/>
          <w:sz w:val="21"/>
          <w:szCs w:val="21"/>
        </w:rPr>
        <w:t>成功</w:t>
      </w:r>
      <w:r w:rsidRPr="00295061">
        <w:rPr>
          <w:rFonts w:asciiTheme="majorEastAsia" w:eastAsiaTheme="majorEastAsia" w:hAnsiTheme="majorEastAsia" w:hint="eastAsia"/>
          <w:sz w:val="21"/>
          <w:szCs w:val="21"/>
        </w:rPr>
        <w:t>删除</w:t>
      </w:r>
      <w:r w:rsidR="00634F06">
        <w:rPr>
          <w:rFonts w:asciiTheme="majorEastAsia" w:eastAsiaTheme="majorEastAsia" w:hAnsiTheme="majorEastAsia" w:hint="eastAsia"/>
          <w:sz w:val="21"/>
          <w:szCs w:val="21"/>
        </w:rPr>
        <w:t>全部</w:t>
      </w:r>
      <w:r>
        <w:rPr>
          <w:rFonts w:asciiTheme="majorEastAsia" w:eastAsiaTheme="majorEastAsia" w:hAnsiTheme="majorEastAsia" w:hint="eastAsia"/>
          <w:sz w:val="21"/>
          <w:szCs w:val="21"/>
        </w:rPr>
        <w:t>APP</w:t>
      </w:r>
      <w:r w:rsidR="00634F06">
        <w:rPr>
          <w:rFonts w:asciiTheme="majorEastAsia" w:eastAsiaTheme="majorEastAsia" w:hAnsiTheme="majorEastAsia" w:hint="eastAsia"/>
          <w:sz w:val="21"/>
          <w:szCs w:val="21"/>
        </w:rPr>
        <w:t>主题</w:t>
      </w:r>
      <w:r w:rsidRPr="00295061">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4</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0A5667" w:rsidRPr="00295061" w:rsidRDefault="000A5667" w:rsidP="000A5667">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0A5667" w:rsidRPr="00BA032F" w:rsidRDefault="000A5667" w:rsidP="000A5667">
      <w:pPr>
        <w:spacing w:line="360" w:lineRule="auto"/>
        <w:rPr>
          <w:rFonts w:asciiTheme="majorEastAsia" w:eastAsiaTheme="majorEastAsia" w:hAnsiTheme="majorEastAsia"/>
          <w:b/>
          <w:sz w:val="21"/>
          <w:szCs w:val="21"/>
        </w:rPr>
      </w:pPr>
      <w:r w:rsidRPr="00BA032F">
        <w:rPr>
          <w:rFonts w:asciiTheme="majorEastAsia" w:eastAsiaTheme="majorEastAsia" w:hAnsiTheme="majorEastAsia" w:hint="eastAsia"/>
          <w:b/>
          <w:noProof/>
          <w:sz w:val="21"/>
          <w:szCs w:val="21"/>
        </w:rPr>
        <w:drawing>
          <wp:inline distT="0" distB="0" distL="0" distR="0">
            <wp:extent cx="190500" cy="190500"/>
            <wp:effectExtent l="0" t="0" r="0" b="0"/>
            <wp:docPr id="297" name="图片 29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无标题"/>
                    <pic:cNvPicPr>
                      <a:picLocks noChangeAspect="1" noChangeArrowheads="1"/>
                    </pic:cNvPicPr>
                  </pic:nvPicPr>
                  <pic:blipFill>
                    <a:blip r:embed="rId12"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0500" cy="190500"/>
                    </a:xfrm>
                    <a:prstGeom prst="rect">
                      <a:avLst/>
                    </a:prstGeom>
                    <a:noFill/>
                    <a:ln>
                      <a:noFill/>
                    </a:ln>
                  </pic:spPr>
                </pic:pic>
              </a:graphicData>
            </a:graphic>
          </wp:inline>
        </w:drawing>
      </w:r>
      <w:r w:rsidRPr="00BA032F">
        <w:rPr>
          <w:rFonts w:asciiTheme="majorEastAsia" w:eastAsiaTheme="majorEastAsia" w:hAnsiTheme="majorEastAsia" w:hint="eastAsia"/>
          <w:b/>
          <w:sz w:val="21"/>
          <w:szCs w:val="21"/>
        </w:rPr>
        <w:t>删除</w:t>
      </w:r>
      <w:r>
        <w:rPr>
          <w:rFonts w:asciiTheme="majorEastAsia" w:eastAsiaTheme="majorEastAsia" w:hAnsiTheme="majorEastAsia" w:hint="eastAsia"/>
          <w:b/>
          <w:sz w:val="21"/>
          <w:szCs w:val="21"/>
        </w:rPr>
        <w:t>APP主题</w:t>
      </w:r>
      <w:r w:rsidRPr="00BA032F">
        <w:rPr>
          <w:rFonts w:asciiTheme="majorEastAsia" w:eastAsiaTheme="majorEastAsia" w:hAnsiTheme="majorEastAsia" w:hint="eastAsia"/>
          <w:b/>
          <w:sz w:val="21"/>
          <w:szCs w:val="21"/>
        </w:rPr>
        <w:t>成功后，</w:t>
      </w:r>
      <w:r>
        <w:rPr>
          <w:rFonts w:asciiTheme="majorEastAsia" w:eastAsiaTheme="majorEastAsia" w:hAnsiTheme="majorEastAsia" w:hint="eastAsia"/>
          <w:b/>
          <w:sz w:val="21"/>
          <w:szCs w:val="21"/>
        </w:rPr>
        <w:t>当前APP主题信息不存在，且手机</w:t>
      </w:r>
      <w:r w:rsidR="00634F06">
        <w:rPr>
          <w:rFonts w:asciiTheme="majorEastAsia" w:eastAsiaTheme="majorEastAsia" w:hAnsiTheme="majorEastAsia" w:hint="eastAsia"/>
          <w:b/>
          <w:sz w:val="21"/>
          <w:szCs w:val="21"/>
        </w:rPr>
        <w:t>zApp</w:t>
      </w:r>
      <w:r>
        <w:rPr>
          <w:rFonts w:asciiTheme="majorEastAsia" w:eastAsiaTheme="majorEastAsia" w:hAnsiTheme="majorEastAsia" w:hint="eastAsia"/>
          <w:b/>
          <w:sz w:val="21"/>
          <w:szCs w:val="21"/>
        </w:rPr>
        <w:t>客户端查看不到此APP主题的相关信息。</w:t>
      </w:r>
      <w:r w:rsidRPr="00BA032F">
        <w:rPr>
          <w:rFonts w:asciiTheme="majorEastAsia" w:eastAsiaTheme="majorEastAsia" w:hAnsiTheme="majorEastAsia"/>
          <w:b/>
          <w:sz w:val="21"/>
          <w:szCs w:val="21"/>
        </w:rPr>
        <w:t xml:space="preserve"> </w:t>
      </w:r>
    </w:p>
    <w:p w:rsidR="000A5667" w:rsidRPr="00295061" w:rsidRDefault="000A5667" w:rsidP="000A566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lastRenderedPageBreak/>
        <w:t>＝＝＝＝＝＝＝＝＝＝＝＝＝＝＝＝＝＝＝＝＝＝＝＝＝＝＝＝＝＝＝＝＝＝＝＝＝</w:t>
      </w:r>
    </w:p>
    <w:p w:rsidR="000A5667" w:rsidRPr="00295061" w:rsidRDefault="000A5667" w:rsidP="000A5667">
      <w:pPr>
        <w:pStyle w:val="3"/>
      </w:pPr>
      <w:bookmarkStart w:id="93" w:name="_Toc391038268"/>
      <w:r>
        <w:rPr>
          <w:rFonts w:hint="eastAsia"/>
        </w:rPr>
        <w:t>3.4</w:t>
      </w:r>
      <w:r w:rsidRPr="00295061">
        <w:rPr>
          <w:rFonts w:hint="eastAsia"/>
        </w:rPr>
        <w:t>.4</w:t>
      </w:r>
      <w:r w:rsidRPr="00295061">
        <w:rPr>
          <w:rFonts w:hint="eastAsia"/>
        </w:rPr>
        <w:t>查看</w:t>
      </w:r>
      <w:r>
        <w:rPr>
          <w:rFonts w:hint="eastAsia"/>
        </w:rPr>
        <w:t>APP</w:t>
      </w:r>
      <w:r>
        <w:rPr>
          <w:rFonts w:hint="eastAsia"/>
        </w:rPr>
        <w:t>主题列表</w:t>
      </w:r>
      <w:bookmarkEnd w:id="93"/>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w:t>
      </w:r>
      <w:r>
        <w:rPr>
          <w:rFonts w:asciiTheme="majorEastAsia" w:eastAsiaTheme="majorEastAsia" w:hAnsiTheme="majorEastAsia" w:hint="eastAsia"/>
          <w:sz w:val="21"/>
          <w:szCs w:val="21"/>
        </w:rPr>
        <w:t>在“3.4平台广告管理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”页面可以查看APP主题列表。</w:t>
      </w:r>
    </w:p>
    <w:p w:rsidR="000A5667" w:rsidRPr="00A951D0" w:rsidRDefault="000A5667" w:rsidP="000A5667">
      <w:pPr>
        <w:pStyle w:val="3"/>
      </w:pPr>
      <w:bookmarkStart w:id="94" w:name="_Toc391038269"/>
      <w:r>
        <w:rPr>
          <w:rFonts w:hint="eastAsia"/>
        </w:rPr>
        <w:t>3</w:t>
      </w:r>
      <w:r w:rsidRPr="00A951D0">
        <w:rPr>
          <w:rFonts w:hint="eastAsia"/>
        </w:rPr>
        <w:t>.</w:t>
      </w:r>
      <w:r>
        <w:rPr>
          <w:rFonts w:hint="eastAsia"/>
        </w:rPr>
        <w:t>4</w:t>
      </w:r>
      <w:r w:rsidRPr="00A951D0">
        <w:rPr>
          <w:rFonts w:hint="eastAsia"/>
        </w:rPr>
        <w:t>.5</w:t>
      </w:r>
      <w:r w:rsidRPr="00A951D0">
        <w:rPr>
          <w:rFonts w:hint="eastAsia"/>
        </w:rPr>
        <w:t>查询</w:t>
      </w:r>
      <w:r w:rsidRPr="00A951D0">
        <w:rPr>
          <w:rFonts w:hint="eastAsia"/>
        </w:rPr>
        <w:t>APP</w:t>
      </w:r>
      <w:r>
        <w:rPr>
          <w:rFonts w:hint="eastAsia"/>
        </w:rPr>
        <w:t>主题</w:t>
      </w:r>
      <w:bookmarkEnd w:id="94"/>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3.4平台广告管理</w:t>
      </w:r>
      <w:r w:rsidRPr="00295061">
        <w:rPr>
          <w:rFonts w:asciiTheme="majorEastAsia" w:eastAsiaTheme="majorEastAsia" w:hAnsiTheme="majorEastAsia" w:hint="eastAsia"/>
          <w:sz w:val="21"/>
          <w:szCs w:val="21"/>
        </w:rPr>
        <w:t>列表”页面，在查询栏输入</w:t>
      </w:r>
      <w:r>
        <w:rPr>
          <w:rFonts w:asciiTheme="majorEastAsia" w:eastAsiaTheme="majorEastAsia" w:hAnsiTheme="majorEastAsia" w:hint="eastAsia"/>
          <w:sz w:val="21"/>
          <w:szCs w:val="21"/>
        </w:rPr>
        <w:t>主题名、一级分类、二级分类</w:t>
      </w:r>
      <w:r w:rsidRPr="00295061">
        <w:rPr>
          <w:rFonts w:asciiTheme="majorEastAsia" w:eastAsiaTheme="majorEastAsia" w:hAnsiTheme="majorEastAsia" w:hint="eastAsia"/>
          <w:sz w:val="21"/>
          <w:szCs w:val="21"/>
        </w:rPr>
        <w:t>，点击【</w:t>
      </w:r>
      <w:r w:rsidRPr="00295061">
        <w:rPr>
          <w:rFonts w:asciiTheme="majorEastAsia" w:eastAsiaTheme="majorEastAsia" w:hAnsiTheme="majorEastAsia"/>
          <w:noProof/>
          <w:sz w:val="21"/>
          <w:szCs w:val="21"/>
        </w:rPr>
        <w:drawing>
          <wp:inline distT="0" distB="0" distL="0" distR="0">
            <wp:extent cx="495300" cy="276225"/>
            <wp:effectExtent l="0" t="0" r="0" b="9525"/>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5300" cy="276225"/>
                    </a:xfrm>
                    <a:prstGeom prst="rect">
                      <a:avLst/>
                    </a:prstGeom>
                  </pic:spPr>
                </pic:pic>
              </a:graphicData>
            </a:graphic>
          </wp:inline>
        </w:drawing>
      </w:r>
      <w:r w:rsidRPr="00295061">
        <w:rPr>
          <w:rFonts w:asciiTheme="majorEastAsia" w:eastAsiaTheme="majorEastAsia" w:hAnsiTheme="majorEastAsia" w:hint="eastAsia"/>
          <w:sz w:val="21"/>
          <w:szCs w:val="21"/>
        </w:rPr>
        <w:t>】，查询相对应的</w:t>
      </w:r>
      <w:r>
        <w:rPr>
          <w:rFonts w:asciiTheme="majorEastAsia" w:eastAsiaTheme="majorEastAsia" w:hAnsiTheme="majorEastAsia" w:hint="eastAsia"/>
          <w:sz w:val="21"/>
          <w:szCs w:val="21"/>
        </w:rPr>
        <w:t>APP主题</w:t>
      </w:r>
      <w:r w:rsidRPr="00295061">
        <w:rPr>
          <w:rFonts w:asciiTheme="majorEastAsia" w:eastAsiaTheme="majorEastAsia" w:hAnsiTheme="majorEastAsia" w:hint="eastAsia"/>
          <w:sz w:val="21"/>
          <w:szCs w:val="21"/>
        </w:rPr>
        <w:t>信息。</w:t>
      </w:r>
    </w:p>
    <w:p w:rsidR="000A5667" w:rsidRDefault="000A5667" w:rsidP="000A5667">
      <w:pPr>
        <w:pStyle w:val="3"/>
      </w:pPr>
      <w:bookmarkStart w:id="95" w:name="_Toc391038270"/>
      <w:r>
        <w:rPr>
          <w:rFonts w:hint="eastAsia"/>
        </w:rPr>
        <w:t>3</w:t>
      </w:r>
      <w:r w:rsidRPr="00295061">
        <w:rPr>
          <w:rFonts w:hint="eastAsia"/>
        </w:rPr>
        <w:t>.</w:t>
      </w:r>
      <w:r>
        <w:rPr>
          <w:rFonts w:hint="eastAsia"/>
        </w:rPr>
        <w:t xml:space="preserve">4.6 </w:t>
      </w:r>
      <w:r>
        <w:rPr>
          <w:rFonts w:hint="eastAsia"/>
        </w:rPr>
        <w:t>广告排序</w:t>
      </w:r>
      <w:bookmarkEnd w:id="95"/>
    </w:p>
    <w:p w:rsidR="000A5667" w:rsidRDefault="000A5667" w:rsidP="000A5667">
      <w:pPr>
        <w:rPr>
          <w:rFonts w:asciiTheme="majorEastAsia" w:eastAsiaTheme="majorEastAsia" w:hAnsiTheme="majorEastAsia"/>
          <w:sz w:val="21"/>
          <w:szCs w:val="21"/>
        </w:rPr>
      </w:pPr>
      <w:r>
        <w:rPr>
          <w:rFonts w:hint="eastAsia"/>
        </w:rPr>
        <w:t xml:space="preserve">   1</w:t>
      </w:r>
      <w:r>
        <w:rPr>
          <w:rFonts w:hint="eastAsia"/>
        </w:rPr>
        <w:t>）</w:t>
      </w:r>
      <w:r>
        <w:rPr>
          <w:rFonts w:asciiTheme="majorEastAsia" w:eastAsiaTheme="majorEastAsia" w:hAnsiTheme="majorEastAsia" w:hint="eastAsia"/>
          <w:sz w:val="21"/>
          <w:szCs w:val="21"/>
        </w:rPr>
        <w:t>在“3.4平台广告管理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”页面，点击</w:t>
      </w:r>
      <w:r w:rsidR="00634F06">
        <w:rPr>
          <w:rFonts w:asciiTheme="majorEastAsia" w:eastAsiaTheme="majorEastAsia" w:hAnsiTheme="majorEastAsia" w:hint="eastAsia"/>
          <w:sz w:val="21"/>
          <w:szCs w:val="21"/>
        </w:rPr>
        <w:t>【</w:t>
      </w:r>
      <w:r>
        <w:rPr>
          <w:noProof/>
        </w:rPr>
        <w:drawing>
          <wp:inline distT="0" distB="0" distL="0" distR="0">
            <wp:extent cx="1009650" cy="276225"/>
            <wp:effectExtent l="0" t="0" r="0" b="952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tretch>
                      <a:fillRect/>
                    </a:stretch>
                  </pic:blipFill>
                  <pic:spPr>
                    <a:xfrm>
                      <a:off x="0" y="0"/>
                      <a:ext cx="1009650" cy="276225"/>
                    </a:xfrm>
                    <a:prstGeom prst="rect">
                      <a:avLst/>
                    </a:prstGeom>
                  </pic:spPr>
                </pic:pic>
              </a:graphicData>
            </a:graphic>
          </wp:inline>
        </w:drawing>
      </w:r>
      <w:r w:rsidR="00634F06">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按钮。</w:t>
      </w:r>
    </w:p>
    <w:p w:rsidR="000A5667" w:rsidRDefault="000A5667" w:rsidP="000A5667">
      <w:pPr>
        <w:ind w:firstLineChars="150" w:firstLine="315"/>
        <w:rPr>
          <w:rFonts w:asciiTheme="majorEastAsia" w:eastAsiaTheme="majorEastAsia" w:hAnsiTheme="majorEastAsia"/>
          <w:sz w:val="21"/>
          <w:szCs w:val="21"/>
        </w:rPr>
      </w:pPr>
      <w:r>
        <w:rPr>
          <w:rFonts w:asciiTheme="majorEastAsia" w:eastAsiaTheme="majorEastAsia" w:hAnsiTheme="majorEastAsia" w:hint="eastAsia"/>
          <w:sz w:val="21"/>
          <w:szCs w:val="21"/>
        </w:rPr>
        <w:t>2）选择需要进行编辑排序的广告在排序列输入排序号。</w:t>
      </w:r>
    </w:p>
    <w:p w:rsidR="000A5667" w:rsidRPr="006C4FD8" w:rsidRDefault="000A5667" w:rsidP="000A5667">
      <w:pPr>
        <w:ind w:firstLineChars="150" w:firstLine="315"/>
        <w:rPr>
          <w:rFonts w:asciiTheme="majorEastAsia" w:eastAsiaTheme="majorEastAsia" w:hAnsiTheme="majorEastAsia"/>
          <w:sz w:val="21"/>
          <w:szCs w:val="21"/>
        </w:rPr>
      </w:pPr>
      <w:r>
        <w:rPr>
          <w:rFonts w:asciiTheme="majorEastAsia" w:eastAsiaTheme="majorEastAsia" w:hAnsiTheme="majorEastAsia" w:hint="eastAsia"/>
          <w:sz w:val="21"/>
          <w:szCs w:val="21"/>
        </w:rPr>
        <w:t>3）填写完成后点击</w:t>
      </w:r>
      <w:r w:rsidR="00634F06">
        <w:rPr>
          <w:rFonts w:asciiTheme="majorEastAsia" w:eastAsiaTheme="majorEastAsia" w:hAnsiTheme="majorEastAsia" w:hint="eastAsia"/>
          <w:sz w:val="21"/>
          <w:szCs w:val="21"/>
        </w:rPr>
        <w:t>【</w:t>
      </w:r>
      <w:r>
        <w:rPr>
          <w:noProof/>
        </w:rPr>
        <w:drawing>
          <wp:inline distT="0" distB="0" distL="0" distR="0">
            <wp:extent cx="1028700" cy="27622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stretch>
                      <a:fillRect/>
                    </a:stretch>
                  </pic:blipFill>
                  <pic:spPr>
                    <a:xfrm>
                      <a:off x="0" y="0"/>
                      <a:ext cx="1028700" cy="276225"/>
                    </a:xfrm>
                    <a:prstGeom prst="rect">
                      <a:avLst/>
                    </a:prstGeom>
                  </pic:spPr>
                </pic:pic>
              </a:graphicData>
            </a:graphic>
          </wp:inline>
        </w:drawing>
      </w:r>
      <w:r w:rsidR="00634F06">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按钮，排序生效，在</w:t>
      </w:r>
      <w:r w:rsidR="00634F06">
        <w:rPr>
          <w:rFonts w:asciiTheme="majorEastAsia" w:eastAsiaTheme="majorEastAsia" w:hAnsiTheme="majorEastAsia" w:hint="eastAsia"/>
          <w:sz w:val="21"/>
          <w:szCs w:val="21"/>
        </w:rPr>
        <w:t>zApp</w:t>
      </w:r>
      <w:r>
        <w:rPr>
          <w:rFonts w:asciiTheme="majorEastAsia" w:eastAsiaTheme="majorEastAsia" w:hAnsiTheme="majorEastAsia" w:hint="eastAsia"/>
          <w:sz w:val="21"/>
          <w:szCs w:val="21"/>
        </w:rPr>
        <w:t>页面刷新后可以看到按照排序顺序显示的广告。</w:t>
      </w:r>
      <w:r w:rsidR="00465CB5" w:rsidRPr="00465CB5">
        <w:rPr>
          <w:rFonts w:asciiTheme="majorEastAsia" w:eastAsiaTheme="majorEastAsia" w:hAnsiTheme="majorEastAsia" w:hint="eastAsia"/>
          <w:sz w:val="21"/>
          <w:szCs w:val="21"/>
        </w:rPr>
        <w:t>栏目分发列表显示顺序按分值大小从高到低显示。</w:t>
      </w:r>
    </w:p>
    <w:p w:rsidR="000A5667" w:rsidRDefault="000A5667" w:rsidP="000A5667">
      <w:pPr>
        <w:pStyle w:val="2"/>
      </w:pPr>
      <w:bookmarkStart w:id="96" w:name="_Toc389555740"/>
      <w:bookmarkStart w:id="97" w:name="_Toc391038271"/>
      <w:r>
        <w:rPr>
          <w:rFonts w:hint="eastAsia"/>
        </w:rPr>
        <w:t>3.5</w:t>
      </w:r>
      <w:r>
        <w:rPr>
          <w:rFonts w:hint="eastAsia"/>
        </w:rPr>
        <w:t>平台渠道管理</w:t>
      </w:r>
      <w:bookmarkEnd w:id="96"/>
      <w:bookmarkEnd w:id="97"/>
    </w:p>
    <w:p w:rsidR="000A5667" w:rsidRPr="00295061" w:rsidRDefault="000A5667" w:rsidP="000A5667">
      <w:pPr>
        <w:ind w:firstLineChars="200" w:firstLine="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主要功能支持</w:t>
      </w:r>
      <w:r>
        <w:rPr>
          <w:rFonts w:asciiTheme="majorEastAsia" w:eastAsiaTheme="majorEastAsia" w:hAnsiTheme="majorEastAsia" w:hint="eastAsia"/>
          <w:sz w:val="21"/>
          <w:szCs w:val="21"/>
        </w:rPr>
        <w:t>增加一级渠道、增加二级渠道、修改一级渠道、修改二级渠道、删除一级渠道、删除二级渠道、查询一级渠道、查看一级渠道详情、查看二级渠道详情、渠道排序功能</w:t>
      </w:r>
      <w:r w:rsidRPr="00295061">
        <w:rPr>
          <w:rFonts w:asciiTheme="majorEastAsia" w:eastAsiaTheme="majorEastAsia" w:hAnsiTheme="majorEastAsia" w:hint="eastAsia"/>
          <w:sz w:val="21"/>
          <w:szCs w:val="21"/>
        </w:rPr>
        <w:t>。详细操作说明如下：</w:t>
      </w:r>
    </w:p>
    <w:p w:rsidR="000A5667" w:rsidRPr="00295061" w:rsidRDefault="000A5667" w:rsidP="000A566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Pr>
          <w:rFonts w:asciiTheme="majorEastAsia" w:eastAsiaTheme="majorEastAsia" w:hAnsiTheme="majorEastAsia" w:hint="eastAsia"/>
          <w:sz w:val="21"/>
          <w:szCs w:val="21"/>
        </w:rPr>
        <w:t>点击【平台</w:t>
      </w:r>
      <w:r w:rsidRPr="00295061">
        <w:rPr>
          <w:rFonts w:asciiTheme="majorEastAsia" w:eastAsiaTheme="majorEastAsia" w:hAnsiTheme="majorEastAsia" w:hint="eastAsia"/>
          <w:sz w:val="21"/>
          <w:szCs w:val="21"/>
        </w:rPr>
        <w:t>管理</w:t>
      </w:r>
      <w:r>
        <w:rPr>
          <w:rFonts w:asciiTheme="majorEastAsia" w:eastAsiaTheme="majorEastAsia" w:hAnsiTheme="majorEastAsia" w:hint="eastAsia"/>
          <w:sz w:val="21"/>
          <w:szCs w:val="21"/>
        </w:rPr>
        <w:t>/平台渠道</w:t>
      </w:r>
      <w:r w:rsidRPr="00295061">
        <w:rPr>
          <w:rFonts w:asciiTheme="majorEastAsia" w:eastAsiaTheme="majorEastAsia" w:hAnsiTheme="majorEastAsia" w:hint="eastAsia"/>
          <w:sz w:val="21"/>
          <w:szCs w:val="21"/>
        </w:rPr>
        <w:t>管理】，进入</w:t>
      </w:r>
      <w:r>
        <w:rPr>
          <w:rFonts w:asciiTheme="majorEastAsia" w:eastAsiaTheme="majorEastAsia" w:hAnsiTheme="majorEastAsia" w:hint="eastAsia"/>
          <w:sz w:val="21"/>
          <w:szCs w:val="21"/>
        </w:rPr>
        <w:t>平台渠道管理</w:t>
      </w:r>
      <w:r w:rsidRPr="00295061">
        <w:rPr>
          <w:rFonts w:asciiTheme="majorEastAsia" w:eastAsiaTheme="majorEastAsia" w:hAnsiTheme="majorEastAsia" w:hint="eastAsia"/>
          <w:sz w:val="21"/>
          <w:szCs w:val="21"/>
        </w:rPr>
        <w:t>列表页面，如图</w:t>
      </w:r>
      <w:r>
        <w:rPr>
          <w:rFonts w:asciiTheme="majorEastAsia" w:eastAsiaTheme="majorEastAsia" w:hAnsiTheme="majorEastAsia" w:hint="eastAsia"/>
          <w:sz w:val="21"/>
          <w:szCs w:val="21"/>
        </w:rPr>
        <w:t>3.5</w:t>
      </w:r>
      <w:r w:rsidRPr="00295061">
        <w:rPr>
          <w:rFonts w:asciiTheme="majorEastAsia" w:eastAsiaTheme="majorEastAsia" w:hAnsiTheme="majorEastAsia" w:hint="eastAsia"/>
          <w:sz w:val="21"/>
          <w:szCs w:val="21"/>
        </w:rPr>
        <w:t>所示。</w:t>
      </w:r>
    </w:p>
    <w:p w:rsidR="000A5667" w:rsidRPr="00295061" w:rsidRDefault="000A5667" w:rsidP="000A5667">
      <w:pPr>
        <w:rPr>
          <w:rFonts w:asciiTheme="majorEastAsia" w:eastAsiaTheme="majorEastAsia" w:hAnsiTheme="majorEastAsia"/>
          <w:sz w:val="21"/>
          <w:szCs w:val="21"/>
        </w:rPr>
      </w:pPr>
      <w:r>
        <w:rPr>
          <w:noProof/>
        </w:rPr>
        <w:drawing>
          <wp:inline distT="0" distB="0" distL="0" distR="0">
            <wp:extent cx="5274310" cy="1242271"/>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stretch>
                      <a:fillRect/>
                    </a:stretch>
                  </pic:blipFill>
                  <pic:spPr>
                    <a:xfrm>
                      <a:off x="0" y="0"/>
                      <a:ext cx="5274310" cy="1242271"/>
                    </a:xfrm>
                    <a:prstGeom prst="rect">
                      <a:avLst/>
                    </a:prstGeom>
                  </pic:spPr>
                </pic:pic>
              </a:graphicData>
            </a:graphic>
          </wp:inline>
        </w:drawing>
      </w:r>
    </w:p>
    <w:p w:rsidR="000A5667" w:rsidRPr="00295061" w:rsidRDefault="000A5667" w:rsidP="000A5667">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3.5平台渠道管理</w:t>
      </w:r>
      <w:r w:rsidRPr="00295061">
        <w:rPr>
          <w:rFonts w:asciiTheme="majorEastAsia" w:eastAsiaTheme="majorEastAsia" w:hAnsiTheme="majorEastAsia" w:hint="eastAsia"/>
          <w:sz w:val="21"/>
          <w:szCs w:val="21"/>
        </w:rPr>
        <w:t>列表</w:t>
      </w:r>
    </w:p>
    <w:p w:rsidR="000A5667" w:rsidRPr="00295061" w:rsidRDefault="000A5667" w:rsidP="000A5667">
      <w:pPr>
        <w:pStyle w:val="3"/>
        <w:tabs>
          <w:tab w:val="left" w:pos="3130"/>
        </w:tabs>
      </w:pPr>
      <w:bookmarkStart w:id="98" w:name="_Toc391038272"/>
      <w:r>
        <w:rPr>
          <w:rFonts w:hint="eastAsia"/>
        </w:rPr>
        <w:t>3</w:t>
      </w:r>
      <w:r w:rsidRPr="00295061">
        <w:rPr>
          <w:rFonts w:hint="eastAsia"/>
        </w:rPr>
        <w:t>.</w:t>
      </w:r>
      <w:r>
        <w:rPr>
          <w:rFonts w:hint="eastAsia"/>
        </w:rPr>
        <w:t>5.1</w:t>
      </w:r>
      <w:r w:rsidRPr="00295061">
        <w:rPr>
          <w:rFonts w:hint="eastAsia"/>
        </w:rPr>
        <w:t>新增</w:t>
      </w:r>
      <w:r>
        <w:rPr>
          <w:rFonts w:asciiTheme="majorEastAsia" w:hAnsiTheme="majorEastAsia" w:hint="eastAsia"/>
          <w:sz w:val="21"/>
          <w:szCs w:val="21"/>
        </w:rPr>
        <w:t>一级渠道</w:t>
      </w:r>
      <w:bookmarkEnd w:id="98"/>
      <w:r>
        <w:tab/>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3.5平台渠道管理</w:t>
      </w:r>
      <w:r w:rsidRPr="00295061">
        <w:rPr>
          <w:rFonts w:asciiTheme="majorEastAsia" w:eastAsiaTheme="majorEastAsia" w:hAnsiTheme="majorEastAsia" w:hint="eastAsia"/>
          <w:sz w:val="21"/>
          <w:szCs w:val="21"/>
        </w:rPr>
        <w:t>列表”页面点【</w:t>
      </w:r>
      <w:r>
        <w:rPr>
          <w:noProof/>
        </w:rPr>
        <w:drawing>
          <wp:inline distT="0" distB="0" distL="0" distR="0">
            <wp:extent cx="981075" cy="276225"/>
            <wp:effectExtent l="0" t="0" r="9525"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stretch>
                      <a:fillRect/>
                    </a:stretch>
                  </pic:blipFill>
                  <pic:spPr>
                    <a:xfrm>
                      <a:off x="0" y="0"/>
                      <a:ext cx="981075" cy="276225"/>
                    </a:xfrm>
                    <a:prstGeom prst="rect">
                      <a:avLst/>
                    </a:prstGeom>
                  </pic:spPr>
                </pic:pic>
              </a:graphicData>
            </a:graphic>
          </wp:inline>
        </w:drawing>
      </w:r>
      <w:r>
        <w:rPr>
          <w:rFonts w:asciiTheme="majorEastAsia" w:eastAsiaTheme="majorEastAsia" w:hAnsiTheme="majorEastAsia" w:hint="eastAsia"/>
          <w:sz w:val="21"/>
          <w:szCs w:val="21"/>
        </w:rPr>
        <w:t>】进入新增一级渠道</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.1所示。</w:t>
      </w:r>
    </w:p>
    <w:p w:rsidR="000A5667" w:rsidRPr="00295061" w:rsidRDefault="000A5667" w:rsidP="000A5667">
      <w:pPr>
        <w:pStyle w:val="afc"/>
        <w:rPr>
          <w:rFonts w:asciiTheme="majorEastAsia" w:eastAsiaTheme="majorEastAsia" w:hAnsiTheme="majorEastAsia"/>
          <w:sz w:val="21"/>
          <w:szCs w:val="21"/>
        </w:rPr>
      </w:pPr>
      <w:r>
        <w:rPr>
          <w:noProof/>
        </w:rPr>
        <w:lastRenderedPageBreak/>
        <w:drawing>
          <wp:inline distT="0" distB="0" distL="0" distR="0">
            <wp:extent cx="5274310" cy="4023493"/>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cstate="print"/>
                    <a:stretch>
                      <a:fillRect/>
                    </a:stretch>
                  </pic:blipFill>
                  <pic:spPr>
                    <a:xfrm>
                      <a:off x="0" y="0"/>
                      <a:ext cx="5274310" cy="4023493"/>
                    </a:xfrm>
                    <a:prstGeom prst="rect">
                      <a:avLst/>
                    </a:prstGeom>
                  </pic:spPr>
                </pic:pic>
              </a:graphicData>
            </a:graphic>
          </wp:inline>
        </w:drawing>
      </w:r>
    </w:p>
    <w:p w:rsidR="000A5667" w:rsidRPr="00295061" w:rsidRDefault="000A5667" w:rsidP="000A5667">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.1 新增</w:t>
      </w:r>
      <w:r>
        <w:rPr>
          <w:rFonts w:asciiTheme="majorEastAsia" w:eastAsiaTheme="majorEastAsia" w:hAnsiTheme="majorEastAsia" w:hint="eastAsia"/>
          <w:sz w:val="21"/>
          <w:szCs w:val="21"/>
        </w:rPr>
        <w:t>一级渠道</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.1</w:t>
      </w:r>
      <w:r>
        <w:rPr>
          <w:rFonts w:asciiTheme="majorEastAsia" w:eastAsiaTheme="majorEastAsia" w:hAnsiTheme="majorEastAsia" w:hint="eastAsia"/>
          <w:sz w:val="21"/>
          <w:szCs w:val="21"/>
        </w:rPr>
        <w:t>新增一级渠道”页面输入各项参数正确值，点【提交</w:t>
      </w:r>
      <w:r w:rsidRPr="00295061">
        <w:rPr>
          <w:rFonts w:asciiTheme="majorEastAsia" w:eastAsiaTheme="majorEastAsia" w:hAnsiTheme="majorEastAsia" w:hint="eastAsia"/>
          <w:sz w:val="21"/>
          <w:szCs w:val="21"/>
        </w:rPr>
        <w:t>】，提示新增</w:t>
      </w:r>
      <w:r>
        <w:rPr>
          <w:rFonts w:asciiTheme="majorEastAsia" w:eastAsiaTheme="majorEastAsia" w:hAnsiTheme="majorEastAsia" w:hint="eastAsia"/>
          <w:sz w:val="21"/>
          <w:szCs w:val="21"/>
        </w:rPr>
        <w:t>一级渠道</w:t>
      </w:r>
      <w:r w:rsidRPr="00295061">
        <w:rPr>
          <w:rFonts w:asciiTheme="majorEastAsia" w:eastAsiaTheme="majorEastAsia" w:hAnsiTheme="majorEastAsia" w:hint="eastAsia"/>
          <w:sz w:val="21"/>
          <w:szCs w:val="21"/>
        </w:rPr>
        <w:t>成功。</w:t>
      </w:r>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.1新增</w:t>
      </w:r>
      <w:r>
        <w:rPr>
          <w:rFonts w:asciiTheme="majorEastAsia" w:eastAsiaTheme="majorEastAsia" w:hAnsiTheme="majorEastAsia" w:hint="eastAsia"/>
          <w:sz w:val="21"/>
          <w:szCs w:val="21"/>
        </w:rPr>
        <w:t>一级渠道</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3.5平台渠道管理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w:t>
      </w:r>
      <w:r w:rsidRPr="00295061">
        <w:rPr>
          <w:rFonts w:asciiTheme="majorEastAsia" w:eastAsiaTheme="majorEastAsia" w:hAnsiTheme="majorEastAsia" w:hint="eastAsia"/>
          <w:sz w:val="21"/>
          <w:szCs w:val="21"/>
        </w:rPr>
        <w:t>”</w:t>
      </w:r>
      <w:r w:rsidR="00634F06">
        <w:rPr>
          <w:rFonts w:asciiTheme="majorEastAsia" w:eastAsiaTheme="majorEastAsia" w:hAnsiTheme="majorEastAsia" w:hint="eastAsia"/>
          <w:sz w:val="21"/>
          <w:szCs w:val="21"/>
        </w:rPr>
        <w:t>，未成功新增一级渠道</w:t>
      </w:r>
      <w:r w:rsidRPr="00295061">
        <w:rPr>
          <w:rFonts w:asciiTheme="majorEastAsia" w:eastAsiaTheme="majorEastAsia" w:hAnsiTheme="majorEastAsia" w:hint="eastAsia"/>
          <w:sz w:val="21"/>
          <w:szCs w:val="21"/>
        </w:rPr>
        <w:t>。</w:t>
      </w:r>
    </w:p>
    <w:p w:rsidR="000A5667" w:rsidRDefault="000A5667" w:rsidP="000A5667">
      <w:pPr>
        <w:pStyle w:val="3"/>
      </w:pPr>
      <w:bookmarkStart w:id="99" w:name="_Toc391038273"/>
      <w:r>
        <w:rPr>
          <w:rFonts w:hint="eastAsia"/>
        </w:rPr>
        <w:t>3</w:t>
      </w:r>
      <w:r w:rsidRPr="00295061">
        <w:rPr>
          <w:rFonts w:hint="eastAsia"/>
        </w:rPr>
        <w:t>.</w:t>
      </w:r>
      <w:r>
        <w:rPr>
          <w:rFonts w:hint="eastAsia"/>
        </w:rPr>
        <w:t>5.2</w:t>
      </w:r>
      <w:r w:rsidRPr="00295061">
        <w:rPr>
          <w:rFonts w:hint="eastAsia"/>
        </w:rPr>
        <w:t>新增</w:t>
      </w:r>
      <w:r>
        <w:rPr>
          <w:rFonts w:hint="eastAsia"/>
        </w:rPr>
        <w:t>二</w:t>
      </w:r>
      <w:r w:rsidRPr="00F51E0E">
        <w:rPr>
          <w:rFonts w:hint="eastAsia"/>
        </w:rPr>
        <w:t>级渠道</w:t>
      </w:r>
      <w:bookmarkEnd w:id="99"/>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3.5平台渠道管理</w:t>
      </w:r>
      <w:r w:rsidRPr="00295061">
        <w:rPr>
          <w:rFonts w:asciiTheme="majorEastAsia" w:eastAsiaTheme="majorEastAsia" w:hAnsiTheme="majorEastAsia" w:hint="eastAsia"/>
          <w:sz w:val="21"/>
          <w:szCs w:val="21"/>
        </w:rPr>
        <w:t>列表”页面点【</w:t>
      </w:r>
      <w:r>
        <w:rPr>
          <w:noProof/>
        </w:rPr>
        <w:drawing>
          <wp:inline distT="0" distB="0" distL="0" distR="0">
            <wp:extent cx="981075" cy="295275"/>
            <wp:effectExtent l="0" t="0" r="9525" b="952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stretch>
                      <a:fillRect/>
                    </a:stretch>
                  </pic:blipFill>
                  <pic:spPr>
                    <a:xfrm>
                      <a:off x="0" y="0"/>
                      <a:ext cx="981075" cy="295275"/>
                    </a:xfrm>
                    <a:prstGeom prst="rect">
                      <a:avLst/>
                    </a:prstGeom>
                  </pic:spPr>
                </pic:pic>
              </a:graphicData>
            </a:graphic>
          </wp:inline>
        </w:drawing>
      </w:r>
      <w:r>
        <w:rPr>
          <w:rFonts w:asciiTheme="majorEastAsia" w:eastAsiaTheme="majorEastAsia" w:hAnsiTheme="majorEastAsia" w:hint="eastAsia"/>
          <w:sz w:val="21"/>
          <w:szCs w:val="21"/>
        </w:rPr>
        <w:t>】进入新增二级渠道</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5.2</w:t>
      </w:r>
      <w:r w:rsidRPr="00295061">
        <w:rPr>
          <w:rFonts w:asciiTheme="majorEastAsia" w:eastAsiaTheme="majorEastAsia" w:hAnsiTheme="majorEastAsia" w:hint="eastAsia"/>
          <w:sz w:val="21"/>
          <w:szCs w:val="21"/>
        </w:rPr>
        <w:t>所示。</w:t>
      </w:r>
    </w:p>
    <w:p w:rsidR="000A5667" w:rsidRPr="00295061" w:rsidRDefault="000A5667" w:rsidP="000A5667">
      <w:pPr>
        <w:pStyle w:val="afc"/>
        <w:rPr>
          <w:rFonts w:asciiTheme="majorEastAsia" w:eastAsiaTheme="majorEastAsia" w:hAnsiTheme="majorEastAsia"/>
          <w:sz w:val="21"/>
          <w:szCs w:val="21"/>
        </w:rPr>
      </w:pPr>
      <w:r>
        <w:rPr>
          <w:noProof/>
        </w:rPr>
        <w:lastRenderedPageBreak/>
        <w:drawing>
          <wp:inline distT="0" distB="0" distL="0" distR="0">
            <wp:extent cx="5274310" cy="3872711"/>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stretch>
                      <a:fillRect/>
                    </a:stretch>
                  </pic:blipFill>
                  <pic:spPr>
                    <a:xfrm>
                      <a:off x="0" y="0"/>
                      <a:ext cx="5274310" cy="3872711"/>
                    </a:xfrm>
                    <a:prstGeom prst="rect">
                      <a:avLst/>
                    </a:prstGeom>
                  </pic:spPr>
                </pic:pic>
              </a:graphicData>
            </a:graphic>
          </wp:inline>
        </w:drawing>
      </w:r>
    </w:p>
    <w:p w:rsidR="000A5667" w:rsidRPr="00295061" w:rsidRDefault="000A5667" w:rsidP="000A5667">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5.2</w:t>
      </w:r>
      <w:r w:rsidRPr="00295061">
        <w:rPr>
          <w:rFonts w:asciiTheme="majorEastAsia" w:eastAsiaTheme="majorEastAsia" w:hAnsiTheme="majorEastAsia" w:hint="eastAsia"/>
          <w:sz w:val="21"/>
          <w:szCs w:val="21"/>
        </w:rPr>
        <w:t xml:space="preserve"> 新增</w:t>
      </w:r>
      <w:r>
        <w:rPr>
          <w:rFonts w:asciiTheme="majorEastAsia" w:eastAsiaTheme="majorEastAsia" w:hAnsiTheme="majorEastAsia" w:hint="eastAsia"/>
          <w:sz w:val="21"/>
          <w:szCs w:val="21"/>
        </w:rPr>
        <w:t>二级渠道</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5.2新增二级渠道”页面输入各项参数正确值，点【提交</w:t>
      </w:r>
      <w:r w:rsidRPr="00295061">
        <w:rPr>
          <w:rFonts w:asciiTheme="majorEastAsia" w:eastAsiaTheme="majorEastAsia" w:hAnsiTheme="majorEastAsia" w:hint="eastAsia"/>
          <w:sz w:val="21"/>
          <w:szCs w:val="21"/>
        </w:rPr>
        <w:t>】，提示新增</w:t>
      </w:r>
      <w:r>
        <w:rPr>
          <w:rFonts w:asciiTheme="majorEastAsia" w:eastAsiaTheme="majorEastAsia" w:hAnsiTheme="majorEastAsia" w:hint="eastAsia"/>
          <w:sz w:val="21"/>
          <w:szCs w:val="21"/>
        </w:rPr>
        <w:t>二级渠道</w:t>
      </w:r>
      <w:r w:rsidRPr="00295061">
        <w:rPr>
          <w:rFonts w:asciiTheme="majorEastAsia" w:eastAsiaTheme="majorEastAsia" w:hAnsiTheme="majorEastAsia" w:hint="eastAsia"/>
          <w:sz w:val="21"/>
          <w:szCs w:val="21"/>
        </w:rPr>
        <w:t>成功。</w:t>
      </w:r>
      <w:r>
        <w:rPr>
          <w:rFonts w:asciiTheme="majorEastAsia" w:eastAsiaTheme="majorEastAsia" w:hAnsiTheme="majorEastAsia" w:hint="eastAsia"/>
          <w:sz w:val="21"/>
          <w:szCs w:val="21"/>
        </w:rPr>
        <w:t>其中二级渠道的父渠道为一级渠道。</w:t>
      </w:r>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5.2</w:t>
      </w:r>
      <w:r w:rsidRPr="00295061">
        <w:rPr>
          <w:rFonts w:asciiTheme="majorEastAsia" w:eastAsiaTheme="majorEastAsia" w:hAnsiTheme="majorEastAsia" w:hint="eastAsia"/>
          <w:sz w:val="21"/>
          <w:szCs w:val="21"/>
        </w:rPr>
        <w:t>新增</w:t>
      </w:r>
      <w:r>
        <w:rPr>
          <w:rFonts w:asciiTheme="majorEastAsia" w:eastAsiaTheme="majorEastAsia" w:hAnsiTheme="majorEastAsia" w:hint="eastAsia"/>
          <w:sz w:val="21"/>
          <w:szCs w:val="21"/>
        </w:rPr>
        <w:t>二级渠道</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3.5平台渠道管理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w:t>
      </w:r>
      <w:r w:rsidRPr="00295061">
        <w:rPr>
          <w:rFonts w:asciiTheme="majorEastAsia" w:eastAsiaTheme="majorEastAsia" w:hAnsiTheme="majorEastAsia" w:hint="eastAsia"/>
          <w:sz w:val="21"/>
          <w:szCs w:val="21"/>
        </w:rPr>
        <w:t>”</w:t>
      </w:r>
      <w:r w:rsidR="00634F06">
        <w:rPr>
          <w:rFonts w:asciiTheme="majorEastAsia" w:eastAsiaTheme="majorEastAsia" w:hAnsiTheme="majorEastAsia" w:hint="eastAsia"/>
          <w:sz w:val="21"/>
          <w:szCs w:val="21"/>
        </w:rPr>
        <w:t>，未成功新增二级渠道</w:t>
      </w:r>
      <w:r w:rsidRPr="00295061">
        <w:rPr>
          <w:rFonts w:asciiTheme="majorEastAsia" w:eastAsiaTheme="majorEastAsia" w:hAnsiTheme="majorEastAsia" w:hint="eastAsia"/>
          <w:sz w:val="21"/>
          <w:szCs w:val="21"/>
        </w:rPr>
        <w:t>。</w:t>
      </w:r>
    </w:p>
    <w:p w:rsidR="000A5667" w:rsidRPr="00295061" w:rsidRDefault="000A5667" w:rsidP="000A5667">
      <w:pPr>
        <w:pStyle w:val="3"/>
      </w:pPr>
      <w:bookmarkStart w:id="100" w:name="_Toc391038274"/>
      <w:r>
        <w:rPr>
          <w:rFonts w:hint="eastAsia"/>
        </w:rPr>
        <w:t>3.5</w:t>
      </w:r>
      <w:r w:rsidRPr="00295061">
        <w:rPr>
          <w:rFonts w:hint="eastAsia"/>
        </w:rPr>
        <w:t>.</w:t>
      </w:r>
      <w:r>
        <w:rPr>
          <w:rFonts w:hint="eastAsia"/>
        </w:rPr>
        <w:t>3</w:t>
      </w:r>
      <w:r w:rsidRPr="00295061">
        <w:rPr>
          <w:rFonts w:hint="eastAsia"/>
        </w:rPr>
        <w:t>修改</w:t>
      </w:r>
      <w:r>
        <w:rPr>
          <w:rFonts w:hint="eastAsia"/>
        </w:rPr>
        <w:t>一级渠道</w:t>
      </w:r>
      <w:bookmarkEnd w:id="100"/>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5平台渠道管理列表”页面任选一条记录，点击</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渠道ID</w:t>
      </w:r>
      <w:r w:rsidRPr="00295061">
        <w:rPr>
          <w:rFonts w:asciiTheme="majorEastAsia" w:eastAsiaTheme="majorEastAsia" w:hAnsiTheme="majorEastAsia" w:hint="eastAsia"/>
          <w:sz w:val="21"/>
          <w:szCs w:val="21"/>
        </w:rPr>
        <w:t>】进入修改</w:t>
      </w:r>
      <w:r>
        <w:rPr>
          <w:rFonts w:asciiTheme="majorEastAsia" w:eastAsiaTheme="majorEastAsia" w:hAnsiTheme="majorEastAsia" w:hint="eastAsia"/>
          <w:sz w:val="21"/>
          <w:szCs w:val="21"/>
        </w:rPr>
        <w:t>一级渠道</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5.3</w:t>
      </w:r>
      <w:r w:rsidRPr="00295061">
        <w:rPr>
          <w:rFonts w:asciiTheme="majorEastAsia" w:eastAsiaTheme="majorEastAsia" w:hAnsiTheme="majorEastAsia" w:hint="eastAsia"/>
          <w:sz w:val="21"/>
          <w:szCs w:val="21"/>
        </w:rPr>
        <w:t>所示。</w:t>
      </w:r>
    </w:p>
    <w:p w:rsidR="000A5667" w:rsidRPr="008F3050" w:rsidRDefault="000A5667" w:rsidP="000A5667">
      <w:pPr>
        <w:pStyle w:val="afc"/>
        <w:ind w:left="315" w:hangingChars="150" w:hanging="315"/>
        <w:rPr>
          <w:rFonts w:asciiTheme="majorEastAsia" w:eastAsiaTheme="majorEastAsia" w:hAnsiTheme="majorEastAsia"/>
          <w:sz w:val="21"/>
          <w:szCs w:val="21"/>
        </w:rPr>
      </w:pPr>
    </w:p>
    <w:p w:rsidR="000A5667" w:rsidRPr="00295061" w:rsidRDefault="000A5667" w:rsidP="000A5667">
      <w:pPr>
        <w:pStyle w:val="afc"/>
        <w:rPr>
          <w:rFonts w:asciiTheme="majorEastAsia" w:eastAsiaTheme="majorEastAsia" w:hAnsiTheme="majorEastAsia"/>
          <w:sz w:val="21"/>
          <w:szCs w:val="21"/>
        </w:rPr>
      </w:pPr>
      <w:r>
        <w:rPr>
          <w:noProof/>
        </w:rPr>
        <w:lastRenderedPageBreak/>
        <w:drawing>
          <wp:inline distT="0" distB="0" distL="0" distR="0">
            <wp:extent cx="5274310" cy="4047911"/>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stretch>
                      <a:fillRect/>
                    </a:stretch>
                  </pic:blipFill>
                  <pic:spPr>
                    <a:xfrm>
                      <a:off x="0" y="0"/>
                      <a:ext cx="5274310" cy="4047911"/>
                    </a:xfrm>
                    <a:prstGeom prst="rect">
                      <a:avLst/>
                    </a:prstGeom>
                  </pic:spPr>
                </pic:pic>
              </a:graphicData>
            </a:graphic>
          </wp:inline>
        </w:drawing>
      </w:r>
    </w:p>
    <w:p w:rsidR="000A5667" w:rsidRPr="00295061" w:rsidRDefault="000A5667" w:rsidP="000A5667">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3.5.3</w:t>
      </w:r>
      <w:r w:rsidRPr="00295061">
        <w:rPr>
          <w:rFonts w:asciiTheme="majorEastAsia" w:eastAsiaTheme="majorEastAsia" w:hAnsiTheme="majorEastAsia" w:hint="eastAsia"/>
          <w:sz w:val="21"/>
          <w:szCs w:val="21"/>
        </w:rPr>
        <w:t xml:space="preserve"> 修改</w:t>
      </w:r>
      <w:r>
        <w:rPr>
          <w:rFonts w:asciiTheme="majorEastAsia" w:eastAsiaTheme="majorEastAsia" w:hAnsiTheme="majorEastAsia" w:hint="eastAsia"/>
          <w:sz w:val="21"/>
          <w:szCs w:val="21"/>
        </w:rPr>
        <w:t>一级渠道</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3.5</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一级渠道</w:t>
      </w:r>
      <w:r w:rsidRPr="00295061">
        <w:rPr>
          <w:rFonts w:asciiTheme="majorEastAsia" w:eastAsiaTheme="majorEastAsia" w:hAnsiTheme="majorEastAsia" w:hint="eastAsia"/>
          <w:sz w:val="21"/>
          <w:szCs w:val="21"/>
        </w:rPr>
        <w:t>”页面输入各项参数正确值，点【提交】，提示修改</w:t>
      </w:r>
      <w:r>
        <w:rPr>
          <w:rFonts w:asciiTheme="majorEastAsia" w:eastAsiaTheme="majorEastAsia" w:hAnsiTheme="majorEastAsia" w:hint="eastAsia"/>
          <w:sz w:val="21"/>
          <w:szCs w:val="21"/>
        </w:rPr>
        <w:t>一级渠道</w:t>
      </w:r>
      <w:r w:rsidRPr="00295061">
        <w:rPr>
          <w:rFonts w:asciiTheme="majorEastAsia" w:eastAsiaTheme="majorEastAsia" w:hAnsiTheme="majorEastAsia" w:hint="eastAsia"/>
          <w:sz w:val="21"/>
          <w:szCs w:val="21"/>
        </w:rPr>
        <w:t>成功；</w:t>
      </w:r>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2.1）在“</w:t>
      </w:r>
      <w:r>
        <w:rPr>
          <w:rFonts w:asciiTheme="majorEastAsia" w:eastAsiaTheme="majorEastAsia" w:hAnsiTheme="majorEastAsia" w:hint="eastAsia"/>
          <w:sz w:val="21"/>
          <w:szCs w:val="21"/>
        </w:rPr>
        <w:t>3.5</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一级渠道</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3.5平台渠道管理</w:t>
      </w:r>
      <w:r w:rsidRPr="00295061">
        <w:rPr>
          <w:rFonts w:asciiTheme="majorEastAsia" w:eastAsiaTheme="majorEastAsia" w:hAnsiTheme="majorEastAsia" w:hint="eastAsia"/>
          <w:sz w:val="21"/>
          <w:szCs w:val="21"/>
        </w:rPr>
        <w:t>列表”</w:t>
      </w:r>
      <w:r w:rsidR="00634F06">
        <w:rPr>
          <w:rFonts w:asciiTheme="majorEastAsia" w:eastAsiaTheme="majorEastAsia" w:hAnsiTheme="majorEastAsia" w:hint="eastAsia"/>
          <w:sz w:val="21"/>
          <w:szCs w:val="21"/>
        </w:rPr>
        <w:t>，未成功修改一级渠道</w:t>
      </w:r>
      <w:r w:rsidRPr="00295061">
        <w:rPr>
          <w:rFonts w:asciiTheme="majorEastAsia" w:eastAsiaTheme="majorEastAsia" w:hAnsiTheme="majorEastAsia" w:hint="eastAsia"/>
          <w:sz w:val="21"/>
          <w:szCs w:val="21"/>
        </w:rPr>
        <w:t>。</w:t>
      </w:r>
    </w:p>
    <w:p w:rsidR="000A5667" w:rsidRPr="00295061" w:rsidRDefault="000A5667" w:rsidP="000A5667">
      <w:pPr>
        <w:pStyle w:val="3"/>
      </w:pPr>
      <w:bookmarkStart w:id="101" w:name="_Toc391038275"/>
      <w:r>
        <w:rPr>
          <w:rFonts w:hint="eastAsia"/>
        </w:rPr>
        <w:t>3.5</w:t>
      </w:r>
      <w:r w:rsidRPr="00295061">
        <w:rPr>
          <w:rFonts w:hint="eastAsia"/>
        </w:rPr>
        <w:t>.</w:t>
      </w:r>
      <w:r>
        <w:rPr>
          <w:rFonts w:hint="eastAsia"/>
        </w:rPr>
        <w:t>4</w:t>
      </w:r>
      <w:r w:rsidRPr="00295061">
        <w:rPr>
          <w:rFonts w:hint="eastAsia"/>
        </w:rPr>
        <w:t>修改</w:t>
      </w:r>
      <w:r>
        <w:rPr>
          <w:rFonts w:hint="eastAsia"/>
        </w:rPr>
        <w:t>二级渠道</w:t>
      </w:r>
      <w:bookmarkEnd w:id="101"/>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5平台渠道管理列表”页面任选一条记录，点击【</w:t>
      </w:r>
      <w:r>
        <w:rPr>
          <w:noProof/>
        </w:rPr>
        <w:drawing>
          <wp:inline distT="0" distB="0" distL="0" distR="0">
            <wp:extent cx="723900" cy="219075"/>
            <wp:effectExtent l="0" t="0" r="0" b="952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723900" cy="219075"/>
                    </a:xfrm>
                    <a:prstGeom prst="rect">
                      <a:avLst/>
                    </a:prstGeom>
                  </pic:spPr>
                </pic:pic>
              </a:graphicData>
            </a:graphic>
          </wp:inline>
        </w:drawing>
      </w:r>
      <w:r>
        <w:rPr>
          <w:rFonts w:asciiTheme="majorEastAsia" w:eastAsiaTheme="majorEastAsia" w:hAnsiTheme="majorEastAsia" w:hint="eastAsia"/>
          <w:sz w:val="21"/>
          <w:szCs w:val="21"/>
        </w:rPr>
        <w:t>】连接</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进入该一级渠道的二级渠道列表页面，</w:t>
      </w:r>
      <w:r w:rsidRPr="00295061">
        <w:rPr>
          <w:rFonts w:asciiTheme="majorEastAsia" w:eastAsiaTheme="majorEastAsia" w:hAnsiTheme="majorEastAsia" w:hint="eastAsia"/>
          <w:sz w:val="21"/>
          <w:szCs w:val="21"/>
        </w:rPr>
        <w:t>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5.4.1</w:t>
      </w:r>
      <w:r w:rsidRPr="00295061">
        <w:rPr>
          <w:rFonts w:asciiTheme="majorEastAsia" w:eastAsiaTheme="majorEastAsia" w:hAnsiTheme="majorEastAsia" w:hint="eastAsia"/>
          <w:sz w:val="21"/>
          <w:szCs w:val="21"/>
        </w:rPr>
        <w:t>所示。</w:t>
      </w:r>
    </w:p>
    <w:p w:rsidR="000A5667" w:rsidRPr="00881466" w:rsidRDefault="000A5667" w:rsidP="000A5667">
      <w:pPr>
        <w:pStyle w:val="afc"/>
        <w:ind w:left="315" w:hangingChars="150" w:hanging="315"/>
        <w:rPr>
          <w:rFonts w:asciiTheme="majorEastAsia" w:eastAsiaTheme="majorEastAsia" w:hAnsiTheme="majorEastAsia"/>
          <w:sz w:val="21"/>
          <w:szCs w:val="21"/>
        </w:rPr>
      </w:pPr>
    </w:p>
    <w:p w:rsidR="000A5667" w:rsidRPr="00295061" w:rsidRDefault="000A5667" w:rsidP="000A5667">
      <w:pPr>
        <w:pStyle w:val="afc"/>
        <w:rPr>
          <w:rFonts w:asciiTheme="majorEastAsia" w:eastAsiaTheme="majorEastAsia" w:hAnsiTheme="majorEastAsia"/>
          <w:sz w:val="21"/>
          <w:szCs w:val="21"/>
        </w:rPr>
      </w:pPr>
      <w:r>
        <w:rPr>
          <w:noProof/>
        </w:rPr>
        <w:drawing>
          <wp:inline distT="0" distB="0" distL="0" distR="0">
            <wp:extent cx="5274310" cy="622662"/>
            <wp:effectExtent l="0" t="0" r="2540" b="635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5274310" cy="622662"/>
                    </a:xfrm>
                    <a:prstGeom prst="rect">
                      <a:avLst/>
                    </a:prstGeom>
                  </pic:spPr>
                </pic:pic>
              </a:graphicData>
            </a:graphic>
          </wp:inline>
        </w:drawing>
      </w:r>
    </w:p>
    <w:p w:rsidR="000A5667" w:rsidRDefault="000A5667" w:rsidP="000A5667">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3.5.4.1</w:t>
      </w:r>
      <w:r w:rsidRPr="00295061">
        <w:rPr>
          <w:rFonts w:asciiTheme="majorEastAsia" w:eastAsiaTheme="majorEastAsia" w:hAnsiTheme="majorEastAsia" w:hint="eastAsia"/>
          <w:sz w:val="21"/>
          <w:szCs w:val="21"/>
        </w:rPr>
        <w:t xml:space="preserve"> </w:t>
      </w:r>
      <w:r>
        <w:rPr>
          <w:rFonts w:asciiTheme="majorEastAsia" w:eastAsiaTheme="majorEastAsia" w:hAnsiTheme="majorEastAsia" w:hint="eastAsia"/>
          <w:sz w:val="21"/>
          <w:szCs w:val="21"/>
        </w:rPr>
        <w:t>二级渠道</w:t>
      </w:r>
      <w:r w:rsidR="0044469E">
        <w:rPr>
          <w:rFonts w:asciiTheme="majorEastAsia" w:eastAsiaTheme="majorEastAsia" w:hAnsiTheme="majorEastAsia" w:hint="eastAsia"/>
          <w:sz w:val="21"/>
          <w:szCs w:val="21"/>
        </w:rPr>
        <w:t>管理</w:t>
      </w:r>
      <w:r>
        <w:rPr>
          <w:rFonts w:asciiTheme="majorEastAsia" w:eastAsiaTheme="majorEastAsia" w:hAnsiTheme="majorEastAsia" w:hint="eastAsia"/>
          <w:sz w:val="21"/>
          <w:szCs w:val="21"/>
        </w:rPr>
        <w:t>列表</w:t>
      </w:r>
    </w:p>
    <w:p w:rsidR="000A5667" w:rsidRDefault="000A5667" w:rsidP="000A5667">
      <w:pPr>
        <w:pStyle w:val="afc"/>
        <w:rPr>
          <w:rFonts w:asciiTheme="majorEastAsia" w:eastAsiaTheme="majorEastAsia" w:hAnsiTheme="majorEastAsia"/>
          <w:sz w:val="21"/>
          <w:szCs w:val="21"/>
        </w:rPr>
      </w:pPr>
      <w:r>
        <w:rPr>
          <w:rFonts w:asciiTheme="majorEastAsia" w:eastAsiaTheme="majorEastAsia" w:hAnsiTheme="majorEastAsia" w:hint="eastAsia"/>
          <w:sz w:val="21"/>
          <w:szCs w:val="21"/>
        </w:rPr>
        <w:t xml:space="preserve">   2）在“3.5.4.1二级渠道</w:t>
      </w:r>
      <w:r w:rsidR="0044469E">
        <w:rPr>
          <w:rFonts w:asciiTheme="majorEastAsia" w:eastAsiaTheme="majorEastAsia" w:hAnsiTheme="majorEastAsia" w:hint="eastAsia"/>
          <w:sz w:val="21"/>
          <w:szCs w:val="21"/>
        </w:rPr>
        <w:t>管理</w:t>
      </w:r>
      <w:r>
        <w:rPr>
          <w:rFonts w:asciiTheme="majorEastAsia" w:eastAsiaTheme="majorEastAsia" w:hAnsiTheme="majorEastAsia" w:hint="eastAsia"/>
          <w:sz w:val="21"/>
          <w:szCs w:val="21"/>
        </w:rPr>
        <w:t>列表</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页面，选择任一条记录，点击【渠道ID】，进入修改二级渠道页面，如图3.5.4.2 所示。</w:t>
      </w:r>
    </w:p>
    <w:p w:rsidR="000A5667" w:rsidRDefault="000A5667" w:rsidP="000A5667">
      <w:pPr>
        <w:pStyle w:val="afc"/>
        <w:jc w:val="center"/>
        <w:rPr>
          <w:rFonts w:asciiTheme="majorEastAsia" w:eastAsiaTheme="majorEastAsia" w:hAnsiTheme="majorEastAsia"/>
          <w:sz w:val="21"/>
          <w:szCs w:val="21"/>
        </w:rPr>
      </w:pPr>
      <w:r>
        <w:rPr>
          <w:noProof/>
        </w:rPr>
        <w:lastRenderedPageBreak/>
        <w:drawing>
          <wp:inline distT="0" distB="0" distL="0" distR="0">
            <wp:extent cx="5274310" cy="4017388"/>
            <wp:effectExtent l="0" t="0" r="2540" b="254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5274310" cy="4017388"/>
                    </a:xfrm>
                    <a:prstGeom prst="rect">
                      <a:avLst/>
                    </a:prstGeom>
                  </pic:spPr>
                </pic:pic>
              </a:graphicData>
            </a:graphic>
          </wp:inline>
        </w:drawing>
      </w:r>
    </w:p>
    <w:p w:rsidR="000A5667" w:rsidRPr="00881466" w:rsidRDefault="000A5667" w:rsidP="000A5667">
      <w:pPr>
        <w:pStyle w:val="afc"/>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图3.5.4.2 修改二级渠道</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3.5</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4.2</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二级渠道</w:t>
      </w:r>
      <w:r w:rsidRPr="00295061">
        <w:rPr>
          <w:rFonts w:asciiTheme="majorEastAsia" w:eastAsiaTheme="majorEastAsia" w:hAnsiTheme="majorEastAsia" w:hint="eastAsia"/>
          <w:sz w:val="21"/>
          <w:szCs w:val="21"/>
        </w:rPr>
        <w:t>”页面输入各项参数正确值，点【提交】，提示修改</w:t>
      </w:r>
      <w:r>
        <w:rPr>
          <w:rFonts w:asciiTheme="majorEastAsia" w:eastAsiaTheme="majorEastAsia" w:hAnsiTheme="majorEastAsia" w:hint="eastAsia"/>
          <w:sz w:val="21"/>
          <w:szCs w:val="21"/>
        </w:rPr>
        <w:t>二级渠道</w:t>
      </w:r>
      <w:r w:rsidRPr="00295061">
        <w:rPr>
          <w:rFonts w:asciiTheme="majorEastAsia" w:eastAsiaTheme="majorEastAsia" w:hAnsiTheme="majorEastAsia" w:hint="eastAsia"/>
          <w:sz w:val="21"/>
          <w:szCs w:val="21"/>
        </w:rPr>
        <w:t>成功；</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2.1）在“</w:t>
      </w:r>
      <w:r>
        <w:rPr>
          <w:rFonts w:asciiTheme="majorEastAsia" w:eastAsiaTheme="majorEastAsia" w:hAnsiTheme="majorEastAsia" w:hint="eastAsia"/>
          <w:sz w:val="21"/>
          <w:szCs w:val="21"/>
        </w:rPr>
        <w:t>3.5</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4.2</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二级渠道</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3.5平台渠道管理</w:t>
      </w:r>
      <w:r w:rsidRPr="00295061">
        <w:rPr>
          <w:rFonts w:asciiTheme="majorEastAsia" w:eastAsiaTheme="majorEastAsia" w:hAnsiTheme="majorEastAsia" w:hint="eastAsia"/>
          <w:sz w:val="21"/>
          <w:szCs w:val="21"/>
        </w:rPr>
        <w:t>列表”</w:t>
      </w:r>
      <w:r w:rsidR="00634F06">
        <w:rPr>
          <w:rFonts w:asciiTheme="majorEastAsia" w:eastAsiaTheme="majorEastAsia" w:hAnsiTheme="majorEastAsia" w:hint="eastAsia"/>
          <w:sz w:val="21"/>
          <w:szCs w:val="21"/>
        </w:rPr>
        <w:t>，未成功修改二级渠道</w:t>
      </w:r>
      <w:r w:rsidRPr="00295061">
        <w:rPr>
          <w:rFonts w:asciiTheme="majorEastAsia" w:eastAsiaTheme="majorEastAsia" w:hAnsiTheme="majorEastAsia" w:hint="eastAsia"/>
          <w:sz w:val="21"/>
          <w:szCs w:val="21"/>
        </w:rPr>
        <w:t>。</w:t>
      </w:r>
    </w:p>
    <w:p w:rsidR="000A5667" w:rsidRPr="00295061" w:rsidRDefault="000A5667" w:rsidP="000A5667">
      <w:pPr>
        <w:pStyle w:val="3"/>
      </w:pPr>
      <w:bookmarkStart w:id="102" w:name="_Toc391038276"/>
      <w:r>
        <w:rPr>
          <w:rFonts w:hint="eastAsia"/>
        </w:rPr>
        <w:t>3.5.5</w:t>
      </w:r>
      <w:r w:rsidRPr="00295061">
        <w:rPr>
          <w:rFonts w:hint="eastAsia"/>
        </w:rPr>
        <w:t>删除</w:t>
      </w:r>
      <w:r>
        <w:rPr>
          <w:rFonts w:hint="eastAsia"/>
        </w:rPr>
        <w:t>一级渠道</w:t>
      </w:r>
      <w:bookmarkEnd w:id="102"/>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3.5平台渠道管理</w:t>
      </w:r>
      <w:r w:rsidRPr="00295061">
        <w:rPr>
          <w:rFonts w:asciiTheme="majorEastAsia" w:eastAsiaTheme="majorEastAsia" w:hAnsiTheme="majorEastAsia" w:hint="eastAsia"/>
          <w:sz w:val="21"/>
          <w:szCs w:val="21"/>
        </w:rPr>
        <w:t>列表”页面任选一条或多条记录点【</w:t>
      </w:r>
      <w:r w:rsidRPr="00295061">
        <w:rPr>
          <w:rFonts w:asciiTheme="majorEastAsia" w:eastAsiaTheme="majorEastAsia" w:hAnsiTheme="majorEastAsia"/>
          <w:noProof/>
          <w:sz w:val="21"/>
          <w:szCs w:val="21"/>
        </w:rPr>
        <w:drawing>
          <wp:inline distT="0" distB="0" distL="0" distR="0">
            <wp:extent cx="219075" cy="200025"/>
            <wp:effectExtent l="0" t="0" r="9525"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2）在弹出的删除确认框中点【确定】</w:t>
      </w:r>
      <w:r w:rsidR="00CA54D3" w:rsidRPr="00295061">
        <w:rPr>
          <w:rFonts w:asciiTheme="majorEastAsia" w:eastAsiaTheme="majorEastAsia" w:hAnsiTheme="majorEastAsia" w:hint="eastAsia"/>
          <w:sz w:val="21"/>
          <w:szCs w:val="21"/>
        </w:rPr>
        <w:t>成功</w:t>
      </w:r>
      <w:r w:rsidRPr="00295061">
        <w:rPr>
          <w:rFonts w:asciiTheme="majorEastAsia" w:eastAsiaTheme="majorEastAsia" w:hAnsiTheme="majorEastAsia" w:hint="eastAsia"/>
          <w:sz w:val="21"/>
          <w:szCs w:val="21"/>
        </w:rPr>
        <w:t>删除</w:t>
      </w:r>
      <w:r w:rsidR="00634F06">
        <w:rPr>
          <w:rFonts w:asciiTheme="majorEastAsia" w:eastAsiaTheme="majorEastAsia" w:hAnsiTheme="majorEastAsia" w:hint="eastAsia"/>
          <w:sz w:val="21"/>
          <w:szCs w:val="21"/>
        </w:rPr>
        <w:t>所选</w:t>
      </w:r>
      <w:r>
        <w:rPr>
          <w:rFonts w:asciiTheme="majorEastAsia" w:eastAsiaTheme="majorEastAsia" w:hAnsiTheme="majorEastAsia" w:hint="eastAsia"/>
          <w:sz w:val="21"/>
          <w:szCs w:val="21"/>
        </w:rPr>
        <w:t>一级渠道，同时该一级渠道的子渠道也被删除</w:t>
      </w:r>
      <w:r w:rsidRPr="00295061">
        <w:rPr>
          <w:rFonts w:asciiTheme="majorEastAsia" w:eastAsiaTheme="majorEastAsia" w:hAnsiTheme="majorEastAsia" w:hint="eastAsia"/>
          <w:sz w:val="21"/>
          <w:szCs w:val="21"/>
        </w:rPr>
        <w:t>；</w:t>
      </w:r>
    </w:p>
    <w:p w:rsidR="000A5667"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w:t>
      </w:r>
      <w:r>
        <w:rPr>
          <w:rFonts w:asciiTheme="majorEastAsia" w:eastAsiaTheme="majorEastAsia" w:hAnsiTheme="majorEastAsia" w:hint="eastAsia"/>
          <w:sz w:val="21"/>
          <w:szCs w:val="21"/>
        </w:rPr>
        <w:t>）在弹出的删除确认框中点【取消】取消删除操作；</w:t>
      </w:r>
    </w:p>
    <w:p w:rsidR="000A5667" w:rsidRPr="00295061" w:rsidRDefault="000A5667" w:rsidP="000A5667">
      <w:pPr>
        <w:pStyle w:val="afc"/>
        <w:ind w:firstLineChars="200" w:firstLine="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3）在“</w:t>
      </w:r>
      <w:r>
        <w:rPr>
          <w:rFonts w:asciiTheme="majorEastAsia" w:eastAsiaTheme="majorEastAsia" w:hAnsiTheme="majorEastAsia" w:hint="eastAsia"/>
          <w:sz w:val="21"/>
          <w:szCs w:val="21"/>
        </w:rPr>
        <w:t>3.5平台渠道管理</w:t>
      </w:r>
      <w:r w:rsidRPr="00295061">
        <w:rPr>
          <w:rFonts w:asciiTheme="majorEastAsia" w:eastAsiaTheme="majorEastAsia" w:hAnsiTheme="majorEastAsia" w:hint="eastAsia"/>
          <w:sz w:val="21"/>
          <w:szCs w:val="21"/>
        </w:rPr>
        <w:t>列表”页面选择列表</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全选【</w:t>
      </w:r>
      <w:r w:rsidRPr="00295061">
        <w:rPr>
          <w:rFonts w:asciiTheme="majorEastAsia" w:eastAsiaTheme="majorEastAsia" w:hAnsiTheme="majorEastAsia"/>
          <w:noProof/>
          <w:sz w:val="21"/>
          <w:szCs w:val="21"/>
        </w:rPr>
        <w:drawing>
          <wp:inline distT="0" distB="0" distL="0" distR="0">
            <wp:extent cx="219075" cy="2000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按钮后，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w:t>
      </w:r>
      <w:r>
        <w:rPr>
          <w:rFonts w:asciiTheme="majorEastAsia" w:eastAsiaTheme="majorEastAsia" w:hAnsiTheme="majorEastAsia" w:hint="eastAsia"/>
          <w:sz w:val="21"/>
          <w:szCs w:val="21"/>
        </w:rPr>
        <w:t xml:space="preserve"> </w:t>
      </w:r>
      <w:r w:rsidRPr="00295061">
        <w:rPr>
          <w:rFonts w:asciiTheme="majorEastAsia" w:eastAsiaTheme="majorEastAsia" w:hAnsiTheme="majorEastAsia" w:hint="eastAsia"/>
          <w:sz w:val="21"/>
          <w:szCs w:val="21"/>
        </w:rPr>
        <w:t>4）在弹出的删除确认框中点【确定】</w:t>
      </w:r>
      <w:r w:rsidR="00CA54D3" w:rsidRPr="00295061">
        <w:rPr>
          <w:rFonts w:asciiTheme="majorEastAsia" w:eastAsiaTheme="majorEastAsia" w:hAnsiTheme="majorEastAsia" w:hint="eastAsia"/>
          <w:sz w:val="21"/>
          <w:szCs w:val="21"/>
        </w:rPr>
        <w:t>成功</w:t>
      </w:r>
      <w:r w:rsidRPr="00295061">
        <w:rPr>
          <w:rFonts w:asciiTheme="majorEastAsia" w:eastAsiaTheme="majorEastAsia" w:hAnsiTheme="majorEastAsia" w:hint="eastAsia"/>
          <w:sz w:val="21"/>
          <w:szCs w:val="21"/>
        </w:rPr>
        <w:t>删除</w:t>
      </w:r>
      <w:r w:rsidR="00CA54D3">
        <w:rPr>
          <w:rFonts w:asciiTheme="majorEastAsia" w:eastAsiaTheme="majorEastAsia" w:hAnsiTheme="majorEastAsia" w:hint="eastAsia"/>
          <w:sz w:val="21"/>
          <w:szCs w:val="21"/>
        </w:rPr>
        <w:t>全部</w:t>
      </w:r>
      <w:r>
        <w:rPr>
          <w:rFonts w:asciiTheme="majorEastAsia" w:eastAsiaTheme="majorEastAsia" w:hAnsiTheme="majorEastAsia" w:hint="eastAsia"/>
          <w:sz w:val="21"/>
          <w:szCs w:val="21"/>
        </w:rPr>
        <w:t>一级渠道</w:t>
      </w:r>
      <w:r w:rsidRPr="00295061">
        <w:rPr>
          <w:rFonts w:asciiTheme="majorEastAsia" w:eastAsiaTheme="majorEastAsia" w:hAnsiTheme="majorEastAsia" w:hint="eastAsia"/>
          <w:sz w:val="21"/>
          <w:szCs w:val="21"/>
        </w:rPr>
        <w:t>；</w:t>
      </w:r>
    </w:p>
    <w:p w:rsidR="000A5667"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4</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0A5667" w:rsidRPr="00295061" w:rsidRDefault="000A5667" w:rsidP="000A5667">
      <w:pPr>
        <w:pStyle w:val="3"/>
      </w:pPr>
      <w:bookmarkStart w:id="103" w:name="_Toc391038277"/>
      <w:r>
        <w:rPr>
          <w:rFonts w:hint="eastAsia"/>
        </w:rPr>
        <w:t>3.5.6</w:t>
      </w:r>
      <w:r w:rsidRPr="00295061">
        <w:rPr>
          <w:rFonts w:hint="eastAsia"/>
        </w:rPr>
        <w:t>删除</w:t>
      </w:r>
      <w:r>
        <w:rPr>
          <w:rFonts w:hint="eastAsia"/>
        </w:rPr>
        <w:t>二级渠道</w:t>
      </w:r>
      <w:bookmarkEnd w:id="103"/>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5平台渠道管理列表”页面任选一条记录，点击【</w:t>
      </w:r>
      <w:r>
        <w:rPr>
          <w:noProof/>
        </w:rPr>
        <w:drawing>
          <wp:inline distT="0" distB="0" distL="0" distR="0">
            <wp:extent cx="723900" cy="21907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723900" cy="219075"/>
                    </a:xfrm>
                    <a:prstGeom prst="rect">
                      <a:avLst/>
                    </a:prstGeom>
                  </pic:spPr>
                </pic:pic>
              </a:graphicData>
            </a:graphic>
          </wp:inline>
        </w:drawing>
      </w:r>
      <w:r>
        <w:rPr>
          <w:rFonts w:asciiTheme="majorEastAsia" w:eastAsiaTheme="majorEastAsia" w:hAnsiTheme="majorEastAsia" w:hint="eastAsia"/>
          <w:sz w:val="21"/>
          <w:szCs w:val="21"/>
        </w:rPr>
        <w:t>】连接</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进入该一级渠道的二级渠道列表页面，</w:t>
      </w:r>
      <w:r w:rsidRPr="00295061">
        <w:rPr>
          <w:rFonts w:asciiTheme="majorEastAsia" w:eastAsiaTheme="majorEastAsia" w:hAnsiTheme="majorEastAsia" w:hint="eastAsia"/>
          <w:sz w:val="21"/>
          <w:szCs w:val="21"/>
        </w:rPr>
        <w:t>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5.4.1</w:t>
      </w:r>
      <w:r w:rsidRPr="00295061">
        <w:rPr>
          <w:rFonts w:asciiTheme="majorEastAsia" w:eastAsiaTheme="majorEastAsia" w:hAnsiTheme="majorEastAsia" w:hint="eastAsia"/>
          <w:sz w:val="21"/>
          <w:szCs w:val="21"/>
        </w:rPr>
        <w:t>所示。</w:t>
      </w:r>
    </w:p>
    <w:p w:rsidR="000A5667"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lastRenderedPageBreak/>
        <w:tab/>
        <w:t>2）在“</w:t>
      </w:r>
      <w:r>
        <w:rPr>
          <w:rFonts w:asciiTheme="majorEastAsia" w:eastAsiaTheme="majorEastAsia" w:hAnsiTheme="majorEastAsia" w:hint="eastAsia"/>
          <w:sz w:val="21"/>
          <w:szCs w:val="21"/>
        </w:rPr>
        <w:t>3.5.4.1二级平台渠道管理</w:t>
      </w:r>
      <w:r w:rsidRPr="00295061">
        <w:rPr>
          <w:rFonts w:asciiTheme="majorEastAsia" w:eastAsiaTheme="majorEastAsia" w:hAnsiTheme="majorEastAsia" w:hint="eastAsia"/>
          <w:sz w:val="21"/>
          <w:szCs w:val="21"/>
        </w:rPr>
        <w:t>列表”页面任选一条或多条记录点【</w:t>
      </w:r>
      <w:r w:rsidRPr="00295061">
        <w:rPr>
          <w:rFonts w:asciiTheme="majorEastAsia" w:eastAsiaTheme="majorEastAsia" w:hAnsiTheme="majorEastAsia"/>
          <w:noProof/>
          <w:sz w:val="21"/>
          <w:szCs w:val="21"/>
        </w:rPr>
        <w:drawing>
          <wp:inline distT="0" distB="0" distL="0" distR="0">
            <wp:extent cx="219075" cy="200025"/>
            <wp:effectExtent l="0" t="0" r="9525" b="952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44469E" w:rsidRPr="00295061" w:rsidRDefault="0044469E" w:rsidP="00B44844">
      <w:pPr>
        <w:pStyle w:val="afc"/>
        <w:ind w:firstLineChars="200" w:firstLine="420"/>
        <w:rPr>
          <w:rFonts w:asciiTheme="majorEastAsia" w:eastAsiaTheme="majorEastAsia" w:hAnsiTheme="majorEastAsia"/>
          <w:sz w:val="21"/>
          <w:szCs w:val="21"/>
        </w:rPr>
      </w:pP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）在弹出的删除确认框中点【确定】成功删除</w:t>
      </w:r>
      <w:r>
        <w:rPr>
          <w:rFonts w:asciiTheme="majorEastAsia" w:eastAsiaTheme="majorEastAsia" w:hAnsiTheme="majorEastAsia" w:hint="eastAsia"/>
          <w:sz w:val="21"/>
          <w:szCs w:val="21"/>
        </w:rPr>
        <w:t>所选二级渠道</w:t>
      </w:r>
      <w:r w:rsidRPr="00295061">
        <w:rPr>
          <w:rFonts w:asciiTheme="majorEastAsia" w:eastAsiaTheme="majorEastAsia" w:hAnsiTheme="majorEastAsia" w:hint="eastAsia"/>
          <w:sz w:val="21"/>
          <w:szCs w:val="21"/>
        </w:rPr>
        <w:t>；</w:t>
      </w:r>
    </w:p>
    <w:p w:rsidR="000A5667"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44469E">
        <w:rPr>
          <w:rFonts w:asciiTheme="majorEastAsia" w:eastAsiaTheme="majorEastAsia" w:hAnsiTheme="majorEastAsia" w:hint="eastAsia"/>
          <w:sz w:val="21"/>
          <w:szCs w:val="21"/>
        </w:rPr>
        <w:t>3</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w:t>
      </w:r>
      <w:r>
        <w:rPr>
          <w:rFonts w:asciiTheme="majorEastAsia" w:eastAsiaTheme="majorEastAsia" w:hAnsiTheme="majorEastAsia" w:hint="eastAsia"/>
          <w:sz w:val="21"/>
          <w:szCs w:val="21"/>
        </w:rPr>
        <w:t>）在弹出的删除确认框中点【取消】取消删除操作；</w:t>
      </w:r>
    </w:p>
    <w:p w:rsidR="000A5667" w:rsidRPr="00295061" w:rsidRDefault="0044469E" w:rsidP="000A5667">
      <w:pPr>
        <w:pStyle w:val="afc"/>
        <w:ind w:firstLineChars="200" w:firstLine="420"/>
        <w:rPr>
          <w:rFonts w:asciiTheme="majorEastAsia" w:eastAsiaTheme="majorEastAsia" w:hAnsiTheme="majorEastAsia"/>
          <w:sz w:val="21"/>
          <w:szCs w:val="21"/>
        </w:rPr>
      </w:pPr>
      <w:r>
        <w:rPr>
          <w:rFonts w:asciiTheme="majorEastAsia" w:eastAsiaTheme="majorEastAsia" w:hAnsiTheme="majorEastAsia" w:hint="eastAsia"/>
          <w:sz w:val="21"/>
          <w:szCs w:val="21"/>
        </w:rPr>
        <w:t>4</w:t>
      </w:r>
      <w:r w:rsidR="000A5667" w:rsidRPr="00295061">
        <w:rPr>
          <w:rFonts w:asciiTheme="majorEastAsia" w:eastAsiaTheme="majorEastAsia" w:hAnsiTheme="majorEastAsia" w:hint="eastAsia"/>
          <w:sz w:val="21"/>
          <w:szCs w:val="21"/>
        </w:rPr>
        <w:t>）在“</w:t>
      </w:r>
      <w:r w:rsidR="000A5667">
        <w:rPr>
          <w:rFonts w:asciiTheme="majorEastAsia" w:eastAsiaTheme="majorEastAsia" w:hAnsiTheme="majorEastAsia" w:hint="eastAsia"/>
          <w:sz w:val="21"/>
          <w:szCs w:val="21"/>
        </w:rPr>
        <w:t>3.5.4.1二级平台渠道管理</w:t>
      </w:r>
      <w:r w:rsidR="000A5667" w:rsidRPr="00295061">
        <w:rPr>
          <w:rFonts w:asciiTheme="majorEastAsia" w:eastAsiaTheme="majorEastAsia" w:hAnsiTheme="majorEastAsia" w:hint="eastAsia"/>
          <w:sz w:val="21"/>
          <w:szCs w:val="21"/>
        </w:rPr>
        <w:t>列表”页面选择列表</w:t>
      </w:r>
      <w:r w:rsidR="000A5667">
        <w:rPr>
          <w:rFonts w:asciiTheme="majorEastAsia" w:eastAsiaTheme="majorEastAsia" w:hAnsiTheme="majorEastAsia" w:hint="eastAsia"/>
          <w:sz w:val="21"/>
          <w:szCs w:val="21"/>
        </w:rPr>
        <w:t>，</w:t>
      </w:r>
      <w:r w:rsidR="000A5667" w:rsidRPr="00295061">
        <w:rPr>
          <w:rFonts w:asciiTheme="majorEastAsia" w:eastAsiaTheme="majorEastAsia" w:hAnsiTheme="majorEastAsia" w:hint="eastAsia"/>
          <w:sz w:val="21"/>
          <w:szCs w:val="21"/>
        </w:rPr>
        <w:t>全选【</w:t>
      </w:r>
      <w:r w:rsidR="000A5667" w:rsidRPr="00295061">
        <w:rPr>
          <w:rFonts w:asciiTheme="majorEastAsia" w:eastAsiaTheme="majorEastAsia" w:hAnsiTheme="majorEastAsia"/>
          <w:noProof/>
          <w:sz w:val="21"/>
          <w:szCs w:val="21"/>
        </w:rPr>
        <w:drawing>
          <wp:inline distT="0" distB="0" distL="0" distR="0">
            <wp:extent cx="219075" cy="200025"/>
            <wp:effectExtent l="0" t="0" r="9525"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000A5667" w:rsidRPr="00295061">
        <w:rPr>
          <w:rFonts w:asciiTheme="majorEastAsia" w:eastAsiaTheme="majorEastAsia" w:hAnsiTheme="majorEastAsia" w:hint="eastAsia"/>
          <w:sz w:val="21"/>
          <w:szCs w:val="21"/>
        </w:rPr>
        <w:t>】</w:t>
      </w:r>
      <w:r w:rsidR="000A5667">
        <w:rPr>
          <w:rFonts w:asciiTheme="majorEastAsia" w:eastAsiaTheme="majorEastAsia" w:hAnsiTheme="majorEastAsia" w:hint="eastAsia"/>
          <w:sz w:val="21"/>
          <w:szCs w:val="21"/>
        </w:rPr>
        <w:t>按钮后，</w:t>
      </w:r>
      <w:r w:rsidR="000A5667" w:rsidRPr="00295061">
        <w:rPr>
          <w:rFonts w:asciiTheme="majorEastAsia" w:eastAsiaTheme="majorEastAsia" w:hAnsiTheme="majorEastAsia" w:hint="eastAsia"/>
          <w:sz w:val="21"/>
          <w:szCs w:val="21"/>
        </w:rPr>
        <w:t>点击顶端【</w:t>
      </w:r>
      <w:r w:rsidR="000A5667" w:rsidRPr="00295061">
        <w:rPr>
          <w:rFonts w:asciiTheme="majorEastAsia" w:eastAsiaTheme="majorEastAsia" w:hAnsiTheme="majorEastAsia"/>
          <w:noProof/>
          <w:sz w:val="21"/>
          <w:szCs w:val="21"/>
        </w:rPr>
        <w:drawing>
          <wp:inline distT="0" distB="0" distL="0" distR="0">
            <wp:extent cx="581025" cy="285750"/>
            <wp:effectExtent l="0" t="0" r="952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000A5667" w:rsidRPr="00295061">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w:t>
      </w:r>
      <w:r>
        <w:rPr>
          <w:rFonts w:asciiTheme="majorEastAsia" w:eastAsiaTheme="majorEastAsia" w:hAnsiTheme="majorEastAsia" w:hint="eastAsia"/>
          <w:sz w:val="21"/>
          <w:szCs w:val="21"/>
        </w:rPr>
        <w:t xml:space="preserve"> </w:t>
      </w:r>
      <w:r w:rsidR="0044469E">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）在弹出的删除确认框中点【确定】</w:t>
      </w:r>
      <w:r w:rsidR="0044469E" w:rsidRPr="00295061">
        <w:rPr>
          <w:rFonts w:asciiTheme="majorEastAsia" w:eastAsiaTheme="majorEastAsia" w:hAnsiTheme="majorEastAsia" w:hint="eastAsia"/>
          <w:sz w:val="21"/>
          <w:szCs w:val="21"/>
        </w:rPr>
        <w:t>成功</w:t>
      </w:r>
      <w:r w:rsidRPr="00295061">
        <w:rPr>
          <w:rFonts w:asciiTheme="majorEastAsia" w:eastAsiaTheme="majorEastAsia" w:hAnsiTheme="majorEastAsia" w:hint="eastAsia"/>
          <w:sz w:val="21"/>
          <w:szCs w:val="21"/>
        </w:rPr>
        <w:t>删除</w:t>
      </w:r>
      <w:r w:rsidR="0044469E">
        <w:rPr>
          <w:rFonts w:asciiTheme="majorEastAsia" w:eastAsiaTheme="majorEastAsia" w:hAnsiTheme="majorEastAsia" w:hint="eastAsia"/>
          <w:sz w:val="21"/>
          <w:szCs w:val="21"/>
        </w:rPr>
        <w:t>全部</w:t>
      </w:r>
      <w:r>
        <w:rPr>
          <w:rFonts w:asciiTheme="majorEastAsia" w:eastAsiaTheme="majorEastAsia" w:hAnsiTheme="majorEastAsia" w:hint="eastAsia"/>
          <w:sz w:val="21"/>
          <w:szCs w:val="21"/>
        </w:rPr>
        <w:t>二级渠道</w:t>
      </w:r>
      <w:r w:rsidRPr="00295061">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sidR="0044469E">
        <w:rPr>
          <w:rFonts w:asciiTheme="majorEastAsia" w:eastAsiaTheme="majorEastAsia" w:hAnsiTheme="majorEastAsia" w:hint="eastAsia"/>
          <w:sz w:val="21"/>
          <w:szCs w:val="21"/>
        </w:rPr>
        <w:t>5</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0A5667" w:rsidRPr="000E5B1F" w:rsidRDefault="000A5667" w:rsidP="000A5667">
      <w:pPr>
        <w:pStyle w:val="afc"/>
        <w:rPr>
          <w:rFonts w:asciiTheme="majorEastAsia" w:eastAsiaTheme="majorEastAsia" w:hAnsiTheme="majorEastAsia"/>
          <w:sz w:val="21"/>
          <w:szCs w:val="21"/>
        </w:rPr>
      </w:pPr>
    </w:p>
    <w:p w:rsidR="000A5667" w:rsidRPr="00A951D0" w:rsidRDefault="000A5667" w:rsidP="000A5667">
      <w:pPr>
        <w:pStyle w:val="3"/>
      </w:pPr>
      <w:bookmarkStart w:id="104" w:name="_Toc391038278"/>
      <w:r>
        <w:rPr>
          <w:rFonts w:hint="eastAsia"/>
        </w:rPr>
        <w:t>3</w:t>
      </w:r>
      <w:r w:rsidRPr="00A951D0">
        <w:rPr>
          <w:rFonts w:hint="eastAsia"/>
        </w:rPr>
        <w:t>.</w:t>
      </w:r>
      <w:r>
        <w:rPr>
          <w:rFonts w:hint="eastAsia"/>
        </w:rPr>
        <w:t>5.</w:t>
      </w:r>
      <w:r w:rsidR="0044469E">
        <w:rPr>
          <w:rFonts w:hint="eastAsia"/>
        </w:rPr>
        <w:t>7</w:t>
      </w:r>
      <w:r w:rsidRPr="00A951D0">
        <w:rPr>
          <w:rFonts w:hint="eastAsia"/>
        </w:rPr>
        <w:t>查询</w:t>
      </w:r>
      <w:r>
        <w:rPr>
          <w:rFonts w:hint="eastAsia"/>
        </w:rPr>
        <w:t>一级渠道</w:t>
      </w:r>
      <w:bookmarkEnd w:id="104"/>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3.5平台渠道管理列表</w:t>
      </w:r>
      <w:r w:rsidRPr="00295061">
        <w:rPr>
          <w:rFonts w:asciiTheme="majorEastAsia" w:eastAsiaTheme="majorEastAsia" w:hAnsiTheme="majorEastAsia" w:hint="eastAsia"/>
          <w:sz w:val="21"/>
          <w:szCs w:val="21"/>
        </w:rPr>
        <w:t>”页面，在查询栏</w:t>
      </w:r>
      <w:r>
        <w:rPr>
          <w:rFonts w:asciiTheme="majorEastAsia" w:eastAsiaTheme="majorEastAsia" w:hAnsiTheme="majorEastAsia" w:hint="eastAsia"/>
          <w:sz w:val="21"/>
          <w:szCs w:val="21"/>
        </w:rPr>
        <w:t>选择一级渠道名称</w:t>
      </w:r>
      <w:r w:rsidRPr="00295061">
        <w:rPr>
          <w:rFonts w:asciiTheme="majorEastAsia" w:eastAsiaTheme="majorEastAsia" w:hAnsiTheme="majorEastAsia" w:hint="eastAsia"/>
          <w:sz w:val="21"/>
          <w:szCs w:val="21"/>
        </w:rPr>
        <w:t>，点击【</w:t>
      </w:r>
      <w:r w:rsidRPr="00295061">
        <w:rPr>
          <w:rFonts w:asciiTheme="majorEastAsia" w:eastAsiaTheme="majorEastAsia" w:hAnsiTheme="majorEastAsia"/>
          <w:noProof/>
          <w:sz w:val="21"/>
          <w:szCs w:val="21"/>
        </w:rPr>
        <w:drawing>
          <wp:inline distT="0" distB="0" distL="0" distR="0">
            <wp:extent cx="495300" cy="276225"/>
            <wp:effectExtent l="0" t="0" r="0"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5300" cy="276225"/>
                    </a:xfrm>
                    <a:prstGeom prst="rect">
                      <a:avLst/>
                    </a:prstGeom>
                  </pic:spPr>
                </pic:pic>
              </a:graphicData>
            </a:graphic>
          </wp:inline>
        </w:drawing>
      </w:r>
      <w:r w:rsidRPr="00295061">
        <w:rPr>
          <w:rFonts w:asciiTheme="majorEastAsia" w:eastAsiaTheme="majorEastAsia" w:hAnsiTheme="majorEastAsia" w:hint="eastAsia"/>
          <w:sz w:val="21"/>
          <w:szCs w:val="21"/>
        </w:rPr>
        <w:t>】，查询相对应的</w:t>
      </w:r>
      <w:r>
        <w:rPr>
          <w:rFonts w:asciiTheme="majorEastAsia" w:eastAsiaTheme="majorEastAsia" w:hAnsiTheme="majorEastAsia" w:hint="eastAsia"/>
          <w:sz w:val="21"/>
          <w:szCs w:val="21"/>
        </w:rPr>
        <w:t>一级渠道</w:t>
      </w:r>
      <w:r w:rsidRPr="00295061">
        <w:rPr>
          <w:rFonts w:asciiTheme="majorEastAsia" w:eastAsiaTheme="majorEastAsia" w:hAnsiTheme="majorEastAsia" w:hint="eastAsia"/>
          <w:sz w:val="21"/>
          <w:szCs w:val="21"/>
        </w:rPr>
        <w:t>信息。</w:t>
      </w:r>
    </w:p>
    <w:p w:rsidR="000A5667" w:rsidRDefault="000A5667" w:rsidP="000A5667">
      <w:pPr>
        <w:pStyle w:val="3"/>
      </w:pPr>
      <w:bookmarkStart w:id="105" w:name="_Toc391038279"/>
      <w:r>
        <w:rPr>
          <w:rFonts w:hint="eastAsia"/>
        </w:rPr>
        <w:t>3</w:t>
      </w:r>
      <w:r w:rsidRPr="00295061">
        <w:rPr>
          <w:rFonts w:hint="eastAsia"/>
        </w:rPr>
        <w:t>.</w:t>
      </w:r>
      <w:r>
        <w:rPr>
          <w:rFonts w:hint="eastAsia"/>
        </w:rPr>
        <w:t>5.</w:t>
      </w:r>
      <w:r w:rsidR="0044469E">
        <w:rPr>
          <w:rFonts w:hint="eastAsia"/>
        </w:rPr>
        <w:t>8</w:t>
      </w:r>
      <w:r>
        <w:rPr>
          <w:rFonts w:hint="eastAsia"/>
        </w:rPr>
        <w:t xml:space="preserve"> </w:t>
      </w:r>
      <w:r>
        <w:rPr>
          <w:rFonts w:hint="eastAsia"/>
        </w:rPr>
        <w:t>渠道排序</w:t>
      </w:r>
      <w:bookmarkEnd w:id="105"/>
    </w:p>
    <w:p w:rsidR="000A5667" w:rsidRDefault="000A5667" w:rsidP="000A5667">
      <w:pPr>
        <w:rPr>
          <w:rFonts w:asciiTheme="majorEastAsia" w:eastAsiaTheme="majorEastAsia" w:hAnsiTheme="majorEastAsia"/>
          <w:sz w:val="21"/>
          <w:szCs w:val="21"/>
        </w:rPr>
      </w:pPr>
      <w:r>
        <w:rPr>
          <w:rFonts w:hint="eastAsia"/>
        </w:rPr>
        <w:t xml:space="preserve">   1</w:t>
      </w:r>
      <w:r>
        <w:rPr>
          <w:rFonts w:hint="eastAsia"/>
        </w:rPr>
        <w:t>）</w:t>
      </w:r>
      <w:r>
        <w:rPr>
          <w:rFonts w:asciiTheme="majorEastAsia" w:eastAsiaTheme="majorEastAsia" w:hAnsiTheme="majorEastAsia" w:hint="eastAsia"/>
          <w:sz w:val="21"/>
          <w:szCs w:val="21"/>
        </w:rPr>
        <w:t>在“3.5平台渠道管理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”页面，点击</w:t>
      </w:r>
      <w:r w:rsidR="0044469E">
        <w:rPr>
          <w:rFonts w:asciiTheme="majorEastAsia" w:eastAsiaTheme="majorEastAsia" w:hAnsiTheme="majorEastAsia" w:hint="eastAsia"/>
          <w:sz w:val="21"/>
          <w:szCs w:val="21"/>
        </w:rPr>
        <w:t>【</w:t>
      </w:r>
      <w:r>
        <w:rPr>
          <w:noProof/>
        </w:rPr>
        <w:drawing>
          <wp:inline distT="0" distB="0" distL="0" distR="0">
            <wp:extent cx="1009650" cy="27622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tretch>
                      <a:fillRect/>
                    </a:stretch>
                  </pic:blipFill>
                  <pic:spPr>
                    <a:xfrm>
                      <a:off x="0" y="0"/>
                      <a:ext cx="1009650" cy="276225"/>
                    </a:xfrm>
                    <a:prstGeom prst="rect">
                      <a:avLst/>
                    </a:prstGeom>
                  </pic:spPr>
                </pic:pic>
              </a:graphicData>
            </a:graphic>
          </wp:inline>
        </w:drawing>
      </w:r>
      <w:r w:rsidR="0044469E">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按钮。</w:t>
      </w:r>
    </w:p>
    <w:p w:rsidR="000A5667" w:rsidRDefault="000A5667" w:rsidP="000A5667">
      <w:pPr>
        <w:ind w:firstLineChars="150" w:firstLine="315"/>
        <w:rPr>
          <w:rFonts w:asciiTheme="majorEastAsia" w:eastAsiaTheme="majorEastAsia" w:hAnsiTheme="majorEastAsia"/>
          <w:sz w:val="21"/>
          <w:szCs w:val="21"/>
        </w:rPr>
      </w:pPr>
      <w:r>
        <w:rPr>
          <w:rFonts w:asciiTheme="majorEastAsia" w:eastAsiaTheme="majorEastAsia" w:hAnsiTheme="majorEastAsia" w:hint="eastAsia"/>
          <w:sz w:val="21"/>
          <w:szCs w:val="21"/>
        </w:rPr>
        <w:t>2）选择需要进行编辑排序的渠道在排序列输入排序号。</w:t>
      </w:r>
    </w:p>
    <w:p w:rsidR="000A5667" w:rsidRPr="006C4FD8" w:rsidRDefault="000A5667" w:rsidP="000A5667">
      <w:pPr>
        <w:ind w:firstLineChars="150" w:firstLine="315"/>
        <w:rPr>
          <w:rFonts w:asciiTheme="majorEastAsia" w:eastAsiaTheme="majorEastAsia" w:hAnsiTheme="majorEastAsia"/>
          <w:sz w:val="21"/>
          <w:szCs w:val="21"/>
        </w:rPr>
      </w:pPr>
      <w:r>
        <w:rPr>
          <w:rFonts w:asciiTheme="majorEastAsia" w:eastAsiaTheme="majorEastAsia" w:hAnsiTheme="majorEastAsia" w:hint="eastAsia"/>
          <w:sz w:val="21"/>
          <w:szCs w:val="21"/>
        </w:rPr>
        <w:t>3）填写完成后点击</w:t>
      </w:r>
      <w:r w:rsidR="0044469E">
        <w:rPr>
          <w:rFonts w:asciiTheme="majorEastAsia" w:eastAsiaTheme="majorEastAsia" w:hAnsiTheme="majorEastAsia" w:hint="eastAsia"/>
          <w:sz w:val="21"/>
          <w:szCs w:val="21"/>
        </w:rPr>
        <w:t>【</w:t>
      </w:r>
      <w:r>
        <w:rPr>
          <w:noProof/>
        </w:rPr>
        <w:drawing>
          <wp:inline distT="0" distB="0" distL="0" distR="0">
            <wp:extent cx="1028700" cy="276225"/>
            <wp:effectExtent l="0" t="0" r="0"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stretch>
                      <a:fillRect/>
                    </a:stretch>
                  </pic:blipFill>
                  <pic:spPr>
                    <a:xfrm>
                      <a:off x="0" y="0"/>
                      <a:ext cx="1028700" cy="276225"/>
                    </a:xfrm>
                    <a:prstGeom prst="rect">
                      <a:avLst/>
                    </a:prstGeom>
                  </pic:spPr>
                </pic:pic>
              </a:graphicData>
            </a:graphic>
          </wp:inline>
        </w:drawing>
      </w:r>
      <w:r w:rsidR="0044469E">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按钮，排序生效。</w:t>
      </w:r>
      <w:r w:rsidR="00465CB5" w:rsidRPr="00465CB5">
        <w:rPr>
          <w:rFonts w:asciiTheme="majorEastAsia" w:eastAsiaTheme="majorEastAsia" w:hAnsiTheme="majorEastAsia" w:hint="eastAsia"/>
          <w:sz w:val="21"/>
          <w:szCs w:val="21"/>
        </w:rPr>
        <w:t>栏目分发列表显示顺序按分值大小从高到低显示。</w:t>
      </w:r>
    </w:p>
    <w:p w:rsidR="000A5667" w:rsidRDefault="000A5667" w:rsidP="000A5667">
      <w:pPr>
        <w:pStyle w:val="3"/>
      </w:pPr>
      <w:bookmarkStart w:id="106" w:name="_Toc391038280"/>
      <w:r>
        <w:rPr>
          <w:rFonts w:hint="eastAsia"/>
        </w:rPr>
        <w:t>3.5.</w:t>
      </w:r>
      <w:r w:rsidR="0044469E">
        <w:rPr>
          <w:rFonts w:hint="eastAsia"/>
        </w:rPr>
        <w:t>9</w:t>
      </w:r>
      <w:r>
        <w:rPr>
          <w:rFonts w:hint="eastAsia"/>
        </w:rPr>
        <w:t xml:space="preserve"> </w:t>
      </w:r>
      <w:r>
        <w:rPr>
          <w:rFonts w:hint="eastAsia"/>
        </w:rPr>
        <w:t>查看一级渠道详情</w:t>
      </w:r>
      <w:bookmarkEnd w:id="106"/>
    </w:p>
    <w:p w:rsidR="000A5667" w:rsidRDefault="000A5667" w:rsidP="000A5667">
      <w:pPr>
        <w:ind w:leftChars="150" w:left="330"/>
        <w:rPr>
          <w:rFonts w:asciiTheme="majorEastAsia" w:eastAsiaTheme="majorEastAsia" w:hAnsiTheme="majorEastAsia"/>
          <w:sz w:val="21"/>
          <w:szCs w:val="21"/>
        </w:rPr>
      </w:pPr>
      <w:r>
        <w:rPr>
          <w:rFonts w:hint="eastAsia"/>
        </w:rPr>
        <w:t>1</w:t>
      </w:r>
      <w:r>
        <w:rPr>
          <w:rFonts w:hint="eastAsia"/>
        </w:rPr>
        <w:t>）在</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3.5平台渠道管理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页面，点击【</w:t>
      </w:r>
      <w:r>
        <w:rPr>
          <w:noProof/>
        </w:rPr>
        <w:drawing>
          <wp:inline distT="0" distB="0" distL="0" distR="0">
            <wp:extent cx="542925" cy="257175"/>
            <wp:effectExtent l="0" t="0" r="9525"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542925" cy="257175"/>
                    </a:xfrm>
                    <a:prstGeom prst="rect">
                      <a:avLst/>
                    </a:prstGeom>
                  </pic:spPr>
                </pic:pic>
              </a:graphicData>
            </a:graphic>
          </wp:inline>
        </w:drawing>
      </w:r>
      <w:r>
        <w:rPr>
          <w:rFonts w:asciiTheme="majorEastAsia" w:eastAsiaTheme="majorEastAsia" w:hAnsiTheme="majorEastAsia" w:hint="eastAsia"/>
          <w:sz w:val="21"/>
          <w:szCs w:val="21"/>
        </w:rPr>
        <w:t>】链接，进入一级渠道详情页面，如图3.5.</w:t>
      </w:r>
      <w:r w:rsidR="0044469E">
        <w:rPr>
          <w:rFonts w:asciiTheme="majorEastAsia" w:eastAsiaTheme="majorEastAsia" w:hAnsiTheme="majorEastAsia" w:hint="eastAsia"/>
          <w:sz w:val="21"/>
          <w:szCs w:val="21"/>
        </w:rPr>
        <w:t>9</w:t>
      </w:r>
      <w:r>
        <w:rPr>
          <w:rFonts w:asciiTheme="majorEastAsia" w:eastAsiaTheme="majorEastAsia" w:hAnsiTheme="majorEastAsia" w:hint="eastAsia"/>
          <w:sz w:val="21"/>
          <w:szCs w:val="21"/>
        </w:rPr>
        <w:t>.1所示。</w:t>
      </w:r>
    </w:p>
    <w:p w:rsidR="000A5667" w:rsidRDefault="000A5667" w:rsidP="000A5667">
      <w:pPr>
        <w:ind w:leftChars="192" w:left="422"/>
        <w:rPr>
          <w:rFonts w:asciiTheme="majorEastAsia" w:eastAsiaTheme="majorEastAsia" w:hAnsiTheme="majorEastAsia"/>
          <w:sz w:val="21"/>
          <w:szCs w:val="21"/>
        </w:rPr>
      </w:pPr>
      <w:r>
        <w:rPr>
          <w:rFonts w:asciiTheme="majorEastAsia" w:eastAsiaTheme="majorEastAsia" w:hAnsiTheme="majorEastAsia" w:hint="eastAsia"/>
          <w:sz w:val="21"/>
          <w:szCs w:val="21"/>
        </w:rPr>
        <w:t>2）在3.5.</w:t>
      </w:r>
      <w:r w:rsidR="0044469E">
        <w:rPr>
          <w:rFonts w:asciiTheme="majorEastAsia" w:eastAsiaTheme="majorEastAsia" w:hAnsiTheme="majorEastAsia" w:hint="eastAsia"/>
          <w:sz w:val="21"/>
          <w:szCs w:val="21"/>
        </w:rPr>
        <w:t>9</w:t>
      </w:r>
      <w:r>
        <w:rPr>
          <w:rFonts w:asciiTheme="majorEastAsia" w:eastAsiaTheme="majorEastAsia" w:hAnsiTheme="majorEastAsia" w:hint="eastAsia"/>
          <w:sz w:val="21"/>
          <w:szCs w:val="21"/>
        </w:rPr>
        <w:t>.1页面点击【</w:t>
      </w:r>
      <w:r>
        <w:rPr>
          <w:noProof/>
        </w:rPr>
        <w:drawing>
          <wp:inline distT="0" distB="0" distL="0" distR="0">
            <wp:extent cx="1009650" cy="38100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1009650" cy="381000"/>
                    </a:xfrm>
                    <a:prstGeom prst="rect">
                      <a:avLst/>
                    </a:prstGeom>
                  </pic:spPr>
                </pic:pic>
              </a:graphicData>
            </a:graphic>
          </wp:inline>
        </w:drawing>
      </w:r>
      <w:r>
        <w:rPr>
          <w:rFonts w:asciiTheme="majorEastAsia" w:eastAsiaTheme="majorEastAsia" w:hAnsiTheme="majorEastAsia" w:hint="eastAsia"/>
          <w:sz w:val="21"/>
          <w:szCs w:val="21"/>
        </w:rPr>
        <w:t>】按钮，返回</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3.5平台渠道管理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w:t>
      </w:r>
    </w:p>
    <w:p w:rsidR="000A5667" w:rsidRDefault="000A5667" w:rsidP="000A5667">
      <w:pPr>
        <w:jc w:val="center"/>
      </w:pPr>
      <w:r>
        <w:rPr>
          <w:noProof/>
        </w:rPr>
        <w:lastRenderedPageBreak/>
        <w:drawing>
          <wp:inline distT="0" distB="0" distL="0" distR="0">
            <wp:extent cx="5274310" cy="4628451"/>
            <wp:effectExtent l="0" t="0" r="2540" b="127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5274310" cy="4628451"/>
                    </a:xfrm>
                    <a:prstGeom prst="rect">
                      <a:avLst/>
                    </a:prstGeom>
                  </pic:spPr>
                </pic:pic>
              </a:graphicData>
            </a:graphic>
          </wp:inline>
        </w:drawing>
      </w:r>
    </w:p>
    <w:p w:rsidR="000A5667" w:rsidRPr="009679BB" w:rsidRDefault="000A5667" w:rsidP="000A5667">
      <w:pPr>
        <w:jc w:val="center"/>
      </w:pPr>
      <w:r>
        <w:rPr>
          <w:rFonts w:hint="eastAsia"/>
        </w:rPr>
        <w:t>图</w:t>
      </w:r>
      <w:r>
        <w:rPr>
          <w:rFonts w:hint="eastAsia"/>
        </w:rPr>
        <w:t>3.4.</w:t>
      </w:r>
      <w:r w:rsidR="0044469E">
        <w:rPr>
          <w:rFonts w:hint="eastAsia"/>
        </w:rPr>
        <w:t>9</w:t>
      </w:r>
      <w:r>
        <w:rPr>
          <w:rFonts w:hint="eastAsia"/>
        </w:rPr>
        <w:t xml:space="preserve">.1 </w:t>
      </w:r>
      <w:r>
        <w:rPr>
          <w:rFonts w:hint="eastAsia"/>
        </w:rPr>
        <w:t>查看一级渠道详情页面</w:t>
      </w:r>
    </w:p>
    <w:p w:rsidR="000A5667" w:rsidRDefault="000A5667" w:rsidP="000A5667">
      <w:pPr>
        <w:pStyle w:val="3"/>
      </w:pPr>
      <w:bookmarkStart w:id="107" w:name="_Toc391038281"/>
      <w:r>
        <w:rPr>
          <w:rFonts w:hint="eastAsia"/>
        </w:rPr>
        <w:t>3.5.</w:t>
      </w:r>
      <w:r w:rsidR="0044469E">
        <w:rPr>
          <w:rFonts w:hint="eastAsia"/>
        </w:rPr>
        <w:t>10</w:t>
      </w:r>
      <w:r>
        <w:rPr>
          <w:rFonts w:hint="eastAsia"/>
        </w:rPr>
        <w:t xml:space="preserve"> </w:t>
      </w:r>
      <w:r>
        <w:rPr>
          <w:rFonts w:hint="eastAsia"/>
        </w:rPr>
        <w:t>查看二级渠道详情</w:t>
      </w:r>
      <w:bookmarkEnd w:id="107"/>
    </w:p>
    <w:p w:rsidR="000A5667" w:rsidRDefault="000A5667" w:rsidP="000A5667">
      <w:pPr>
        <w:pStyle w:val="afc"/>
        <w:ind w:leftChars="144" w:left="317"/>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5平台渠道管理列表”页面任选一条记录，点击【</w:t>
      </w:r>
      <w:r>
        <w:rPr>
          <w:noProof/>
        </w:rPr>
        <w:drawing>
          <wp:inline distT="0" distB="0" distL="0" distR="0">
            <wp:extent cx="723900" cy="219075"/>
            <wp:effectExtent l="0" t="0" r="0" b="952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723900" cy="219075"/>
                    </a:xfrm>
                    <a:prstGeom prst="rect">
                      <a:avLst/>
                    </a:prstGeom>
                  </pic:spPr>
                </pic:pic>
              </a:graphicData>
            </a:graphic>
          </wp:inline>
        </w:drawing>
      </w:r>
      <w:r>
        <w:rPr>
          <w:rFonts w:asciiTheme="majorEastAsia" w:eastAsiaTheme="majorEastAsia" w:hAnsiTheme="majorEastAsia" w:hint="eastAsia"/>
          <w:sz w:val="21"/>
          <w:szCs w:val="21"/>
        </w:rPr>
        <w:t>】链接</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进入该一级渠道的二级渠道列表页面，</w:t>
      </w:r>
      <w:r w:rsidRPr="00295061">
        <w:rPr>
          <w:rFonts w:asciiTheme="majorEastAsia" w:eastAsiaTheme="majorEastAsia" w:hAnsiTheme="majorEastAsia" w:hint="eastAsia"/>
          <w:sz w:val="21"/>
          <w:szCs w:val="21"/>
        </w:rPr>
        <w:t>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5.4.1</w:t>
      </w:r>
      <w:r w:rsidRPr="00295061">
        <w:rPr>
          <w:rFonts w:asciiTheme="majorEastAsia" w:eastAsiaTheme="majorEastAsia" w:hAnsiTheme="majorEastAsia" w:hint="eastAsia"/>
          <w:sz w:val="21"/>
          <w:szCs w:val="21"/>
        </w:rPr>
        <w:t>所示。</w:t>
      </w:r>
    </w:p>
    <w:p w:rsidR="000A5667" w:rsidRDefault="000A5667" w:rsidP="000A5667">
      <w:pPr>
        <w:ind w:left="330" w:hangingChars="150" w:hanging="330"/>
      </w:pPr>
      <w:r>
        <w:rPr>
          <w:rFonts w:hint="eastAsia"/>
        </w:rPr>
        <w:t xml:space="preserve">   2</w:t>
      </w:r>
      <w:r>
        <w:rPr>
          <w:rFonts w:hint="eastAsia"/>
        </w:rPr>
        <w:t>）在二级渠道列表页面，点击【</w:t>
      </w:r>
      <w:r>
        <w:rPr>
          <w:noProof/>
        </w:rPr>
        <w:drawing>
          <wp:inline distT="0" distB="0" distL="0" distR="0">
            <wp:extent cx="590550" cy="2286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590550" cy="228600"/>
                    </a:xfrm>
                    <a:prstGeom prst="rect">
                      <a:avLst/>
                    </a:prstGeom>
                  </pic:spPr>
                </pic:pic>
              </a:graphicData>
            </a:graphic>
          </wp:inline>
        </w:drawing>
      </w:r>
      <w:r>
        <w:rPr>
          <w:rFonts w:hint="eastAsia"/>
        </w:rPr>
        <w:t>】链接，可以查看到二级渠道的详细信息，如图</w:t>
      </w:r>
      <w:r>
        <w:rPr>
          <w:rFonts w:hint="eastAsia"/>
        </w:rPr>
        <w:t>3.5.</w:t>
      </w:r>
      <w:r w:rsidR="0044469E">
        <w:rPr>
          <w:rFonts w:hint="eastAsia"/>
        </w:rPr>
        <w:t>10</w:t>
      </w:r>
      <w:r>
        <w:rPr>
          <w:rFonts w:hint="eastAsia"/>
        </w:rPr>
        <w:t>所示。</w:t>
      </w:r>
    </w:p>
    <w:p w:rsidR="000A5667" w:rsidRDefault="000A5667" w:rsidP="000A5667">
      <w:pPr>
        <w:ind w:left="330" w:hangingChars="150" w:hanging="330"/>
        <w:jc w:val="center"/>
      </w:pPr>
      <w:r>
        <w:rPr>
          <w:noProof/>
        </w:rPr>
        <w:lastRenderedPageBreak/>
        <w:drawing>
          <wp:inline distT="0" distB="0" distL="0" distR="0">
            <wp:extent cx="5274310" cy="4571679"/>
            <wp:effectExtent l="0" t="0" r="2540"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stretch>
                      <a:fillRect/>
                    </a:stretch>
                  </pic:blipFill>
                  <pic:spPr>
                    <a:xfrm>
                      <a:off x="0" y="0"/>
                      <a:ext cx="5274310" cy="4571679"/>
                    </a:xfrm>
                    <a:prstGeom prst="rect">
                      <a:avLst/>
                    </a:prstGeom>
                  </pic:spPr>
                </pic:pic>
              </a:graphicData>
            </a:graphic>
          </wp:inline>
        </w:drawing>
      </w:r>
    </w:p>
    <w:p w:rsidR="000A5667" w:rsidRPr="005B049C" w:rsidRDefault="000A5667" w:rsidP="000A5667">
      <w:pPr>
        <w:ind w:left="330" w:hangingChars="150" w:hanging="330"/>
        <w:jc w:val="center"/>
      </w:pPr>
      <w:r>
        <w:rPr>
          <w:rFonts w:hint="eastAsia"/>
        </w:rPr>
        <w:t>图</w:t>
      </w:r>
      <w:r>
        <w:rPr>
          <w:rFonts w:hint="eastAsia"/>
        </w:rPr>
        <w:t>3.5.</w:t>
      </w:r>
      <w:r w:rsidR="0044469E">
        <w:rPr>
          <w:rFonts w:hint="eastAsia"/>
        </w:rPr>
        <w:t>10</w:t>
      </w:r>
      <w:r>
        <w:rPr>
          <w:rFonts w:hint="eastAsia"/>
        </w:rPr>
        <w:t xml:space="preserve"> </w:t>
      </w:r>
      <w:r>
        <w:rPr>
          <w:rFonts w:hint="eastAsia"/>
        </w:rPr>
        <w:t>查看二级渠道详细信息</w:t>
      </w:r>
    </w:p>
    <w:p w:rsidR="000A5667" w:rsidRDefault="000A5667" w:rsidP="000A5667">
      <w:pPr>
        <w:pStyle w:val="2"/>
      </w:pPr>
      <w:bookmarkStart w:id="108" w:name="_Toc389555741"/>
      <w:bookmarkStart w:id="109" w:name="_Toc391038282"/>
      <w:r>
        <w:rPr>
          <w:rFonts w:hint="eastAsia"/>
        </w:rPr>
        <w:t>3.6</w:t>
      </w:r>
      <w:r>
        <w:rPr>
          <w:rFonts w:hint="eastAsia"/>
        </w:rPr>
        <w:t>平台支付管理</w:t>
      </w:r>
      <w:bookmarkEnd w:id="108"/>
      <w:bookmarkEnd w:id="109"/>
    </w:p>
    <w:p w:rsidR="000A5667" w:rsidRPr="00295061" w:rsidRDefault="000A5667" w:rsidP="000A5667">
      <w:pPr>
        <w:ind w:firstLineChars="200" w:firstLine="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主要功能支持新增、修改、删除、</w:t>
      </w:r>
      <w:r>
        <w:rPr>
          <w:rFonts w:asciiTheme="majorEastAsia" w:eastAsiaTheme="majorEastAsia" w:hAnsiTheme="majorEastAsia" w:hint="eastAsia"/>
          <w:sz w:val="21"/>
          <w:szCs w:val="21"/>
        </w:rPr>
        <w:t>查询、查看支付信息</w:t>
      </w:r>
      <w:r w:rsidRPr="00295061">
        <w:rPr>
          <w:rFonts w:asciiTheme="majorEastAsia" w:eastAsiaTheme="majorEastAsia" w:hAnsiTheme="majorEastAsia" w:hint="eastAsia"/>
          <w:sz w:val="21"/>
          <w:szCs w:val="21"/>
        </w:rPr>
        <w:t>。详细操作说明如下：</w:t>
      </w:r>
    </w:p>
    <w:p w:rsidR="000A5667" w:rsidRPr="00295061" w:rsidRDefault="000A5667" w:rsidP="000A566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Pr>
          <w:rFonts w:asciiTheme="majorEastAsia" w:eastAsiaTheme="majorEastAsia" w:hAnsiTheme="majorEastAsia" w:hint="eastAsia"/>
          <w:sz w:val="21"/>
          <w:szCs w:val="21"/>
        </w:rPr>
        <w:t>点击【平台</w:t>
      </w:r>
      <w:r w:rsidRPr="00295061">
        <w:rPr>
          <w:rFonts w:asciiTheme="majorEastAsia" w:eastAsiaTheme="majorEastAsia" w:hAnsiTheme="majorEastAsia" w:hint="eastAsia"/>
          <w:sz w:val="21"/>
          <w:szCs w:val="21"/>
        </w:rPr>
        <w:t>管理</w:t>
      </w:r>
      <w:r>
        <w:rPr>
          <w:rFonts w:asciiTheme="majorEastAsia" w:eastAsiaTheme="majorEastAsia" w:hAnsiTheme="majorEastAsia" w:hint="eastAsia"/>
          <w:sz w:val="21"/>
          <w:szCs w:val="21"/>
        </w:rPr>
        <w:t>/平台支付</w:t>
      </w:r>
      <w:r w:rsidRPr="00295061">
        <w:rPr>
          <w:rFonts w:asciiTheme="majorEastAsia" w:eastAsiaTheme="majorEastAsia" w:hAnsiTheme="majorEastAsia" w:hint="eastAsia"/>
          <w:sz w:val="21"/>
          <w:szCs w:val="21"/>
        </w:rPr>
        <w:t>管理】，进入</w:t>
      </w:r>
      <w:r>
        <w:rPr>
          <w:rFonts w:asciiTheme="majorEastAsia" w:eastAsiaTheme="majorEastAsia" w:hAnsiTheme="majorEastAsia" w:hint="eastAsia"/>
          <w:sz w:val="21"/>
          <w:szCs w:val="21"/>
        </w:rPr>
        <w:t>平台支付管理</w:t>
      </w:r>
      <w:r w:rsidRPr="00295061">
        <w:rPr>
          <w:rFonts w:asciiTheme="majorEastAsia" w:eastAsiaTheme="majorEastAsia" w:hAnsiTheme="majorEastAsia" w:hint="eastAsia"/>
          <w:sz w:val="21"/>
          <w:szCs w:val="21"/>
        </w:rPr>
        <w:t>列表页面，如图</w:t>
      </w:r>
      <w:r>
        <w:rPr>
          <w:rFonts w:asciiTheme="majorEastAsia" w:eastAsiaTheme="majorEastAsia" w:hAnsiTheme="majorEastAsia" w:hint="eastAsia"/>
          <w:sz w:val="21"/>
          <w:szCs w:val="21"/>
        </w:rPr>
        <w:t>3.6</w:t>
      </w:r>
      <w:r w:rsidRPr="00295061">
        <w:rPr>
          <w:rFonts w:asciiTheme="majorEastAsia" w:eastAsiaTheme="majorEastAsia" w:hAnsiTheme="majorEastAsia" w:hint="eastAsia"/>
          <w:sz w:val="21"/>
          <w:szCs w:val="21"/>
        </w:rPr>
        <w:t>所示。</w:t>
      </w:r>
    </w:p>
    <w:p w:rsidR="000A5667" w:rsidRPr="00295061" w:rsidRDefault="000A5667" w:rsidP="000A5667">
      <w:pPr>
        <w:rPr>
          <w:rFonts w:asciiTheme="majorEastAsia" w:eastAsiaTheme="majorEastAsia" w:hAnsiTheme="majorEastAsia"/>
          <w:sz w:val="21"/>
          <w:szCs w:val="21"/>
        </w:rPr>
      </w:pPr>
      <w:r>
        <w:rPr>
          <w:noProof/>
        </w:rPr>
        <w:drawing>
          <wp:inline distT="0" distB="0" distL="0" distR="0">
            <wp:extent cx="5274310" cy="2051731"/>
            <wp:effectExtent l="0" t="0" r="2540" b="571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5274310" cy="2051731"/>
                    </a:xfrm>
                    <a:prstGeom prst="rect">
                      <a:avLst/>
                    </a:prstGeom>
                  </pic:spPr>
                </pic:pic>
              </a:graphicData>
            </a:graphic>
          </wp:inline>
        </w:drawing>
      </w:r>
    </w:p>
    <w:p w:rsidR="000A5667" w:rsidRPr="00295061" w:rsidRDefault="000A5667" w:rsidP="000A5667">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3.6平台支付管理</w:t>
      </w:r>
      <w:r w:rsidRPr="00295061">
        <w:rPr>
          <w:rFonts w:asciiTheme="majorEastAsia" w:eastAsiaTheme="majorEastAsia" w:hAnsiTheme="majorEastAsia" w:hint="eastAsia"/>
          <w:sz w:val="21"/>
          <w:szCs w:val="21"/>
        </w:rPr>
        <w:t>列表</w:t>
      </w:r>
    </w:p>
    <w:p w:rsidR="000A5667" w:rsidRPr="00295061" w:rsidRDefault="000A5667" w:rsidP="000A5667">
      <w:pPr>
        <w:pStyle w:val="3"/>
        <w:tabs>
          <w:tab w:val="left" w:pos="3130"/>
        </w:tabs>
      </w:pPr>
      <w:bookmarkStart w:id="110" w:name="_Toc391038283"/>
      <w:r>
        <w:rPr>
          <w:rFonts w:hint="eastAsia"/>
        </w:rPr>
        <w:lastRenderedPageBreak/>
        <w:t>3</w:t>
      </w:r>
      <w:r w:rsidRPr="00295061">
        <w:rPr>
          <w:rFonts w:hint="eastAsia"/>
        </w:rPr>
        <w:t>.</w:t>
      </w:r>
      <w:r>
        <w:rPr>
          <w:rFonts w:hint="eastAsia"/>
        </w:rPr>
        <w:t>6.1</w:t>
      </w:r>
      <w:r w:rsidRPr="00295061">
        <w:rPr>
          <w:rFonts w:hint="eastAsia"/>
        </w:rPr>
        <w:t>新增</w:t>
      </w:r>
      <w:r>
        <w:rPr>
          <w:rFonts w:asciiTheme="majorEastAsia" w:hAnsiTheme="majorEastAsia" w:hint="eastAsia"/>
          <w:sz w:val="21"/>
          <w:szCs w:val="21"/>
        </w:rPr>
        <w:t>支付信息</w:t>
      </w:r>
      <w:bookmarkEnd w:id="110"/>
      <w:r>
        <w:tab/>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3.6平台支付管理</w:t>
      </w:r>
      <w:r w:rsidRPr="00295061">
        <w:rPr>
          <w:rFonts w:asciiTheme="majorEastAsia" w:eastAsiaTheme="majorEastAsia" w:hAnsiTheme="majorEastAsia" w:hint="eastAsia"/>
          <w:sz w:val="21"/>
          <w:szCs w:val="21"/>
        </w:rPr>
        <w:t>列表”页面点【</w:t>
      </w:r>
      <w:r w:rsidRPr="00295061">
        <w:rPr>
          <w:rFonts w:asciiTheme="majorEastAsia" w:eastAsiaTheme="majorEastAsia" w:hAnsiTheme="majorEastAsia"/>
          <w:noProof/>
          <w:sz w:val="21"/>
          <w:szCs w:val="21"/>
        </w:rPr>
        <w:drawing>
          <wp:inline distT="0" distB="0" distL="0" distR="0">
            <wp:extent cx="647700" cy="314325"/>
            <wp:effectExtent l="0" t="0" r="0" b="952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47700" cy="314325"/>
                    </a:xfrm>
                    <a:prstGeom prst="rect">
                      <a:avLst/>
                    </a:prstGeom>
                  </pic:spPr>
                </pic:pic>
              </a:graphicData>
            </a:graphic>
          </wp:inline>
        </w:drawing>
      </w:r>
      <w:r>
        <w:rPr>
          <w:rFonts w:asciiTheme="majorEastAsia" w:eastAsiaTheme="majorEastAsia" w:hAnsiTheme="majorEastAsia" w:hint="eastAsia"/>
          <w:sz w:val="21"/>
          <w:szCs w:val="21"/>
        </w:rPr>
        <w:t>】进入新增支付</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.1所示。</w:t>
      </w:r>
    </w:p>
    <w:p w:rsidR="000A5667" w:rsidRPr="00295061" w:rsidRDefault="000A5667" w:rsidP="000A5667">
      <w:pPr>
        <w:pStyle w:val="afc"/>
        <w:rPr>
          <w:rFonts w:asciiTheme="majorEastAsia" w:eastAsiaTheme="majorEastAsia" w:hAnsiTheme="majorEastAsia"/>
          <w:sz w:val="21"/>
          <w:szCs w:val="21"/>
        </w:rPr>
      </w:pPr>
      <w:r>
        <w:rPr>
          <w:noProof/>
        </w:rPr>
        <w:drawing>
          <wp:inline distT="0" distB="0" distL="0" distR="0">
            <wp:extent cx="5274310" cy="2660352"/>
            <wp:effectExtent l="0" t="0" r="2540" b="698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5274310" cy="2660352"/>
                    </a:xfrm>
                    <a:prstGeom prst="rect">
                      <a:avLst/>
                    </a:prstGeom>
                  </pic:spPr>
                </pic:pic>
              </a:graphicData>
            </a:graphic>
          </wp:inline>
        </w:drawing>
      </w:r>
    </w:p>
    <w:p w:rsidR="000A5667" w:rsidRPr="00295061" w:rsidRDefault="000A5667" w:rsidP="000A5667">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.1 新增</w:t>
      </w:r>
      <w:r>
        <w:rPr>
          <w:rFonts w:asciiTheme="majorEastAsia" w:eastAsiaTheme="majorEastAsia" w:hAnsiTheme="majorEastAsia" w:hint="eastAsia"/>
          <w:sz w:val="21"/>
          <w:szCs w:val="21"/>
        </w:rPr>
        <w:t>支付信息</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.1</w:t>
      </w:r>
      <w:r>
        <w:rPr>
          <w:rFonts w:asciiTheme="majorEastAsia" w:eastAsiaTheme="majorEastAsia" w:hAnsiTheme="majorEastAsia" w:hint="eastAsia"/>
          <w:sz w:val="21"/>
          <w:szCs w:val="21"/>
        </w:rPr>
        <w:t>新增支付信息”页面输入各项参数正确值，点【确定】，提示新增支付信息</w:t>
      </w:r>
      <w:r w:rsidRPr="00295061">
        <w:rPr>
          <w:rFonts w:asciiTheme="majorEastAsia" w:eastAsiaTheme="majorEastAsia" w:hAnsiTheme="majorEastAsia" w:hint="eastAsia"/>
          <w:sz w:val="21"/>
          <w:szCs w:val="21"/>
        </w:rPr>
        <w:t>成功。</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w:t>
      </w:r>
      <w:r w:rsidRPr="00295061">
        <w:rPr>
          <w:rFonts w:asciiTheme="majorEastAsia" w:eastAsiaTheme="majorEastAsia" w:hAnsiTheme="majorEastAsia" w:hint="eastAsia"/>
          <w:sz w:val="21"/>
          <w:szCs w:val="21"/>
        </w:rPr>
        <w:t>.1新增</w:t>
      </w:r>
      <w:r>
        <w:rPr>
          <w:rFonts w:asciiTheme="majorEastAsia" w:eastAsiaTheme="majorEastAsia" w:hAnsiTheme="majorEastAsia" w:hint="eastAsia"/>
          <w:sz w:val="21"/>
          <w:szCs w:val="21"/>
        </w:rPr>
        <w:t>支付信息</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3.6平台支付管理</w:t>
      </w:r>
      <w:r w:rsidRPr="00295061">
        <w:rPr>
          <w:rFonts w:asciiTheme="majorEastAsia" w:eastAsiaTheme="majorEastAsia" w:hAnsiTheme="majorEastAsia" w:hint="eastAsia"/>
          <w:sz w:val="21"/>
          <w:szCs w:val="21"/>
        </w:rPr>
        <w:t>列表</w:t>
      </w:r>
      <w:r w:rsidR="00C448D0">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页面</w:t>
      </w:r>
      <w:r w:rsidR="0044469E">
        <w:rPr>
          <w:rFonts w:asciiTheme="majorEastAsia" w:eastAsiaTheme="majorEastAsia" w:hAnsiTheme="majorEastAsia" w:hint="eastAsia"/>
          <w:sz w:val="21"/>
          <w:szCs w:val="21"/>
        </w:rPr>
        <w:t>，未成功新增支付信息</w:t>
      </w:r>
      <w:r w:rsidRPr="00295061">
        <w:rPr>
          <w:rFonts w:asciiTheme="majorEastAsia" w:eastAsiaTheme="majorEastAsia" w:hAnsiTheme="majorEastAsia" w:hint="eastAsia"/>
          <w:sz w:val="21"/>
          <w:szCs w:val="21"/>
        </w:rPr>
        <w:t>。</w:t>
      </w:r>
    </w:p>
    <w:p w:rsidR="000A5667" w:rsidRPr="00295061" w:rsidRDefault="000A5667" w:rsidP="000A5667">
      <w:pPr>
        <w:pStyle w:val="3"/>
      </w:pPr>
      <w:bookmarkStart w:id="111" w:name="_Toc391038284"/>
      <w:r>
        <w:rPr>
          <w:rFonts w:hint="eastAsia"/>
        </w:rPr>
        <w:t>3.6</w:t>
      </w:r>
      <w:r w:rsidRPr="00295061">
        <w:rPr>
          <w:rFonts w:hint="eastAsia"/>
        </w:rPr>
        <w:t>.</w:t>
      </w:r>
      <w:r>
        <w:rPr>
          <w:rFonts w:hint="eastAsia"/>
        </w:rPr>
        <w:t>2</w:t>
      </w:r>
      <w:r w:rsidRPr="00295061">
        <w:rPr>
          <w:rFonts w:hint="eastAsia"/>
        </w:rPr>
        <w:t>修改</w:t>
      </w:r>
      <w:r>
        <w:rPr>
          <w:rFonts w:hint="eastAsia"/>
        </w:rPr>
        <w:t>支付信息</w:t>
      </w:r>
      <w:bookmarkEnd w:id="111"/>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6平台渠道管理</w:t>
      </w:r>
      <w:r w:rsidRPr="00295061">
        <w:rPr>
          <w:rFonts w:asciiTheme="majorEastAsia" w:eastAsiaTheme="majorEastAsia" w:hAnsiTheme="majorEastAsia" w:hint="eastAsia"/>
          <w:sz w:val="21"/>
          <w:szCs w:val="21"/>
        </w:rPr>
        <w:t>列表”页面任选一条记录点【</w:t>
      </w:r>
      <w:r>
        <w:rPr>
          <w:rFonts w:asciiTheme="majorEastAsia" w:eastAsiaTheme="majorEastAsia" w:hAnsiTheme="majorEastAsia" w:hint="eastAsia"/>
          <w:sz w:val="21"/>
          <w:szCs w:val="21"/>
        </w:rPr>
        <w:t>点卡面额</w:t>
      </w:r>
      <w:r w:rsidRPr="00295061">
        <w:rPr>
          <w:rFonts w:asciiTheme="majorEastAsia" w:eastAsiaTheme="majorEastAsia" w:hAnsiTheme="majorEastAsia" w:hint="eastAsia"/>
          <w:sz w:val="21"/>
          <w:szCs w:val="21"/>
        </w:rPr>
        <w:t>】进入修改</w:t>
      </w:r>
      <w:r>
        <w:rPr>
          <w:rFonts w:asciiTheme="majorEastAsia" w:eastAsiaTheme="majorEastAsia" w:hAnsiTheme="majorEastAsia" w:hint="eastAsia"/>
          <w:sz w:val="21"/>
          <w:szCs w:val="21"/>
        </w:rPr>
        <w:t>支付信息</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6.2</w:t>
      </w:r>
      <w:r w:rsidRPr="00295061">
        <w:rPr>
          <w:rFonts w:asciiTheme="majorEastAsia" w:eastAsiaTheme="majorEastAsia" w:hAnsiTheme="majorEastAsia" w:hint="eastAsia"/>
          <w:sz w:val="21"/>
          <w:szCs w:val="21"/>
        </w:rPr>
        <w:t>所示。</w:t>
      </w:r>
    </w:p>
    <w:p w:rsidR="000A5667" w:rsidRPr="008F3050" w:rsidRDefault="000A5667" w:rsidP="000A5667">
      <w:pPr>
        <w:pStyle w:val="afc"/>
        <w:ind w:left="315" w:hangingChars="150" w:hanging="315"/>
        <w:rPr>
          <w:rFonts w:asciiTheme="majorEastAsia" w:eastAsiaTheme="majorEastAsia" w:hAnsiTheme="majorEastAsia"/>
          <w:sz w:val="21"/>
          <w:szCs w:val="21"/>
        </w:rPr>
      </w:pPr>
    </w:p>
    <w:p w:rsidR="000A5667" w:rsidRPr="00295061" w:rsidRDefault="000A5667" w:rsidP="000A5667">
      <w:pPr>
        <w:pStyle w:val="afc"/>
        <w:rPr>
          <w:rFonts w:asciiTheme="majorEastAsia" w:eastAsiaTheme="majorEastAsia" w:hAnsiTheme="majorEastAsia"/>
          <w:sz w:val="21"/>
          <w:szCs w:val="21"/>
        </w:rPr>
      </w:pPr>
      <w:r>
        <w:rPr>
          <w:noProof/>
        </w:rPr>
        <w:drawing>
          <wp:inline distT="0" distB="0" distL="0" distR="0">
            <wp:extent cx="5274310" cy="2479048"/>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5274310" cy="2479048"/>
                    </a:xfrm>
                    <a:prstGeom prst="rect">
                      <a:avLst/>
                    </a:prstGeom>
                  </pic:spPr>
                </pic:pic>
              </a:graphicData>
            </a:graphic>
          </wp:inline>
        </w:drawing>
      </w:r>
    </w:p>
    <w:p w:rsidR="000A5667" w:rsidRPr="00295061" w:rsidRDefault="000A5667" w:rsidP="000A5667">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3.6.2</w:t>
      </w:r>
      <w:r w:rsidRPr="00295061">
        <w:rPr>
          <w:rFonts w:asciiTheme="majorEastAsia" w:eastAsiaTheme="majorEastAsia" w:hAnsiTheme="majorEastAsia" w:hint="eastAsia"/>
          <w:sz w:val="21"/>
          <w:szCs w:val="21"/>
        </w:rPr>
        <w:t xml:space="preserve"> 修改</w:t>
      </w:r>
      <w:r>
        <w:rPr>
          <w:rFonts w:asciiTheme="majorEastAsia" w:eastAsiaTheme="majorEastAsia" w:hAnsiTheme="majorEastAsia" w:hint="eastAsia"/>
          <w:sz w:val="21"/>
          <w:szCs w:val="21"/>
        </w:rPr>
        <w:t>支付信息</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3.6</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支付信息</w:t>
      </w:r>
      <w:r w:rsidRPr="00295061">
        <w:rPr>
          <w:rFonts w:asciiTheme="majorEastAsia" w:eastAsiaTheme="majorEastAsia" w:hAnsiTheme="majorEastAsia" w:hint="eastAsia"/>
          <w:sz w:val="21"/>
          <w:szCs w:val="21"/>
        </w:rPr>
        <w:t>”页面输入各项参数正确值，点【提交】，提示修改</w:t>
      </w:r>
      <w:r>
        <w:rPr>
          <w:rFonts w:asciiTheme="majorEastAsia" w:eastAsiaTheme="majorEastAsia" w:hAnsiTheme="majorEastAsia" w:hint="eastAsia"/>
          <w:sz w:val="21"/>
          <w:szCs w:val="21"/>
        </w:rPr>
        <w:t>支付信息</w:t>
      </w:r>
      <w:r w:rsidRPr="00295061">
        <w:rPr>
          <w:rFonts w:asciiTheme="majorEastAsia" w:eastAsiaTheme="majorEastAsia" w:hAnsiTheme="majorEastAsia" w:hint="eastAsia"/>
          <w:sz w:val="21"/>
          <w:szCs w:val="21"/>
        </w:rPr>
        <w:t>成功；</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lastRenderedPageBreak/>
        <w:tab/>
        <w:t>2.1）在“</w:t>
      </w:r>
      <w:r>
        <w:rPr>
          <w:rFonts w:asciiTheme="majorEastAsia" w:eastAsiaTheme="majorEastAsia" w:hAnsiTheme="majorEastAsia" w:hint="eastAsia"/>
          <w:sz w:val="21"/>
          <w:szCs w:val="21"/>
        </w:rPr>
        <w:t>3.6</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支付信息</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3.6平台支付管理</w:t>
      </w:r>
      <w:r w:rsidRPr="00295061">
        <w:rPr>
          <w:rFonts w:asciiTheme="majorEastAsia" w:eastAsiaTheme="majorEastAsia" w:hAnsiTheme="majorEastAsia" w:hint="eastAsia"/>
          <w:sz w:val="21"/>
          <w:szCs w:val="21"/>
        </w:rPr>
        <w:t>列表”</w:t>
      </w:r>
      <w:r w:rsidR="0044469E">
        <w:rPr>
          <w:rFonts w:asciiTheme="majorEastAsia" w:eastAsiaTheme="majorEastAsia" w:hAnsiTheme="majorEastAsia" w:hint="eastAsia"/>
          <w:sz w:val="21"/>
          <w:szCs w:val="21"/>
        </w:rPr>
        <w:t>页面，未成功修改支付信息</w:t>
      </w:r>
      <w:r w:rsidRPr="00295061">
        <w:rPr>
          <w:rFonts w:asciiTheme="majorEastAsia" w:eastAsiaTheme="majorEastAsia" w:hAnsiTheme="majorEastAsia" w:hint="eastAsia"/>
          <w:sz w:val="21"/>
          <w:szCs w:val="21"/>
        </w:rPr>
        <w:t>。</w:t>
      </w:r>
    </w:p>
    <w:p w:rsidR="000A5667" w:rsidRPr="00295061" w:rsidRDefault="000A5667" w:rsidP="000A5667">
      <w:pPr>
        <w:pStyle w:val="3"/>
      </w:pPr>
      <w:bookmarkStart w:id="112" w:name="_Toc391038285"/>
      <w:r>
        <w:rPr>
          <w:rFonts w:hint="eastAsia"/>
        </w:rPr>
        <w:t>3.6</w:t>
      </w:r>
      <w:r w:rsidRPr="00295061">
        <w:rPr>
          <w:rFonts w:hint="eastAsia"/>
        </w:rPr>
        <w:t>.3</w:t>
      </w:r>
      <w:r w:rsidRPr="00295061">
        <w:rPr>
          <w:rFonts w:hint="eastAsia"/>
        </w:rPr>
        <w:t>删除</w:t>
      </w:r>
      <w:r>
        <w:rPr>
          <w:rFonts w:hint="eastAsia"/>
        </w:rPr>
        <w:t>支付信息</w:t>
      </w:r>
      <w:bookmarkEnd w:id="112"/>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3.6平台支付管理</w:t>
      </w:r>
      <w:r w:rsidRPr="00295061">
        <w:rPr>
          <w:rFonts w:asciiTheme="majorEastAsia" w:eastAsiaTheme="majorEastAsia" w:hAnsiTheme="majorEastAsia" w:hint="eastAsia"/>
          <w:sz w:val="21"/>
          <w:szCs w:val="21"/>
        </w:rPr>
        <w:t>列表”页面任选一条或多条记录点【</w:t>
      </w:r>
      <w:r w:rsidRPr="00295061">
        <w:rPr>
          <w:rFonts w:asciiTheme="majorEastAsia" w:eastAsiaTheme="majorEastAsia" w:hAnsiTheme="majorEastAsia"/>
          <w:noProof/>
          <w:sz w:val="21"/>
          <w:szCs w:val="21"/>
        </w:rPr>
        <w:drawing>
          <wp:inline distT="0" distB="0" distL="0" distR="0">
            <wp:extent cx="219075" cy="20002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2）在弹出的删除确认框中点【确定】删除</w:t>
      </w:r>
      <w:r w:rsidR="0044469E">
        <w:rPr>
          <w:rFonts w:asciiTheme="majorEastAsia" w:eastAsiaTheme="majorEastAsia" w:hAnsiTheme="majorEastAsia" w:hint="eastAsia"/>
          <w:sz w:val="21"/>
          <w:szCs w:val="21"/>
        </w:rPr>
        <w:t>所选</w:t>
      </w:r>
      <w:r>
        <w:rPr>
          <w:rFonts w:asciiTheme="majorEastAsia" w:eastAsiaTheme="majorEastAsia" w:hAnsiTheme="majorEastAsia" w:hint="eastAsia"/>
          <w:sz w:val="21"/>
          <w:szCs w:val="21"/>
        </w:rPr>
        <w:t>支付信息</w:t>
      </w:r>
      <w:r w:rsidRPr="00295061">
        <w:rPr>
          <w:rFonts w:asciiTheme="majorEastAsia" w:eastAsiaTheme="majorEastAsia" w:hAnsiTheme="majorEastAsia" w:hint="eastAsia"/>
          <w:sz w:val="21"/>
          <w:szCs w:val="21"/>
        </w:rPr>
        <w:t>成功；</w:t>
      </w:r>
    </w:p>
    <w:p w:rsidR="000A5667"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w:t>
      </w:r>
      <w:r>
        <w:rPr>
          <w:rFonts w:asciiTheme="majorEastAsia" w:eastAsiaTheme="majorEastAsia" w:hAnsiTheme="majorEastAsia" w:hint="eastAsia"/>
          <w:sz w:val="21"/>
          <w:szCs w:val="21"/>
        </w:rPr>
        <w:t>）在弹出的删除确认框中点【取消】取消删除操作；</w:t>
      </w:r>
    </w:p>
    <w:p w:rsidR="000A5667" w:rsidRPr="00295061" w:rsidRDefault="000A5667" w:rsidP="000A5667">
      <w:pPr>
        <w:pStyle w:val="afc"/>
        <w:ind w:firstLineChars="200" w:firstLine="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3）在“</w:t>
      </w:r>
      <w:r>
        <w:rPr>
          <w:rFonts w:asciiTheme="majorEastAsia" w:eastAsiaTheme="majorEastAsia" w:hAnsiTheme="majorEastAsia" w:hint="eastAsia"/>
          <w:sz w:val="21"/>
          <w:szCs w:val="21"/>
        </w:rPr>
        <w:t>3.6平台支付管理</w:t>
      </w:r>
      <w:r w:rsidRPr="00295061">
        <w:rPr>
          <w:rFonts w:asciiTheme="majorEastAsia" w:eastAsiaTheme="majorEastAsia" w:hAnsiTheme="majorEastAsia" w:hint="eastAsia"/>
          <w:sz w:val="21"/>
          <w:szCs w:val="21"/>
        </w:rPr>
        <w:t>列表”页面选择列表</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全选【</w:t>
      </w:r>
      <w:r w:rsidRPr="00295061">
        <w:rPr>
          <w:rFonts w:asciiTheme="majorEastAsia" w:eastAsiaTheme="majorEastAsia" w:hAnsiTheme="majorEastAsia"/>
          <w:noProof/>
          <w:sz w:val="21"/>
          <w:szCs w:val="21"/>
        </w:rPr>
        <w:drawing>
          <wp:inline distT="0" distB="0" distL="0" distR="0">
            <wp:extent cx="219075" cy="200025"/>
            <wp:effectExtent l="0" t="0" r="9525" b="952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按钮后，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 xml:space="preserve">   </w:t>
      </w:r>
      <w:r>
        <w:rPr>
          <w:rFonts w:asciiTheme="majorEastAsia" w:eastAsiaTheme="majorEastAsia" w:hAnsiTheme="majorEastAsia" w:hint="eastAsia"/>
          <w:sz w:val="21"/>
          <w:szCs w:val="21"/>
        </w:rPr>
        <w:t xml:space="preserve"> </w:t>
      </w:r>
      <w:r w:rsidRPr="00295061">
        <w:rPr>
          <w:rFonts w:asciiTheme="majorEastAsia" w:eastAsiaTheme="majorEastAsia" w:hAnsiTheme="majorEastAsia" w:hint="eastAsia"/>
          <w:sz w:val="21"/>
          <w:szCs w:val="21"/>
        </w:rPr>
        <w:t>4）在弹出的删除确认框中点【确定】删除</w:t>
      </w:r>
      <w:r w:rsidR="0044469E">
        <w:rPr>
          <w:rFonts w:asciiTheme="majorEastAsia" w:eastAsiaTheme="majorEastAsia" w:hAnsiTheme="majorEastAsia" w:hint="eastAsia"/>
          <w:sz w:val="21"/>
          <w:szCs w:val="21"/>
        </w:rPr>
        <w:t>全部</w:t>
      </w:r>
      <w:r>
        <w:rPr>
          <w:rFonts w:asciiTheme="majorEastAsia" w:eastAsiaTheme="majorEastAsia" w:hAnsiTheme="majorEastAsia" w:hint="eastAsia"/>
          <w:sz w:val="21"/>
          <w:szCs w:val="21"/>
        </w:rPr>
        <w:t>支付信息</w:t>
      </w:r>
      <w:r w:rsidRPr="00295061">
        <w:rPr>
          <w:rFonts w:asciiTheme="majorEastAsia" w:eastAsiaTheme="majorEastAsia" w:hAnsiTheme="majorEastAsia" w:hint="eastAsia"/>
          <w:sz w:val="21"/>
          <w:szCs w:val="21"/>
        </w:rPr>
        <w:t>成功；</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4</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0A5667" w:rsidRPr="00295061" w:rsidRDefault="000A5667" w:rsidP="000A5667">
      <w:pPr>
        <w:pStyle w:val="3"/>
      </w:pPr>
      <w:bookmarkStart w:id="113" w:name="_Toc391038286"/>
      <w:r>
        <w:rPr>
          <w:rFonts w:hint="eastAsia"/>
        </w:rPr>
        <w:t>3.6</w:t>
      </w:r>
      <w:r w:rsidRPr="00295061">
        <w:rPr>
          <w:rFonts w:hint="eastAsia"/>
        </w:rPr>
        <w:t>.4</w:t>
      </w:r>
      <w:r w:rsidRPr="00295061">
        <w:rPr>
          <w:rFonts w:hint="eastAsia"/>
        </w:rPr>
        <w:t>查看</w:t>
      </w:r>
      <w:r>
        <w:rPr>
          <w:rFonts w:hint="eastAsia"/>
        </w:rPr>
        <w:t>支付信息列表</w:t>
      </w:r>
      <w:bookmarkEnd w:id="113"/>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w:t>
      </w:r>
      <w:r>
        <w:rPr>
          <w:rFonts w:asciiTheme="majorEastAsia" w:eastAsiaTheme="majorEastAsia" w:hAnsiTheme="majorEastAsia" w:hint="eastAsia"/>
          <w:sz w:val="21"/>
          <w:szCs w:val="21"/>
        </w:rPr>
        <w:t>在“3.6平台支付管理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”页面可以查看全部支付信息列表。</w:t>
      </w:r>
    </w:p>
    <w:p w:rsidR="000A5667" w:rsidRPr="00A951D0" w:rsidRDefault="000A5667" w:rsidP="000A5667">
      <w:pPr>
        <w:pStyle w:val="3"/>
      </w:pPr>
      <w:bookmarkStart w:id="114" w:name="_Toc391038287"/>
      <w:r>
        <w:rPr>
          <w:rFonts w:hint="eastAsia"/>
        </w:rPr>
        <w:t>3</w:t>
      </w:r>
      <w:r w:rsidRPr="00A951D0">
        <w:rPr>
          <w:rFonts w:hint="eastAsia"/>
        </w:rPr>
        <w:t>.</w:t>
      </w:r>
      <w:r>
        <w:rPr>
          <w:rFonts w:hint="eastAsia"/>
        </w:rPr>
        <w:t>6</w:t>
      </w:r>
      <w:r w:rsidRPr="00A951D0">
        <w:rPr>
          <w:rFonts w:hint="eastAsia"/>
        </w:rPr>
        <w:t>.5</w:t>
      </w:r>
      <w:r w:rsidRPr="00A951D0">
        <w:rPr>
          <w:rFonts w:hint="eastAsia"/>
        </w:rPr>
        <w:t>查询</w:t>
      </w:r>
      <w:r>
        <w:rPr>
          <w:rFonts w:hint="eastAsia"/>
        </w:rPr>
        <w:t>支付信息</w:t>
      </w:r>
      <w:bookmarkEnd w:id="114"/>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3.6平台支付管理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”页面，在查询栏选择面值</w:t>
      </w:r>
      <w:r w:rsidRPr="00295061">
        <w:rPr>
          <w:rFonts w:asciiTheme="majorEastAsia" w:eastAsiaTheme="majorEastAsia" w:hAnsiTheme="majorEastAsia" w:hint="eastAsia"/>
          <w:sz w:val="21"/>
          <w:szCs w:val="21"/>
        </w:rPr>
        <w:t>，点击【</w:t>
      </w:r>
      <w:r w:rsidRPr="00295061">
        <w:rPr>
          <w:rFonts w:asciiTheme="majorEastAsia" w:eastAsiaTheme="majorEastAsia" w:hAnsiTheme="majorEastAsia"/>
          <w:noProof/>
          <w:sz w:val="21"/>
          <w:szCs w:val="21"/>
        </w:rPr>
        <w:drawing>
          <wp:inline distT="0" distB="0" distL="0" distR="0">
            <wp:extent cx="495300" cy="27622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5300" cy="276225"/>
                    </a:xfrm>
                    <a:prstGeom prst="rect">
                      <a:avLst/>
                    </a:prstGeom>
                  </pic:spPr>
                </pic:pic>
              </a:graphicData>
            </a:graphic>
          </wp:inline>
        </w:drawing>
      </w:r>
      <w:r w:rsidRPr="00295061">
        <w:rPr>
          <w:rFonts w:asciiTheme="majorEastAsia" w:eastAsiaTheme="majorEastAsia" w:hAnsiTheme="majorEastAsia" w:hint="eastAsia"/>
          <w:sz w:val="21"/>
          <w:szCs w:val="21"/>
        </w:rPr>
        <w:t>】，查询相对应的</w:t>
      </w:r>
      <w:r>
        <w:rPr>
          <w:rFonts w:asciiTheme="majorEastAsia" w:eastAsiaTheme="majorEastAsia" w:hAnsiTheme="majorEastAsia" w:hint="eastAsia"/>
          <w:sz w:val="21"/>
          <w:szCs w:val="21"/>
        </w:rPr>
        <w:t>支付</w:t>
      </w:r>
      <w:r w:rsidRPr="00295061">
        <w:rPr>
          <w:rFonts w:asciiTheme="majorEastAsia" w:eastAsiaTheme="majorEastAsia" w:hAnsiTheme="majorEastAsia" w:hint="eastAsia"/>
          <w:sz w:val="21"/>
          <w:szCs w:val="21"/>
        </w:rPr>
        <w:t>信息。</w:t>
      </w:r>
    </w:p>
    <w:p w:rsidR="000A5667" w:rsidRDefault="000A5667" w:rsidP="000A5667">
      <w:pPr>
        <w:pStyle w:val="2"/>
      </w:pPr>
      <w:bookmarkStart w:id="115" w:name="_Toc389555742"/>
      <w:bookmarkStart w:id="116" w:name="_Toc391038288"/>
      <w:r>
        <w:rPr>
          <w:rFonts w:hint="eastAsia"/>
        </w:rPr>
        <w:t>3.7</w:t>
      </w:r>
      <w:r>
        <w:rPr>
          <w:rFonts w:hint="eastAsia"/>
        </w:rPr>
        <w:t>平台</w:t>
      </w:r>
      <w:r>
        <w:rPr>
          <w:rFonts w:hint="eastAsia"/>
        </w:rPr>
        <w:t>CP</w:t>
      </w:r>
      <w:r>
        <w:rPr>
          <w:rFonts w:hint="eastAsia"/>
        </w:rPr>
        <w:t>管理</w:t>
      </w:r>
      <w:bookmarkEnd w:id="115"/>
      <w:bookmarkEnd w:id="116"/>
    </w:p>
    <w:p w:rsidR="000A5667" w:rsidRPr="00295061" w:rsidRDefault="000A5667" w:rsidP="000A5667">
      <w:pPr>
        <w:ind w:firstLineChars="200" w:firstLine="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主要功能支持新增、修改、删除、</w:t>
      </w:r>
      <w:r>
        <w:rPr>
          <w:rFonts w:asciiTheme="majorEastAsia" w:eastAsiaTheme="majorEastAsia" w:hAnsiTheme="majorEastAsia" w:hint="eastAsia"/>
          <w:sz w:val="21"/>
          <w:szCs w:val="21"/>
        </w:rPr>
        <w:t>查询、查看CP详情信息</w:t>
      </w:r>
      <w:r w:rsidRPr="00295061">
        <w:rPr>
          <w:rFonts w:asciiTheme="majorEastAsia" w:eastAsiaTheme="majorEastAsia" w:hAnsiTheme="majorEastAsia" w:hint="eastAsia"/>
          <w:sz w:val="21"/>
          <w:szCs w:val="21"/>
        </w:rPr>
        <w:t>。详细操作说明如下：</w:t>
      </w:r>
    </w:p>
    <w:p w:rsidR="000A5667" w:rsidRPr="00295061" w:rsidRDefault="000A5667" w:rsidP="000A566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Pr>
          <w:rFonts w:asciiTheme="majorEastAsia" w:eastAsiaTheme="majorEastAsia" w:hAnsiTheme="majorEastAsia" w:hint="eastAsia"/>
          <w:sz w:val="21"/>
          <w:szCs w:val="21"/>
        </w:rPr>
        <w:t>点击【平台</w:t>
      </w:r>
      <w:r w:rsidRPr="00295061">
        <w:rPr>
          <w:rFonts w:asciiTheme="majorEastAsia" w:eastAsiaTheme="majorEastAsia" w:hAnsiTheme="majorEastAsia" w:hint="eastAsia"/>
          <w:sz w:val="21"/>
          <w:szCs w:val="21"/>
        </w:rPr>
        <w:t>管理</w:t>
      </w:r>
      <w:r>
        <w:rPr>
          <w:rFonts w:asciiTheme="majorEastAsia" w:eastAsiaTheme="majorEastAsia" w:hAnsiTheme="majorEastAsia" w:hint="eastAsia"/>
          <w:sz w:val="21"/>
          <w:szCs w:val="21"/>
        </w:rPr>
        <w:t>/平台CP</w:t>
      </w:r>
      <w:r w:rsidRPr="00295061">
        <w:rPr>
          <w:rFonts w:asciiTheme="majorEastAsia" w:eastAsiaTheme="majorEastAsia" w:hAnsiTheme="majorEastAsia" w:hint="eastAsia"/>
          <w:sz w:val="21"/>
          <w:szCs w:val="21"/>
        </w:rPr>
        <w:t>管理】，进入</w:t>
      </w:r>
      <w:r>
        <w:rPr>
          <w:rFonts w:asciiTheme="majorEastAsia" w:eastAsiaTheme="majorEastAsia" w:hAnsiTheme="majorEastAsia" w:hint="eastAsia"/>
          <w:sz w:val="21"/>
          <w:szCs w:val="21"/>
        </w:rPr>
        <w:t>平台CP管理</w:t>
      </w:r>
      <w:r w:rsidRPr="00295061">
        <w:rPr>
          <w:rFonts w:asciiTheme="majorEastAsia" w:eastAsiaTheme="majorEastAsia" w:hAnsiTheme="majorEastAsia" w:hint="eastAsia"/>
          <w:sz w:val="21"/>
          <w:szCs w:val="21"/>
        </w:rPr>
        <w:t>列表页面，如图</w:t>
      </w:r>
      <w:r>
        <w:rPr>
          <w:rFonts w:asciiTheme="majorEastAsia" w:eastAsiaTheme="majorEastAsia" w:hAnsiTheme="majorEastAsia" w:hint="eastAsia"/>
          <w:sz w:val="21"/>
          <w:szCs w:val="21"/>
        </w:rPr>
        <w:t>3.7</w:t>
      </w:r>
      <w:r w:rsidRPr="00295061">
        <w:rPr>
          <w:rFonts w:asciiTheme="majorEastAsia" w:eastAsiaTheme="majorEastAsia" w:hAnsiTheme="majorEastAsia" w:hint="eastAsia"/>
          <w:sz w:val="21"/>
          <w:szCs w:val="21"/>
        </w:rPr>
        <w:t>所示。</w:t>
      </w:r>
    </w:p>
    <w:p w:rsidR="000A5667" w:rsidRPr="00295061" w:rsidRDefault="000A5667" w:rsidP="000A5667">
      <w:pPr>
        <w:rPr>
          <w:rFonts w:asciiTheme="majorEastAsia" w:eastAsiaTheme="majorEastAsia" w:hAnsiTheme="majorEastAsia"/>
          <w:sz w:val="21"/>
          <w:szCs w:val="21"/>
        </w:rPr>
      </w:pPr>
      <w:r>
        <w:rPr>
          <w:noProof/>
        </w:rPr>
        <w:drawing>
          <wp:inline distT="0" distB="0" distL="0" distR="0">
            <wp:extent cx="5274310" cy="1383285"/>
            <wp:effectExtent l="0" t="0" r="2540" b="762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stretch>
                      <a:fillRect/>
                    </a:stretch>
                  </pic:blipFill>
                  <pic:spPr>
                    <a:xfrm>
                      <a:off x="0" y="0"/>
                      <a:ext cx="5274310" cy="1383285"/>
                    </a:xfrm>
                    <a:prstGeom prst="rect">
                      <a:avLst/>
                    </a:prstGeom>
                  </pic:spPr>
                </pic:pic>
              </a:graphicData>
            </a:graphic>
          </wp:inline>
        </w:drawing>
      </w:r>
    </w:p>
    <w:p w:rsidR="000A5667" w:rsidRPr="00295061" w:rsidRDefault="000A5667" w:rsidP="000A5667">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3.7平台CP管理</w:t>
      </w:r>
      <w:r w:rsidRPr="00295061">
        <w:rPr>
          <w:rFonts w:asciiTheme="majorEastAsia" w:eastAsiaTheme="majorEastAsia" w:hAnsiTheme="majorEastAsia" w:hint="eastAsia"/>
          <w:sz w:val="21"/>
          <w:szCs w:val="21"/>
        </w:rPr>
        <w:t>列表</w:t>
      </w:r>
    </w:p>
    <w:p w:rsidR="000A5667" w:rsidRPr="00295061" w:rsidRDefault="000A5667" w:rsidP="000A5667">
      <w:pPr>
        <w:pStyle w:val="3"/>
        <w:tabs>
          <w:tab w:val="left" w:pos="3130"/>
        </w:tabs>
      </w:pPr>
      <w:bookmarkStart w:id="117" w:name="_Toc391038289"/>
      <w:r>
        <w:rPr>
          <w:rFonts w:hint="eastAsia"/>
        </w:rPr>
        <w:t>3</w:t>
      </w:r>
      <w:r w:rsidRPr="00295061">
        <w:rPr>
          <w:rFonts w:hint="eastAsia"/>
        </w:rPr>
        <w:t>.</w:t>
      </w:r>
      <w:r>
        <w:rPr>
          <w:rFonts w:hint="eastAsia"/>
        </w:rPr>
        <w:t>7.1</w:t>
      </w:r>
      <w:r w:rsidRPr="00295061">
        <w:rPr>
          <w:rFonts w:hint="eastAsia"/>
        </w:rPr>
        <w:t>新增</w:t>
      </w:r>
      <w:r>
        <w:rPr>
          <w:rFonts w:asciiTheme="majorEastAsia" w:hAnsiTheme="majorEastAsia" w:hint="eastAsia"/>
          <w:sz w:val="21"/>
          <w:szCs w:val="21"/>
        </w:rPr>
        <w:t>CP信息</w:t>
      </w:r>
      <w:bookmarkEnd w:id="117"/>
      <w:r>
        <w:tab/>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3.7平台CP管理</w:t>
      </w:r>
      <w:r w:rsidRPr="00295061">
        <w:rPr>
          <w:rFonts w:asciiTheme="majorEastAsia" w:eastAsiaTheme="majorEastAsia" w:hAnsiTheme="majorEastAsia" w:hint="eastAsia"/>
          <w:sz w:val="21"/>
          <w:szCs w:val="21"/>
        </w:rPr>
        <w:t>列表”页面点【</w:t>
      </w:r>
      <w:r w:rsidRPr="00295061">
        <w:rPr>
          <w:rFonts w:asciiTheme="majorEastAsia" w:eastAsiaTheme="majorEastAsia" w:hAnsiTheme="majorEastAsia"/>
          <w:noProof/>
          <w:sz w:val="21"/>
          <w:szCs w:val="21"/>
        </w:rPr>
        <w:drawing>
          <wp:inline distT="0" distB="0" distL="0" distR="0">
            <wp:extent cx="647700" cy="31432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47700" cy="314325"/>
                    </a:xfrm>
                    <a:prstGeom prst="rect">
                      <a:avLst/>
                    </a:prstGeom>
                  </pic:spPr>
                </pic:pic>
              </a:graphicData>
            </a:graphic>
          </wp:inline>
        </w:drawing>
      </w:r>
      <w:r>
        <w:rPr>
          <w:rFonts w:asciiTheme="majorEastAsia" w:eastAsiaTheme="majorEastAsia" w:hAnsiTheme="majorEastAsia" w:hint="eastAsia"/>
          <w:sz w:val="21"/>
          <w:szCs w:val="21"/>
        </w:rPr>
        <w:t>】进入新增CP信息</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7</w:t>
      </w:r>
      <w:r w:rsidRPr="00295061">
        <w:rPr>
          <w:rFonts w:asciiTheme="majorEastAsia" w:eastAsiaTheme="majorEastAsia" w:hAnsiTheme="majorEastAsia" w:hint="eastAsia"/>
          <w:sz w:val="21"/>
          <w:szCs w:val="21"/>
        </w:rPr>
        <w:t>.1所示。</w:t>
      </w:r>
    </w:p>
    <w:p w:rsidR="000A5667" w:rsidRPr="00295061" w:rsidRDefault="000A5667" w:rsidP="000A5667">
      <w:pPr>
        <w:pStyle w:val="afc"/>
        <w:rPr>
          <w:rFonts w:asciiTheme="majorEastAsia" w:eastAsiaTheme="majorEastAsia" w:hAnsiTheme="majorEastAsia"/>
          <w:sz w:val="21"/>
          <w:szCs w:val="21"/>
        </w:rPr>
      </w:pPr>
      <w:r>
        <w:rPr>
          <w:noProof/>
        </w:rPr>
        <w:lastRenderedPageBreak/>
        <w:drawing>
          <wp:inline distT="0" distB="0" distL="0" distR="0">
            <wp:extent cx="5274310" cy="1904612"/>
            <wp:effectExtent l="0" t="0" r="2540" b="63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stretch>
                      <a:fillRect/>
                    </a:stretch>
                  </pic:blipFill>
                  <pic:spPr>
                    <a:xfrm>
                      <a:off x="0" y="0"/>
                      <a:ext cx="5274310" cy="1904612"/>
                    </a:xfrm>
                    <a:prstGeom prst="rect">
                      <a:avLst/>
                    </a:prstGeom>
                  </pic:spPr>
                </pic:pic>
              </a:graphicData>
            </a:graphic>
          </wp:inline>
        </w:drawing>
      </w:r>
    </w:p>
    <w:p w:rsidR="000A5667" w:rsidRPr="00295061" w:rsidRDefault="000A5667" w:rsidP="000A5667">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7</w:t>
      </w:r>
      <w:r w:rsidRPr="00295061">
        <w:rPr>
          <w:rFonts w:asciiTheme="majorEastAsia" w:eastAsiaTheme="majorEastAsia" w:hAnsiTheme="majorEastAsia" w:hint="eastAsia"/>
          <w:sz w:val="21"/>
          <w:szCs w:val="21"/>
        </w:rPr>
        <w:t>.1 新增</w:t>
      </w:r>
      <w:r>
        <w:rPr>
          <w:rFonts w:asciiTheme="majorEastAsia" w:eastAsiaTheme="majorEastAsia" w:hAnsiTheme="majorEastAsia" w:hint="eastAsia"/>
          <w:sz w:val="21"/>
          <w:szCs w:val="21"/>
        </w:rPr>
        <w:t>CP信息</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7</w:t>
      </w:r>
      <w:r w:rsidRPr="00295061">
        <w:rPr>
          <w:rFonts w:asciiTheme="majorEastAsia" w:eastAsiaTheme="majorEastAsia" w:hAnsiTheme="majorEastAsia" w:hint="eastAsia"/>
          <w:sz w:val="21"/>
          <w:szCs w:val="21"/>
        </w:rPr>
        <w:t>.1</w:t>
      </w:r>
      <w:r>
        <w:rPr>
          <w:rFonts w:asciiTheme="majorEastAsia" w:eastAsiaTheme="majorEastAsia" w:hAnsiTheme="majorEastAsia" w:hint="eastAsia"/>
          <w:sz w:val="21"/>
          <w:szCs w:val="21"/>
        </w:rPr>
        <w:t>新增CP信息”页面输入各项参数正确值，点【确定】，提示新增CP信息</w:t>
      </w:r>
      <w:r w:rsidRPr="00295061">
        <w:rPr>
          <w:rFonts w:asciiTheme="majorEastAsia" w:eastAsiaTheme="majorEastAsia" w:hAnsiTheme="majorEastAsia" w:hint="eastAsia"/>
          <w:sz w:val="21"/>
          <w:szCs w:val="21"/>
        </w:rPr>
        <w:t>成功。</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7</w:t>
      </w:r>
      <w:r w:rsidRPr="00295061">
        <w:rPr>
          <w:rFonts w:asciiTheme="majorEastAsia" w:eastAsiaTheme="majorEastAsia" w:hAnsiTheme="majorEastAsia" w:hint="eastAsia"/>
          <w:sz w:val="21"/>
          <w:szCs w:val="21"/>
        </w:rPr>
        <w:t>.1新增</w:t>
      </w:r>
      <w:r>
        <w:rPr>
          <w:rFonts w:asciiTheme="majorEastAsia" w:eastAsiaTheme="majorEastAsia" w:hAnsiTheme="majorEastAsia" w:hint="eastAsia"/>
          <w:sz w:val="21"/>
          <w:szCs w:val="21"/>
        </w:rPr>
        <w:t>CP信息</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3.7平台CP管理</w:t>
      </w:r>
      <w:r w:rsidRPr="00295061">
        <w:rPr>
          <w:rFonts w:asciiTheme="majorEastAsia" w:eastAsiaTheme="majorEastAsia" w:hAnsiTheme="majorEastAsia" w:hint="eastAsia"/>
          <w:sz w:val="21"/>
          <w:szCs w:val="21"/>
        </w:rPr>
        <w:t>列表</w:t>
      </w:r>
      <w:r w:rsidR="0044469E">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页面</w:t>
      </w:r>
      <w:r w:rsidR="0044469E">
        <w:rPr>
          <w:rFonts w:asciiTheme="majorEastAsia" w:eastAsiaTheme="majorEastAsia" w:hAnsiTheme="majorEastAsia" w:hint="eastAsia"/>
          <w:sz w:val="21"/>
          <w:szCs w:val="21"/>
        </w:rPr>
        <w:t>，未成功新增CP信息</w:t>
      </w:r>
      <w:r w:rsidRPr="00295061">
        <w:rPr>
          <w:rFonts w:asciiTheme="majorEastAsia" w:eastAsiaTheme="majorEastAsia" w:hAnsiTheme="majorEastAsia" w:hint="eastAsia"/>
          <w:sz w:val="21"/>
          <w:szCs w:val="21"/>
        </w:rPr>
        <w:t>。</w:t>
      </w:r>
    </w:p>
    <w:p w:rsidR="000A5667" w:rsidRPr="00295061" w:rsidRDefault="000A5667" w:rsidP="000A5667">
      <w:pPr>
        <w:pStyle w:val="3"/>
      </w:pPr>
      <w:bookmarkStart w:id="118" w:name="_Toc391038290"/>
      <w:r>
        <w:rPr>
          <w:rFonts w:hint="eastAsia"/>
        </w:rPr>
        <w:t>3.7</w:t>
      </w:r>
      <w:r w:rsidRPr="00295061">
        <w:rPr>
          <w:rFonts w:hint="eastAsia"/>
        </w:rPr>
        <w:t>.</w:t>
      </w:r>
      <w:r>
        <w:rPr>
          <w:rFonts w:hint="eastAsia"/>
        </w:rPr>
        <w:t>2</w:t>
      </w:r>
      <w:r w:rsidRPr="00295061">
        <w:rPr>
          <w:rFonts w:hint="eastAsia"/>
        </w:rPr>
        <w:t>修改</w:t>
      </w:r>
      <w:r>
        <w:rPr>
          <w:rFonts w:hint="eastAsia"/>
        </w:rPr>
        <w:t>CP</w:t>
      </w:r>
      <w:r>
        <w:rPr>
          <w:rFonts w:hint="eastAsia"/>
        </w:rPr>
        <w:t>信息</w:t>
      </w:r>
      <w:bookmarkEnd w:id="118"/>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7平台CP管理</w:t>
      </w:r>
      <w:r w:rsidRPr="00295061">
        <w:rPr>
          <w:rFonts w:asciiTheme="majorEastAsia" w:eastAsiaTheme="majorEastAsia" w:hAnsiTheme="majorEastAsia" w:hint="eastAsia"/>
          <w:sz w:val="21"/>
          <w:szCs w:val="21"/>
        </w:rPr>
        <w:t>列表”页面任选一条记录点【</w:t>
      </w:r>
      <w:r>
        <w:rPr>
          <w:rFonts w:asciiTheme="majorEastAsia" w:eastAsiaTheme="majorEastAsia" w:hAnsiTheme="majorEastAsia" w:hint="eastAsia"/>
          <w:sz w:val="21"/>
          <w:szCs w:val="21"/>
        </w:rPr>
        <w:t>cpid</w:t>
      </w:r>
      <w:r w:rsidRPr="00295061">
        <w:rPr>
          <w:rFonts w:asciiTheme="majorEastAsia" w:eastAsiaTheme="majorEastAsia" w:hAnsiTheme="majorEastAsia" w:hint="eastAsia"/>
          <w:sz w:val="21"/>
          <w:szCs w:val="21"/>
        </w:rPr>
        <w:t>】进入修改</w:t>
      </w:r>
      <w:r>
        <w:rPr>
          <w:rFonts w:asciiTheme="majorEastAsia" w:eastAsiaTheme="majorEastAsia" w:hAnsiTheme="majorEastAsia" w:hint="eastAsia"/>
          <w:sz w:val="21"/>
          <w:szCs w:val="21"/>
        </w:rPr>
        <w:t>CP信息</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7.2</w:t>
      </w:r>
      <w:r w:rsidRPr="00295061">
        <w:rPr>
          <w:rFonts w:asciiTheme="majorEastAsia" w:eastAsiaTheme="majorEastAsia" w:hAnsiTheme="majorEastAsia" w:hint="eastAsia"/>
          <w:sz w:val="21"/>
          <w:szCs w:val="21"/>
        </w:rPr>
        <w:t>所示。</w:t>
      </w:r>
    </w:p>
    <w:p w:rsidR="000A5667" w:rsidRPr="008F3050" w:rsidRDefault="000A5667" w:rsidP="000A5667">
      <w:pPr>
        <w:pStyle w:val="afc"/>
        <w:ind w:left="315" w:hangingChars="150" w:hanging="315"/>
        <w:rPr>
          <w:rFonts w:asciiTheme="majorEastAsia" w:eastAsiaTheme="majorEastAsia" w:hAnsiTheme="majorEastAsia"/>
          <w:sz w:val="21"/>
          <w:szCs w:val="21"/>
        </w:rPr>
      </w:pPr>
    </w:p>
    <w:p w:rsidR="000A5667" w:rsidRPr="00295061" w:rsidRDefault="000A5667" w:rsidP="000A5667">
      <w:pPr>
        <w:pStyle w:val="afc"/>
        <w:rPr>
          <w:rFonts w:asciiTheme="majorEastAsia" w:eastAsiaTheme="majorEastAsia" w:hAnsiTheme="majorEastAsia"/>
          <w:sz w:val="21"/>
          <w:szCs w:val="21"/>
        </w:rPr>
      </w:pPr>
      <w:r>
        <w:rPr>
          <w:noProof/>
        </w:rPr>
        <w:drawing>
          <wp:inline distT="0" distB="0" distL="0" distR="0">
            <wp:extent cx="5274310" cy="2198850"/>
            <wp:effectExtent l="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stretch>
                      <a:fillRect/>
                    </a:stretch>
                  </pic:blipFill>
                  <pic:spPr>
                    <a:xfrm>
                      <a:off x="0" y="0"/>
                      <a:ext cx="5274310" cy="2198850"/>
                    </a:xfrm>
                    <a:prstGeom prst="rect">
                      <a:avLst/>
                    </a:prstGeom>
                  </pic:spPr>
                </pic:pic>
              </a:graphicData>
            </a:graphic>
          </wp:inline>
        </w:drawing>
      </w:r>
    </w:p>
    <w:p w:rsidR="000A5667" w:rsidRPr="00295061" w:rsidRDefault="000A5667" w:rsidP="000A5667">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3.7.2</w:t>
      </w:r>
      <w:r w:rsidRPr="00295061">
        <w:rPr>
          <w:rFonts w:asciiTheme="majorEastAsia" w:eastAsiaTheme="majorEastAsia" w:hAnsiTheme="majorEastAsia" w:hint="eastAsia"/>
          <w:sz w:val="21"/>
          <w:szCs w:val="21"/>
        </w:rPr>
        <w:t xml:space="preserve"> 修改</w:t>
      </w:r>
      <w:r>
        <w:rPr>
          <w:rFonts w:asciiTheme="majorEastAsia" w:eastAsiaTheme="majorEastAsia" w:hAnsiTheme="majorEastAsia" w:hint="eastAsia"/>
          <w:sz w:val="21"/>
          <w:szCs w:val="21"/>
        </w:rPr>
        <w:t>CP信息</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3.7</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CP信息</w:t>
      </w:r>
      <w:r w:rsidRPr="00295061">
        <w:rPr>
          <w:rFonts w:asciiTheme="majorEastAsia" w:eastAsiaTheme="majorEastAsia" w:hAnsiTheme="majorEastAsia" w:hint="eastAsia"/>
          <w:sz w:val="21"/>
          <w:szCs w:val="21"/>
        </w:rPr>
        <w:t>”页面输入各项参数正确值，点【提交】，提示修改</w:t>
      </w:r>
      <w:r>
        <w:rPr>
          <w:rFonts w:asciiTheme="majorEastAsia" w:eastAsiaTheme="majorEastAsia" w:hAnsiTheme="majorEastAsia" w:hint="eastAsia"/>
          <w:sz w:val="21"/>
          <w:szCs w:val="21"/>
        </w:rPr>
        <w:t>CP信息</w:t>
      </w:r>
      <w:r w:rsidRPr="00295061">
        <w:rPr>
          <w:rFonts w:asciiTheme="majorEastAsia" w:eastAsiaTheme="majorEastAsia" w:hAnsiTheme="majorEastAsia" w:hint="eastAsia"/>
          <w:sz w:val="21"/>
          <w:szCs w:val="21"/>
        </w:rPr>
        <w:t>成功；</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2.1）在“</w:t>
      </w:r>
      <w:r>
        <w:rPr>
          <w:rFonts w:asciiTheme="majorEastAsia" w:eastAsiaTheme="majorEastAsia" w:hAnsiTheme="majorEastAsia" w:hint="eastAsia"/>
          <w:sz w:val="21"/>
          <w:szCs w:val="21"/>
        </w:rPr>
        <w:t>3.7</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CP信息</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3.7平台CP管理</w:t>
      </w:r>
      <w:r w:rsidRPr="00295061">
        <w:rPr>
          <w:rFonts w:asciiTheme="majorEastAsia" w:eastAsiaTheme="majorEastAsia" w:hAnsiTheme="majorEastAsia" w:hint="eastAsia"/>
          <w:sz w:val="21"/>
          <w:szCs w:val="21"/>
        </w:rPr>
        <w:t>列表”</w:t>
      </w:r>
      <w:r w:rsidR="0044469E">
        <w:rPr>
          <w:rFonts w:asciiTheme="majorEastAsia" w:eastAsiaTheme="majorEastAsia" w:hAnsiTheme="majorEastAsia" w:hint="eastAsia"/>
          <w:sz w:val="21"/>
          <w:szCs w:val="21"/>
        </w:rPr>
        <w:t>页面，未成功修改CP信息</w:t>
      </w:r>
      <w:r w:rsidRPr="00295061">
        <w:rPr>
          <w:rFonts w:asciiTheme="majorEastAsia" w:eastAsiaTheme="majorEastAsia" w:hAnsiTheme="majorEastAsia" w:hint="eastAsia"/>
          <w:sz w:val="21"/>
          <w:szCs w:val="21"/>
        </w:rPr>
        <w:t>。</w:t>
      </w:r>
    </w:p>
    <w:p w:rsidR="000A5667" w:rsidRPr="00295061" w:rsidRDefault="000A5667" w:rsidP="000A5667">
      <w:pPr>
        <w:pStyle w:val="3"/>
      </w:pPr>
      <w:bookmarkStart w:id="119" w:name="_Toc391038291"/>
      <w:r>
        <w:rPr>
          <w:rFonts w:hint="eastAsia"/>
        </w:rPr>
        <w:t>3.7</w:t>
      </w:r>
      <w:r w:rsidRPr="00295061">
        <w:rPr>
          <w:rFonts w:hint="eastAsia"/>
        </w:rPr>
        <w:t>.3</w:t>
      </w:r>
      <w:r w:rsidRPr="00295061">
        <w:rPr>
          <w:rFonts w:hint="eastAsia"/>
        </w:rPr>
        <w:t>删除</w:t>
      </w:r>
      <w:r>
        <w:rPr>
          <w:rFonts w:hint="eastAsia"/>
        </w:rPr>
        <w:t>CP</w:t>
      </w:r>
      <w:r>
        <w:rPr>
          <w:rFonts w:hint="eastAsia"/>
        </w:rPr>
        <w:t>信息</w:t>
      </w:r>
      <w:bookmarkEnd w:id="119"/>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3.7平台CP管理</w:t>
      </w:r>
      <w:r w:rsidRPr="00295061">
        <w:rPr>
          <w:rFonts w:asciiTheme="majorEastAsia" w:eastAsiaTheme="majorEastAsia" w:hAnsiTheme="majorEastAsia" w:hint="eastAsia"/>
          <w:sz w:val="21"/>
          <w:szCs w:val="21"/>
        </w:rPr>
        <w:t>列表”页面任选一条或多条记录点【</w:t>
      </w:r>
      <w:r w:rsidRPr="00295061">
        <w:rPr>
          <w:rFonts w:asciiTheme="majorEastAsia" w:eastAsiaTheme="majorEastAsia" w:hAnsiTheme="majorEastAsia"/>
          <w:noProof/>
          <w:sz w:val="21"/>
          <w:szCs w:val="21"/>
        </w:rPr>
        <w:drawing>
          <wp:inline distT="0" distB="0" distL="0" distR="0">
            <wp:extent cx="219075" cy="200025"/>
            <wp:effectExtent l="0" t="0" r="952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2）在弹出的删除确认框中点【确定】</w:t>
      </w:r>
      <w:r w:rsidR="00C448D0">
        <w:rPr>
          <w:rFonts w:asciiTheme="majorEastAsia" w:eastAsiaTheme="majorEastAsia" w:hAnsiTheme="majorEastAsia" w:hint="eastAsia"/>
          <w:sz w:val="21"/>
          <w:szCs w:val="21"/>
        </w:rPr>
        <w:t>成功</w:t>
      </w:r>
      <w:r w:rsidRPr="00295061">
        <w:rPr>
          <w:rFonts w:asciiTheme="majorEastAsia" w:eastAsiaTheme="majorEastAsia" w:hAnsiTheme="majorEastAsia" w:hint="eastAsia"/>
          <w:sz w:val="21"/>
          <w:szCs w:val="21"/>
        </w:rPr>
        <w:t>删除</w:t>
      </w:r>
      <w:r w:rsidR="00C448D0">
        <w:rPr>
          <w:rFonts w:asciiTheme="majorEastAsia" w:eastAsiaTheme="majorEastAsia" w:hAnsiTheme="majorEastAsia" w:hint="eastAsia"/>
          <w:sz w:val="21"/>
          <w:szCs w:val="21"/>
        </w:rPr>
        <w:t>所选</w:t>
      </w:r>
      <w:r>
        <w:rPr>
          <w:rFonts w:asciiTheme="majorEastAsia" w:eastAsiaTheme="majorEastAsia" w:hAnsiTheme="majorEastAsia" w:hint="eastAsia"/>
          <w:sz w:val="21"/>
          <w:szCs w:val="21"/>
        </w:rPr>
        <w:t>CP信息</w:t>
      </w:r>
      <w:r w:rsidRPr="00295061">
        <w:rPr>
          <w:rFonts w:asciiTheme="majorEastAsia" w:eastAsiaTheme="majorEastAsia" w:hAnsiTheme="majorEastAsia" w:hint="eastAsia"/>
          <w:sz w:val="21"/>
          <w:szCs w:val="21"/>
        </w:rPr>
        <w:t>；</w:t>
      </w:r>
    </w:p>
    <w:p w:rsidR="000A5667"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w:t>
      </w:r>
      <w:r>
        <w:rPr>
          <w:rFonts w:asciiTheme="majorEastAsia" w:eastAsiaTheme="majorEastAsia" w:hAnsiTheme="majorEastAsia" w:hint="eastAsia"/>
          <w:sz w:val="21"/>
          <w:szCs w:val="21"/>
        </w:rPr>
        <w:t>）在弹出的删除确认框中点【取消】取消删除操作；</w:t>
      </w:r>
    </w:p>
    <w:p w:rsidR="000A5667" w:rsidRPr="00295061" w:rsidRDefault="000A5667" w:rsidP="000A5667">
      <w:pPr>
        <w:pStyle w:val="afc"/>
        <w:ind w:firstLineChars="200" w:firstLine="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3）在“</w:t>
      </w:r>
      <w:r>
        <w:rPr>
          <w:rFonts w:asciiTheme="majorEastAsia" w:eastAsiaTheme="majorEastAsia" w:hAnsiTheme="majorEastAsia" w:hint="eastAsia"/>
          <w:sz w:val="21"/>
          <w:szCs w:val="21"/>
        </w:rPr>
        <w:t>3.7平台CP管理</w:t>
      </w:r>
      <w:r w:rsidRPr="00295061">
        <w:rPr>
          <w:rFonts w:asciiTheme="majorEastAsia" w:eastAsiaTheme="majorEastAsia" w:hAnsiTheme="majorEastAsia" w:hint="eastAsia"/>
          <w:sz w:val="21"/>
          <w:szCs w:val="21"/>
        </w:rPr>
        <w:t>列表”页面选择列表</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全选【</w:t>
      </w:r>
      <w:r w:rsidRPr="00295061">
        <w:rPr>
          <w:rFonts w:asciiTheme="majorEastAsia" w:eastAsiaTheme="majorEastAsia" w:hAnsiTheme="majorEastAsia"/>
          <w:noProof/>
          <w:sz w:val="21"/>
          <w:szCs w:val="21"/>
        </w:rPr>
        <w:drawing>
          <wp:inline distT="0" distB="0" distL="0" distR="0">
            <wp:extent cx="219075" cy="200025"/>
            <wp:effectExtent l="0" t="0" r="9525"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19075" cy="2000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按钮后，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lastRenderedPageBreak/>
        <w:t xml:space="preserve">   </w:t>
      </w:r>
      <w:r>
        <w:rPr>
          <w:rFonts w:asciiTheme="majorEastAsia" w:eastAsiaTheme="majorEastAsia" w:hAnsiTheme="majorEastAsia" w:hint="eastAsia"/>
          <w:sz w:val="21"/>
          <w:szCs w:val="21"/>
        </w:rPr>
        <w:t xml:space="preserve"> </w:t>
      </w:r>
      <w:r w:rsidRPr="00295061">
        <w:rPr>
          <w:rFonts w:asciiTheme="majorEastAsia" w:eastAsiaTheme="majorEastAsia" w:hAnsiTheme="majorEastAsia" w:hint="eastAsia"/>
          <w:sz w:val="21"/>
          <w:szCs w:val="21"/>
        </w:rPr>
        <w:t>4）在弹出的删除确认框中点【确定】</w:t>
      </w:r>
      <w:r w:rsidR="00C448D0">
        <w:rPr>
          <w:rFonts w:asciiTheme="majorEastAsia" w:eastAsiaTheme="majorEastAsia" w:hAnsiTheme="majorEastAsia" w:hint="eastAsia"/>
          <w:sz w:val="21"/>
          <w:szCs w:val="21"/>
        </w:rPr>
        <w:t>成功</w:t>
      </w:r>
      <w:r w:rsidRPr="00295061">
        <w:rPr>
          <w:rFonts w:asciiTheme="majorEastAsia" w:eastAsiaTheme="majorEastAsia" w:hAnsiTheme="majorEastAsia" w:hint="eastAsia"/>
          <w:sz w:val="21"/>
          <w:szCs w:val="21"/>
        </w:rPr>
        <w:t>删除</w:t>
      </w:r>
      <w:r>
        <w:rPr>
          <w:rFonts w:asciiTheme="majorEastAsia" w:eastAsiaTheme="majorEastAsia" w:hAnsiTheme="majorEastAsia" w:hint="eastAsia"/>
          <w:sz w:val="21"/>
          <w:szCs w:val="21"/>
        </w:rPr>
        <w:t>CP信息</w:t>
      </w:r>
      <w:r w:rsidRPr="00295061">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4</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p>
    <w:p w:rsidR="000A5667" w:rsidRPr="00295061" w:rsidRDefault="000A5667" w:rsidP="000A5667">
      <w:pPr>
        <w:pStyle w:val="3"/>
      </w:pPr>
      <w:bookmarkStart w:id="120" w:name="_Toc391038292"/>
      <w:r>
        <w:rPr>
          <w:rFonts w:hint="eastAsia"/>
        </w:rPr>
        <w:t>3.7</w:t>
      </w:r>
      <w:r w:rsidRPr="00295061">
        <w:rPr>
          <w:rFonts w:hint="eastAsia"/>
        </w:rPr>
        <w:t>.4</w:t>
      </w:r>
      <w:r w:rsidRPr="00295061">
        <w:rPr>
          <w:rFonts w:hint="eastAsia"/>
        </w:rPr>
        <w:t>查看</w:t>
      </w:r>
      <w:r>
        <w:rPr>
          <w:rFonts w:hint="eastAsia"/>
        </w:rPr>
        <w:t>CP</w:t>
      </w:r>
      <w:r>
        <w:rPr>
          <w:rFonts w:hint="eastAsia"/>
        </w:rPr>
        <w:t>信息列表</w:t>
      </w:r>
      <w:bookmarkEnd w:id="120"/>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w:t>
      </w:r>
      <w:r>
        <w:rPr>
          <w:rFonts w:asciiTheme="majorEastAsia" w:eastAsiaTheme="majorEastAsia" w:hAnsiTheme="majorEastAsia" w:hint="eastAsia"/>
          <w:sz w:val="21"/>
          <w:szCs w:val="21"/>
        </w:rPr>
        <w:t>在“3.7平台CP管理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”页面可以查看全部CP信息列表。</w:t>
      </w:r>
    </w:p>
    <w:p w:rsidR="000A5667" w:rsidRPr="00A951D0" w:rsidRDefault="000A5667" w:rsidP="000A5667">
      <w:pPr>
        <w:pStyle w:val="3"/>
      </w:pPr>
      <w:bookmarkStart w:id="121" w:name="_Toc391038293"/>
      <w:r>
        <w:rPr>
          <w:rFonts w:hint="eastAsia"/>
        </w:rPr>
        <w:t>3</w:t>
      </w:r>
      <w:r w:rsidRPr="00A951D0">
        <w:rPr>
          <w:rFonts w:hint="eastAsia"/>
        </w:rPr>
        <w:t>.</w:t>
      </w:r>
      <w:r>
        <w:rPr>
          <w:rFonts w:hint="eastAsia"/>
        </w:rPr>
        <w:t>7</w:t>
      </w:r>
      <w:r w:rsidRPr="00A951D0">
        <w:rPr>
          <w:rFonts w:hint="eastAsia"/>
        </w:rPr>
        <w:t>.5</w:t>
      </w:r>
      <w:r w:rsidRPr="00A951D0">
        <w:rPr>
          <w:rFonts w:hint="eastAsia"/>
        </w:rPr>
        <w:t>查询</w:t>
      </w:r>
      <w:r>
        <w:rPr>
          <w:rFonts w:hint="eastAsia"/>
        </w:rPr>
        <w:t>CP</w:t>
      </w:r>
      <w:r>
        <w:rPr>
          <w:rFonts w:hint="eastAsia"/>
        </w:rPr>
        <w:t>信息</w:t>
      </w:r>
      <w:bookmarkEnd w:id="121"/>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3.7平台CP管理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”页面，输入CP名称</w:t>
      </w:r>
      <w:r w:rsidRPr="00295061">
        <w:rPr>
          <w:rFonts w:asciiTheme="majorEastAsia" w:eastAsiaTheme="majorEastAsia" w:hAnsiTheme="majorEastAsia" w:hint="eastAsia"/>
          <w:sz w:val="21"/>
          <w:szCs w:val="21"/>
        </w:rPr>
        <w:t>，点击【</w:t>
      </w:r>
      <w:r w:rsidRPr="00295061">
        <w:rPr>
          <w:rFonts w:asciiTheme="majorEastAsia" w:eastAsiaTheme="majorEastAsia" w:hAnsiTheme="majorEastAsia"/>
          <w:noProof/>
          <w:sz w:val="21"/>
          <w:szCs w:val="21"/>
        </w:rPr>
        <w:drawing>
          <wp:inline distT="0" distB="0" distL="0" distR="0">
            <wp:extent cx="495300" cy="276225"/>
            <wp:effectExtent l="0" t="0" r="0" b="952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5300" cy="276225"/>
                    </a:xfrm>
                    <a:prstGeom prst="rect">
                      <a:avLst/>
                    </a:prstGeom>
                  </pic:spPr>
                </pic:pic>
              </a:graphicData>
            </a:graphic>
          </wp:inline>
        </w:drawing>
      </w:r>
      <w:r w:rsidRPr="00295061">
        <w:rPr>
          <w:rFonts w:asciiTheme="majorEastAsia" w:eastAsiaTheme="majorEastAsia" w:hAnsiTheme="majorEastAsia" w:hint="eastAsia"/>
          <w:sz w:val="21"/>
          <w:szCs w:val="21"/>
        </w:rPr>
        <w:t>】，查询相对应的</w:t>
      </w:r>
      <w:r>
        <w:rPr>
          <w:rFonts w:asciiTheme="majorEastAsia" w:eastAsiaTheme="majorEastAsia" w:hAnsiTheme="majorEastAsia" w:hint="eastAsia"/>
          <w:sz w:val="21"/>
          <w:szCs w:val="21"/>
        </w:rPr>
        <w:t>CP</w:t>
      </w:r>
      <w:r w:rsidRPr="00295061">
        <w:rPr>
          <w:rFonts w:asciiTheme="majorEastAsia" w:eastAsiaTheme="majorEastAsia" w:hAnsiTheme="majorEastAsia" w:hint="eastAsia"/>
          <w:sz w:val="21"/>
          <w:szCs w:val="21"/>
        </w:rPr>
        <w:t>信息。</w:t>
      </w:r>
    </w:p>
    <w:p w:rsidR="000A5667" w:rsidRDefault="000A5667" w:rsidP="000A5667">
      <w:pPr>
        <w:pStyle w:val="2"/>
      </w:pPr>
      <w:bookmarkStart w:id="122" w:name="_Toc389555743"/>
      <w:bookmarkStart w:id="123" w:name="_Toc391038294"/>
      <w:r>
        <w:rPr>
          <w:rFonts w:hint="eastAsia"/>
        </w:rPr>
        <w:t>3.8</w:t>
      </w:r>
      <w:r>
        <w:rPr>
          <w:rFonts w:hint="eastAsia"/>
        </w:rPr>
        <w:t>平台更新管理</w:t>
      </w:r>
      <w:bookmarkEnd w:id="122"/>
      <w:bookmarkEnd w:id="123"/>
    </w:p>
    <w:p w:rsidR="000A5667" w:rsidRPr="00295061" w:rsidRDefault="000A5667" w:rsidP="000A5667">
      <w:pPr>
        <w:ind w:firstLineChars="200" w:firstLine="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主要功能支持修改</w:t>
      </w:r>
      <w:r>
        <w:rPr>
          <w:rFonts w:asciiTheme="majorEastAsia" w:eastAsiaTheme="majorEastAsia" w:hAnsiTheme="majorEastAsia" w:hint="eastAsia"/>
          <w:sz w:val="21"/>
          <w:szCs w:val="21"/>
        </w:rPr>
        <w:t>平台信息</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查询平台下app、平台APK管理、截图管理、查看平台详细信息、新增app评论</w:t>
      </w:r>
      <w:r w:rsidRPr="00295061">
        <w:rPr>
          <w:rFonts w:asciiTheme="majorEastAsia" w:eastAsiaTheme="majorEastAsia" w:hAnsiTheme="majorEastAsia" w:hint="eastAsia"/>
          <w:sz w:val="21"/>
          <w:szCs w:val="21"/>
        </w:rPr>
        <w:t>。详细操作说明如下：</w:t>
      </w:r>
    </w:p>
    <w:p w:rsidR="000A5667" w:rsidRPr="00295061" w:rsidRDefault="000A5667" w:rsidP="000A566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r>
      <w:r>
        <w:rPr>
          <w:rFonts w:asciiTheme="majorEastAsia" w:eastAsiaTheme="majorEastAsia" w:hAnsiTheme="majorEastAsia" w:hint="eastAsia"/>
          <w:sz w:val="21"/>
          <w:szCs w:val="21"/>
        </w:rPr>
        <w:t>点击【平台</w:t>
      </w:r>
      <w:r w:rsidRPr="00295061">
        <w:rPr>
          <w:rFonts w:asciiTheme="majorEastAsia" w:eastAsiaTheme="majorEastAsia" w:hAnsiTheme="majorEastAsia" w:hint="eastAsia"/>
          <w:sz w:val="21"/>
          <w:szCs w:val="21"/>
        </w:rPr>
        <w:t>管理</w:t>
      </w:r>
      <w:r>
        <w:rPr>
          <w:rFonts w:asciiTheme="majorEastAsia" w:eastAsiaTheme="majorEastAsia" w:hAnsiTheme="majorEastAsia" w:hint="eastAsia"/>
          <w:sz w:val="21"/>
          <w:szCs w:val="21"/>
        </w:rPr>
        <w:t>/平台更新</w:t>
      </w:r>
      <w:r w:rsidRPr="00295061">
        <w:rPr>
          <w:rFonts w:asciiTheme="majorEastAsia" w:eastAsiaTheme="majorEastAsia" w:hAnsiTheme="majorEastAsia" w:hint="eastAsia"/>
          <w:sz w:val="21"/>
          <w:szCs w:val="21"/>
        </w:rPr>
        <w:t>管理】，进入</w:t>
      </w:r>
      <w:r>
        <w:rPr>
          <w:rFonts w:asciiTheme="majorEastAsia" w:eastAsiaTheme="majorEastAsia" w:hAnsiTheme="majorEastAsia" w:hint="eastAsia"/>
          <w:sz w:val="21"/>
          <w:szCs w:val="21"/>
        </w:rPr>
        <w:t>平台CP更新管理</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3.8</w:t>
      </w:r>
      <w:r w:rsidRPr="00295061">
        <w:rPr>
          <w:rFonts w:asciiTheme="majorEastAsia" w:eastAsiaTheme="majorEastAsia" w:hAnsiTheme="majorEastAsia" w:hint="eastAsia"/>
          <w:sz w:val="21"/>
          <w:szCs w:val="21"/>
        </w:rPr>
        <w:t>所示。</w:t>
      </w:r>
    </w:p>
    <w:p w:rsidR="000A5667" w:rsidRPr="00295061" w:rsidRDefault="000A5667" w:rsidP="000A5667">
      <w:pPr>
        <w:rPr>
          <w:rFonts w:asciiTheme="majorEastAsia" w:eastAsiaTheme="majorEastAsia" w:hAnsiTheme="majorEastAsia"/>
          <w:sz w:val="21"/>
          <w:szCs w:val="21"/>
        </w:rPr>
      </w:pPr>
      <w:r>
        <w:rPr>
          <w:noProof/>
        </w:rPr>
        <w:drawing>
          <wp:inline distT="0" distB="0" distL="0" distR="0">
            <wp:extent cx="5274310" cy="874778"/>
            <wp:effectExtent l="0" t="0" r="2540" b="190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stretch>
                      <a:fillRect/>
                    </a:stretch>
                  </pic:blipFill>
                  <pic:spPr>
                    <a:xfrm>
                      <a:off x="0" y="0"/>
                      <a:ext cx="5274310" cy="874778"/>
                    </a:xfrm>
                    <a:prstGeom prst="rect">
                      <a:avLst/>
                    </a:prstGeom>
                  </pic:spPr>
                </pic:pic>
              </a:graphicData>
            </a:graphic>
          </wp:inline>
        </w:drawing>
      </w:r>
    </w:p>
    <w:p w:rsidR="000A5667" w:rsidRPr="00295061" w:rsidRDefault="000A5667" w:rsidP="000A5667">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3.8平台更新管理页面</w:t>
      </w:r>
    </w:p>
    <w:p w:rsidR="000A5667" w:rsidRPr="00295061" w:rsidRDefault="000A5667" w:rsidP="000A5667">
      <w:pPr>
        <w:pStyle w:val="3"/>
        <w:tabs>
          <w:tab w:val="left" w:pos="3130"/>
        </w:tabs>
      </w:pPr>
      <w:bookmarkStart w:id="124" w:name="_Toc391038295"/>
      <w:r>
        <w:rPr>
          <w:rFonts w:hint="eastAsia"/>
        </w:rPr>
        <w:t>3</w:t>
      </w:r>
      <w:r w:rsidRPr="00295061">
        <w:rPr>
          <w:rFonts w:hint="eastAsia"/>
        </w:rPr>
        <w:t>.</w:t>
      </w:r>
      <w:r>
        <w:rPr>
          <w:rFonts w:hint="eastAsia"/>
        </w:rPr>
        <w:t>8.1</w:t>
      </w:r>
      <w:r>
        <w:rPr>
          <w:rFonts w:hint="eastAsia"/>
        </w:rPr>
        <w:t>修改平台信息</w:t>
      </w:r>
      <w:bookmarkEnd w:id="124"/>
      <w:r>
        <w:tab/>
      </w:r>
    </w:p>
    <w:p w:rsidR="000A5667"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8平台CP管理</w:t>
      </w:r>
      <w:r w:rsidRPr="00295061">
        <w:rPr>
          <w:rFonts w:asciiTheme="majorEastAsia" w:eastAsiaTheme="majorEastAsia" w:hAnsiTheme="majorEastAsia" w:hint="eastAsia"/>
          <w:sz w:val="21"/>
          <w:szCs w:val="21"/>
        </w:rPr>
        <w:t>列表”页面任选一条记录点【</w:t>
      </w:r>
      <w:r>
        <w:rPr>
          <w:rFonts w:asciiTheme="majorEastAsia" w:eastAsiaTheme="majorEastAsia" w:hAnsiTheme="majorEastAsia" w:hint="eastAsia"/>
          <w:sz w:val="21"/>
          <w:szCs w:val="21"/>
        </w:rPr>
        <w:t>名称</w:t>
      </w:r>
      <w:r w:rsidRPr="00295061">
        <w:rPr>
          <w:rFonts w:asciiTheme="majorEastAsia" w:eastAsiaTheme="majorEastAsia" w:hAnsiTheme="majorEastAsia" w:hint="eastAsia"/>
          <w:sz w:val="21"/>
          <w:szCs w:val="21"/>
        </w:rPr>
        <w:t>】进入修改</w:t>
      </w:r>
      <w:r>
        <w:rPr>
          <w:rFonts w:asciiTheme="majorEastAsia" w:eastAsiaTheme="majorEastAsia" w:hAnsiTheme="majorEastAsia" w:hint="eastAsia"/>
          <w:sz w:val="21"/>
          <w:szCs w:val="21"/>
        </w:rPr>
        <w:t>平台信息</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8.1</w:t>
      </w:r>
      <w:r w:rsidRPr="00295061">
        <w:rPr>
          <w:rFonts w:asciiTheme="majorEastAsia" w:eastAsiaTheme="majorEastAsia" w:hAnsiTheme="majorEastAsia" w:hint="eastAsia"/>
          <w:sz w:val="21"/>
          <w:szCs w:val="21"/>
        </w:rPr>
        <w:t>所示。</w:t>
      </w:r>
    </w:p>
    <w:p w:rsidR="000A5667" w:rsidRPr="008F3050" w:rsidRDefault="000A5667" w:rsidP="000A5667">
      <w:pPr>
        <w:pStyle w:val="afc"/>
        <w:ind w:left="315" w:hangingChars="150" w:hanging="315"/>
        <w:rPr>
          <w:rFonts w:asciiTheme="majorEastAsia" w:eastAsiaTheme="majorEastAsia" w:hAnsiTheme="majorEastAsia"/>
          <w:sz w:val="21"/>
          <w:szCs w:val="21"/>
        </w:rPr>
      </w:pPr>
    </w:p>
    <w:p w:rsidR="000A5667" w:rsidRPr="00295061" w:rsidRDefault="000A5667" w:rsidP="000A5667">
      <w:pPr>
        <w:pStyle w:val="afc"/>
        <w:rPr>
          <w:rFonts w:asciiTheme="majorEastAsia" w:eastAsiaTheme="majorEastAsia" w:hAnsiTheme="majorEastAsia"/>
          <w:sz w:val="21"/>
          <w:szCs w:val="21"/>
        </w:rPr>
      </w:pPr>
      <w:r>
        <w:rPr>
          <w:noProof/>
        </w:rPr>
        <w:lastRenderedPageBreak/>
        <w:drawing>
          <wp:inline distT="0" distB="0" distL="0" distR="0">
            <wp:extent cx="5274310" cy="3203045"/>
            <wp:effectExtent l="0" t="0" r="254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5274310" cy="3203045"/>
                    </a:xfrm>
                    <a:prstGeom prst="rect">
                      <a:avLst/>
                    </a:prstGeom>
                  </pic:spPr>
                </pic:pic>
              </a:graphicData>
            </a:graphic>
          </wp:inline>
        </w:drawing>
      </w:r>
    </w:p>
    <w:p w:rsidR="000A5667" w:rsidRPr="00295061" w:rsidRDefault="000A5667" w:rsidP="000A5667">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3.8.1</w:t>
      </w:r>
      <w:r w:rsidRPr="00295061">
        <w:rPr>
          <w:rFonts w:asciiTheme="majorEastAsia" w:eastAsiaTheme="majorEastAsia" w:hAnsiTheme="majorEastAsia" w:hint="eastAsia"/>
          <w:sz w:val="21"/>
          <w:szCs w:val="21"/>
        </w:rPr>
        <w:t xml:space="preserve"> 修改</w:t>
      </w:r>
      <w:r>
        <w:rPr>
          <w:rFonts w:asciiTheme="majorEastAsia" w:eastAsiaTheme="majorEastAsia" w:hAnsiTheme="majorEastAsia" w:hint="eastAsia"/>
          <w:sz w:val="21"/>
          <w:szCs w:val="21"/>
        </w:rPr>
        <w:t>平台信息</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3.8</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1</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平台信息</w:t>
      </w:r>
      <w:r w:rsidRPr="00295061">
        <w:rPr>
          <w:rFonts w:asciiTheme="majorEastAsia" w:eastAsiaTheme="majorEastAsia" w:hAnsiTheme="majorEastAsia" w:hint="eastAsia"/>
          <w:sz w:val="21"/>
          <w:szCs w:val="21"/>
        </w:rPr>
        <w:t>”页面输入各项参数正确值，点【提交】，提示修改</w:t>
      </w:r>
      <w:r>
        <w:rPr>
          <w:rFonts w:asciiTheme="majorEastAsia" w:eastAsiaTheme="majorEastAsia" w:hAnsiTheme="majorEastAsia" w:hint="eastAsia"/>
          <w:sz w:val="21"/>
          <w:szCs w:val="21"/>
        </w:rPr>
        <w:t>平台信息</w:t>
      </w:r>
      <w:r w:rsidRPr="00295061">
        <w:rPr>
          <w:rFonts w:asciiTheme="majorEastAsia" w:eastAsiaTheme="majorEastAsia" w:hAnsiTheme="majorEastAsia" w:hint="eastAsia"/>
          <w:sz w:val="21"/>
          <w:szCs w:val="21"/>
        </w:rPr>
        <w:t>成功；</w:t>
      </w:r>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2.1）在“</w:t>
      </w:r>
      <w:r>
        <w:rPr>
          <w:rFonts w:asciiTheme="majorEastAsia" w:eastAsiaTheme="majorEastAsia" w:hAnsiTheme="majorEastAsia" w:hint="eastAsia"/>
          <w:sz w:val="21"/>
          <w:szCs w:val="21"/>
        </w:rPr>
        <w:t>3.8</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1</w:t>
      </w:r>
      <w:r w:rsidRPr="00295061">
        <w:rPr>
          <w:rFonts w:asciiTheme="majorEastAsia" w:eastAsiaTheme="majorEastAsia" w:hAnsiTheme="majorEastAsia" w:hint="eastAsia"/>
          <w:sz w:val="21"/>
          <w:szCs w:val="21"/>
        </w:rPr>
        <w:t>修改</w:t>
      </w:r>
      <w:r>
        <w:rPr>
          <w:rFonts w:asciiTheme="majorEastAsia" w:eastAsiaTheme="majorEastAsia" w:hAnsiTheme="majorEastAsia" w:hint="eastAsia"/>
          <w:sz w:val="21"/>
          <w:szCs w:val="21"/>
        </w:rPr>
        <w:t>平台信息</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3.8平台更新管理</w:t>
      </w:r>
      <w:r w:rsidR="00C448D0">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页面</w:t>
      </w:r>
      <w:r w:rsidR="00C448D0">
        <w:rPr>
          <w:rFonts w:asciiTheme="majorEastAsia" w:eastAsiaTheme="majorEastAsia" w:hAnsiTheme="majorEastAsia" w:hint="eastAsia"/>
          <w:sz w:val="21"/>
          <w:szCs w:val="21"/>
        </w:rPr>
        <w:t>，，未成功修改平台信息</w:t>
      </w:r>
      <w:r w:rsidRPr="00295061">
        <w:rPr>
          <w:rFonts w:asciiTheme="majorEastAsia" w:eastAsiaTheme="majorEastAsia" w:hAnsiTheme="majorEastAsia" w:hint="eastAsia"/>
          <w:sz w:val="21"/>
          <w:szCs w:val="21"/>
        </w:rPr>
        <w:t>。</w:t>
      </w:r>
    </w:p>
    <w:p w:rsidR="000A5667" w:rsidRDefault="000A5667" w:rsidP="000A5667">
      <w:pPr>
        <w:pStyle w:val="3"/>
      </w:pPr>
      <w:bookmarkStart w:id="125" w:name="_Toc391038296"/>
      <w:r>
        <w:rPr>
          <w:rFonts w:hint="eastAsia"/>
        </w:rPr>
        <w:t>3.8.2</w:t>
      </w:r>
      <w:r w:rsidRPr="00CF686C">
        <w:rPr>
          <w:rFonts w:hint="eastAsia"/>
        </w:rPr>
        <w:t>查询平台下</w:t>
      </w:r>
      <w:r w:rsidRPr="00CF686C">
        <w:rPr>
          <w:rFonts w:hint="eastAsia"/>
        </w:rPr>
        <w:t>app</w:t>
      </w:r>
      <w:bookmarkEnd w:id="125"/>
    </w:p>
    <w:p w:rsidR="000A5667" w:rsidRPr="00CF686C" w:rsidRDefault="000A5667" w:rsidP="000A5667">
      <w:r>
        <w:rPr>
          <w:rFonts w:hint="eastAsia"/>
        </w:rPr>
        <w:t xml:space="preserve">  </w:t>
      </w: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3.8平台更新管理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”页面，输入app名称和状态</w:t>
      </w:r>
      <w:r w:rsidRPr="00295061">
        <w:rPr>
          <w:rFonts w:asciiTheme="majorEastAsia" w:eastAsiaTheme="majorEastAsia" w:hAnsiTheme="majorEastAsia" w:hint="eastAsia"/>
          <w:sz w:val="21"/>
          <w:szCs w:val="21"/>
        </w:rPr>
        <w:t>，点击【</w:t>
      </w:r>
      <w:r w:rsidRPr="00295061">
        <w:rPr>
          <w:rFonts w:asciiTheme="majorEastAsia" w:eastAsiaTheme="majorEastAsia" w:hAnsiTheme="majorEastAsia"/>
          <w:noProof/>
          <w:sz w:val="21"/>
          <w:szCs w:val="21"/>
        </w:rPr>
        <w:drawing>
          <wp:inline distT="0" distB="0" distL="0" distR="0">
            <wp:extent cx="495300" cy="276225"/>
            <wp:effectExtent l="0" t="0" r="0" b="952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5300" cy="276225"/>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按钮</w:t>
      </w:r>
      <w:r w:rsidRPr="00295061">
        <w:rPr>
          <w:rFonts w:asciiTheme="majorEastAsia" w:eastAsiaTheme="majorEastAsia" w:hAnsiTheme="majorEastAsia" w:hint="eastAsia"/>
          <w:sz w:val="21"/>
          <w:szCs w:val="21"/>
        </w:rPr>
        <w:t>，查询相对应的</w:t>
      </w:r>
      <w:r>
        <w:rPr>
          <w:rFonts w:asciiTheme="majorEastAsia" w:eastAsiaTheme="majorEastAsia" w:hAnsiTheme="majorEastAsia" w:hint="eastAsia"/>
          <w:sz w:val="21"/>
          <w:szCs w:val="21"/>
        </w:rPr>
        <w:t>app信息</w:t>
      </w:r>
      <w:r w:rsidRPr="00295061">
        <w:rPr>
          <w:rFonts w:asciiTheme="majorEastAsia" w:eastAsiaTheme="majorEastAsia" w:hAnsiTheme="majorEastAsia" w:hint="eastAsia"/>
          <w:sz w:val="21"/>
          <w:szCs w:val="21"/>
        </w:rPr>
        <w:t>。</w:t>
      </w:r>
    </w:p>
    <w:p w:rsidR="000A5667" w:rsidRDefault="000A5667" w:rsidP="000A5667">
      <w:pPr>
        <w:pStyle w:val="3"/>
        <w:rPr>
          <w:rFonts w:asciiTheme="majorEastAsia" w:hAnsiTheme="majorEastAsia"/>
          <w:sz w:val="21"/>
          <w:szCs w:val="21"/>
        </w:rPr>
      </w:pPr>
      <w:bookmarkStart w:id="126" w:name="_Toc391038297"/>
      <w:r>
        <w:rPr>
          <w:rFonts w:hint="eastAsia"/>
        </w:rPr>
        <w:t>3.8</w:t>
      </w:r>
      <w:r w:rsidRPr="00295061">
        <w:rPr>
          <w:rFonts w:hint="eastAsia"/>
        </w:rPr>
        <w:t>.3</w:t>
      </w:r>
      <w:r>
        <w:rPr>
          <w:rFonts w:asciiTheme="majorEastAsia" w:hAnsiTheme="majorEastAsia" w:hint="eastAsia"/>
          <w:sz w:val="21"/>
          <w:szCs w:val="21"/>
        </w:rPr>
        <w:t>平台APK管理</w:t>
      </w:r>
      <w:bookmarkEnd w:id="126"/>
    </w:p>
    <w:p w:rsidR="000A5667" w:rsidRDefault="000A5667" w:rsidP="000A5667">
      <w:pPr>
        <w:rPr>
          <w:rFonts w:asciiTheme="majorEastAsia" w:eastAsiaTheme="majorEastAsia" w:hAnsiTheme="majorEastAsia"/>
          <w:sz w:val="21"/>
          <w:szCs w:val="21"/>
        </w:rPr>
      </w:pPr>
      <w:r>
        <w:rPr>
          <w:rFonts w:hint="eastAsia"/>
        </w:rPr>
        <w:t xml:space="preserve">  1</w:t>
      </w:r>
      <w:r>
        <w:rPr>
          <w:rFonts w:hint="eastAsia"/>
        </w:rPr>
        <w:t>）</w:t>
      </w:r>
      <w:r w:rsidRPr="00295061">
        <w:rPr>
          <w:rFonts w:asciiTheme="majorEastAsia" w:eastAsiaTheme="majorEastAsia" w:hAnsiTheme="majorEastAsia" w:hint="eastAsia"/>
          <w:sz w:val="21"/>
          <w:szCs w:val="21"/>
        </w:rPr>
        <w:t>在“</w:t>
      </w:r>
      <w:r>
        <w:rPr>
          <w:rFonts w:asciiTheme="majorEastAsia" w:eastAsiaTheme="majorEastAsia" w:hAnsiTheme="majorEastAsia" w:hint="eastAsia"/>
          <w:sz w:val="21"/>
          <w:szCs w:val="21"/>
        </w:rPr>
        <w:t>3.8平台更新管理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”页面，选择需要进行</w:t>
      </w:r>
      <w:r w:rsidR="00C448D0">
        <w:rPr>
          <w:rFonts w:asciiTheme="majorEastAsia" w:eastAsiaTheme="majorEastAsia" w:hAnsiTheme="majorEastAsia" w:hint="eastAsia"/>
          <w:sz w:val="21"/>
          <w:szCs w:val="21"/>
        </w:rPr>
        <w:t>平台</w:t>
      </w:r>
      <w:r>
        <w:rPr>
          <w:rFonts w:asciiTheme="majorEastAsia" w:eastAsiaTheme="majorEastAsia" w:hAnsiTheme="majorEastAsia" w:hint="eastAsia"/>
          <w:sz w:val="21"/>
          <w:szCs w:val="21"/>
        </w:rPr>
        <w:t>apk管理的应用，点击【</w:t>
      </w:r>
      <w:r>
        <w:rPr>
          <w:noProof/>
        </w:rPr>
        <w:drawing>
          <wp:inline distT="0" distB="0" distL="0" distR="0">
            <wp:extent cx="504825" cy="333375"/>
            <wp:effectExtent l="0" t="0" r="9525"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stretch>
                      <a:fillRect/>
                    </a:stretch>
                  </pic:blipFill>
                  <pic:spPr>
                    <a:xfrm>
                      <a:off x="0" y="0"/>
                      <a:ext cx="504825" cy="333375"/>
                    </a:xfrm>
                    <a:prstGeom prst="rect">
                      <a:avLst/>
                    </a:prstGeom>
                  </pic:spPr>
                </pic:pic>
              </a:graphicData>
            </a:graphic>
          </wp:inline>
        </w:drawing>
      </w:r>
      <w:r>
        <w:rPr>
          <w:rFonts w:asciiTheme="majorEastAsia" w:eastAsiaTheme="majorEastAsia" w:hAnsiTheme="majorEastAsia" w:hint="eastAsia"/>
          <w:sz w:val="21"/>
          <w:szCs w:val="21"/>
        </w:rPr>
        <w:t>】链接，进入</w:t>
      </w:r>
      <w:r w:rsidR="00C448D0">
        <w:rPr>
          <w:rFonts w:asciiTheme="majorEastAsia" w:eastAsiaTheme="majorEastAsia" w:hAnsiTheme="majorEastAsia" w:hint="eastAsia"/>
          <w:sz w:val="21"/>
          <w:szCs w:val="21"/>
        </w:rPr>
        <w:t>平台</w:t>
      </w:r>
      <w:r>
        <w:rPr>
          <w:rFonts w:asciiTheme="majorEastAsia" w:eastAsiaTheme="majorEastAsia" w:hAnsiTheme="majorEastAsia" w:hint="eastAsia"/>
          <w:sz w:val="21"/>
          <w:szCs w:val="21"/>
        </w:rPr>
        <w:t>apk管理页面，如图3.8.3所示。</w:t>
      </w:r>
    </w:p>
    <w:p w:rsidR="000A5667" w:rsidRDefault="000A5667" w:rsidP="000A5667">
      <w:pPr>
        <w:jc w:val="center"/>
      </w:pPr>
      <w:r>
        <w:rPr>
          <w:noProof/>
        </w:rPr>
        <w:drawing>
          <wp:inline distT="0" distB="0" distL="0" distR="0">
            <wp:extent cx="5274310" cy="521326"/>
            <wp:effectExtent l="0" t="0" r="254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print"/>
                    <a:stretch>
                      <a:fillRect/>
                    </a:stretch>
                  </pic:blipFill>
                  <pic:spPr>
                    <a:xfrm>
                      <a:off x="0" y="0"/>
                      <a:ext cx="5274310" cy="521326"/>
                    </a:xfrm>
                    <a:prstGeom prst="rect">
                      <a:avLst/>
                    </a:prstGeom>
                  </pic:spPr>
                </pic:pic>
              </a:graphicData>
            </a:graphic>
          </wp:inline>
        </w:drawing>
      </w:r>
    </w:p>
    <w:p w:rsidR="000A5667" w:rsidRDefault="000A5667" w:rsidP="000A5667">
      <w:pPr>
        <w:jc w:val="center"/>
      </w:pPr>
      <w:r>
        <w:rPr>
          <w:rFonts w:hint="eastAsia"/>
        </w:rPr>
        <w:t>图</w:t>
      </w:r>
      <w:r>
        <w:rPr>
          <w:rFonts w:hint="eastAsia"/>
        </w:rPr>
        <w:t xml:space="preserve">3.8.3 </w:t>
      </w:r>
      <w:r w:rsidR="00C448D0">
        <w:rPr>
          <w:rFonts w:hint="eastAsia"/>
        </w:rPr>
        <w:t>平台</w:t>
      </w:r>
      <w:r>
        <w:rPr>
          <w:rFonts w:hint="eastAsia"/>
        </w:rPr>
        <w:t>apk</w:t>
      </w:r>
      <w:r>
        <w:rPr>
          <w:rFonts w:hint="eastAsia"/>
        </w:rPr>
        <w:t>管理</w:t>
      </w:r>
    </w:p>
    <w:p w:rsidR="000A5667" w:rsidRDefault="000A5667" w:rsidP="000A5667">
      <w:r>
        <w:rPr>
          <w:rFonts w:hint="eastAsia"/>
        </w:rPr>
        <w:t>2</w:t>
      </w:r>
      <w:r>
        <w:rPr>
          <w:rFonts w:hint="eastAsia"/>
        </w:rPr>
        <w:t>）</w:t>
      </w:r>
      <w:r>
        <w:rPr>
          <w:rFonts w:hint="eastAsia"/>
        </w:rPr>
        <w:t xml:space="preserve"> </w:t>
      </w:r>
      <w:r>
        <w:rPr>
          <w:rFonts w:hint="eastAsia"/>
        </w:rPr>
        <w:t>增加</w:t>
      </w:r>
      <w:r w:rsidR="00C448D0">
        <w:rPr>
          <w:rFonts w:hint="eastAsia"/>
        </w:rPr>
        <w:t>平台</w:t>
      </w:r>
      <w:r>
        <w:rPr>
          <w:rFonts w:hint="eastAsia"/>
        </w:rPr>
        <w:t>apk</w:t>
      </w:r>
      <w:r>
        <w:rPr>
          <w:rFonts w:hint="eastAsia"/>
        </w:rPr>
        <w:t>文件。在</w:t>
      </w:r>
      <w:r>
        <w:rPr>
          <w:rFonts w:hint="eastAsia"/>
        </w:rPr>
        <w:t>3.8.3</w:t>
      </w:r>
      <w:r>
        <w:rPr>
          <w:rFonts w:hint="eastAsia"/>
        </w:rPr>
        <w:t>页面，点击【</w:t>
      </w:r>
      <w:r>
        <w:rPr>
          <w:noProof/>
        </w:rPr>
        <w:drawing>
          <wp:inline distT="0" distB="0" distL="0" distR="0">
            <wp:extent cx="561975" cy="323850"/>
            <wp:effectExtent l="0" t="0" r="952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stretch>
                      <a:fillRect/>
                    </a:stretch>
                  </pic:blipFill>
                  <pic:spPr>
                    <a:xfrm>
                      <a:off x="0" y="0"/>
                      <a:ext cx="561975" cy="323850"/>
                    </a:xfrm>
                    <a:prstGeom prst="rect">
                      <a:avLst/>
                    </a:prstGeom>
                  </pic:spPr>
                </pic:pic>
              </a:graphicData>
            </a:graphic>
          </wp:inline>
        </w:drawing>
      </w:r>
      <w:r>
        <w:rPr>
          <w:rFonts w:hint="eastAsia"/>
        </w:rPr>
        <w:t>】按钮，进入如图</w:t>
      </w:r>
      <w:r>
        <w:rPr>
          <w:rFonts w:hint="eastAsia"/>
        </w:rPr>
        <w:t>3.8.3.1</w:t>
      </w:r>
      <w:r>
        <w:rPr>
          <w:rFonts w:hint="eastAsia"/>
        </w:rPr>
        <w:t>增加平台</w:t>
      </w:r>
      <w:r>
        <w:rPr>
          <w:rFonts w:hint="eastAsia"/>
        </w:rPr>
        <w:t>apk</w:t>
      </w:r>
      <w:r>
        <w:rPr>
          <w:rFonts w:hint="eastAsia"/>
        </w:rPr>
        <w:t>文件页面。在输入框中输入正确信息，点击【</w:t>
      </w:r>
      <w:r>
        <w:rPr>
          <w:noProof/>
        </w:rPr>
        <w:drawing>
          <wp:inline distT="0" distB="0" distL="0" distR="0">
            <wp:extent cx="819150" cy="30480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819150" cy="304800"/>
                    </a:xfrm>
                    <a:prstGeom prst="rect">
                      <a:avLst/>
                    </a:prstGeom>
                  </pic:spPr>
                </pic:pic>
              </a:graphicData>
            </a:graphic>
          </wp:inline>
        </w:drawing>
      </w:r>
      <w:r>
        <w:rPr>
          <w:rFonts w:hint="eastAsia"/>
        </w:rPr>
        <w:t>】按钮后，新增</w:t>
      </w:r>
      <w:r w:rsidR="00C448D0">
        <w:rPr>
          <w:rFonts w:hint="eastAsia"/>
        </w:rPr>
        <w:t>平台</w:t>
      </w:r>
      <w:r>
        <w:rPr>
          <w:rFonts w:hint="eastAsia"/>
        </w:rPr>
        <w:t>apk</w:t>
      </w:r>
      <w:r>
        <w:rPr>
          <w:rFonts w:hint="eastAsia"/>
        </w:rPr>
        <w:t>文件成功。</w:t>
      </w:r>
    </w:p>
    <w:p w:rsidR="000A5667" w:rsidRDefault="000A5667" w:rsidP="000A5667">
      <w:pPr>
        <w:jc w:val="center"/>
      </w:pPr>
      <w:r>
        <w:rPr>
          <w:noProof/>
        </w:rPr>
        <w:lastRenderedPageBreak/>
        <w:drawing>
          <wp:inline distT="0" distB="0" distL="0" distR="0">
            <wp:extent cx="5274310" cy="2855697"/>
            <wp:effectExtent l="0" t="0" r="2540" b="190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stretch>
                      <a:fillRect/>
                    </a:stretch>
                  </pic:blipFill>
                  <pic:spPr>
                    <a:xfrm>
                      <a:off x="0" y="0"/>
                      <a:ext cx="5274310" cy="2855697"/>
                    </a:xfrm>
                    <a:prstGeom prst="rect">
                      <a:avLst/>
                    </a:prstGeom>
                  </pic:spPr>
                </pic:pic>
              </a:graphicData>
            </a:graphic>
          </wp:inline>
        </w:drawing>
      </w:r>
    </w:p>
    <w:p w:rsidR="000A5667" w:rsidRDefault="000A5667" w:rsidP="000A5667">
      <w:pPr>
        <w:jc w:val="center"/>
      </w:pPr>
      <w:r>
        <w:rPr>
          <w:rFonts w:hint="eastAsia"/>
        </w:rPr>
        <w:t>图</w:t>
      </w:r>
      <w:r>
        <w:rPr>
          <w:rFonts w:hint="eastAsia"/>
        </w:rPr>
        <w:t xml:space="preserve">3.8.3.1 </w:t>
      </w:r>
      <w:r>
        <w:rPr>
          <w:rFonts w:hint="eastAsia"/>
        </w:rPr>
        <w:t>增加平台</w:t>
      </w:r>
      <w:r w:rsidR="00C448D0">
        <w:rPr>
          <w:rFonts w:hint="eastAsia"/>
        </w:rPr>
        <w:t>apk</w:t>
      </w:r>
      <w:r>
        <w:rPr>
          <w:rFonts w:hint="eastAsia"/>
        </w:rPr>
        <w:t>文件</w:t>
      </w:r>
    </w:p>
    <w:p w:rsidR="000A5667" w:rsidRPr="00295061" w:rsidRDefault="000A5667" w:rsidP="000A5667">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0A5667" w:rsidRPr="00831769" w:rsidRDefault="000A5667" w:rsidP="000A5667">
      <w:pPr>
        <w:pStyle w:val="af8"/>
        <w:numPr>
          <w:ilvl w:val="0"/>
          <w:numId w:val="60"/>
        </w:numPr>
        <w:pBdr>
          <w:bottom w:val="double" w:sz="6" w:space="1" w:color="auto"/>
        </w:pBdr>
        <w:rPr>
          <w:b/>
        </w:rPr>
      </w:pPr>
      <w:r w:rsidRPr="00831769">
        <w:rPr>
          <w:rFonts w:hint="eastAsia"/>
          <w:b/>
        </w:rPr>
        <w:t>若本应用之前已经添加了</w:t>
      </w:r>
      <w:r w:rsidRPr="00831769">
        <w:rPr>
          <w:rFonts w:hint="eastAsia"/>
          <w:b/>
        </w:rPr>
        <w:t>apk</w:t>
      </w:r>
      <w:r w:rsidRPr="00831769">
        <w:rPr>
          <w:rFonts w:hint="eastAsia"/>
          <w:b/>
        </w:rPr>
        <w:t>，则进行平台更新时，只能选择比当前</w:t>
      </w:r>
      <w:r w:rsidRPr="00831769">
        <w:rPr>
          <w:rFonts w:hint="eastAsia"/>
          <w:b/>
        </w:rPr>
        <w:t>apk</w:t>
      </w:r>
      <w:r w:rsidRPr="00831769">
        <w:rPr>
          <w:rFonts w:hint="eastAsia"/>
          <w:b/>
        </w:rPr>
        <w:t>版本高的</w:t>
      </w:r>
      <w:r w:rsidRPr="00831769">
        <w:rPr>
          <w:rFonts w:hint="eastAsia"/>
          <w:b/>
        </w:rPr>
        <w:t>apk</w:t>
      </w:r>
      <w:r w:rsidRPr="00831769">
        <w:rPr>
          <w:rFonts w:hint="eastAsia"/>
          <w:b/>
        </w:rPr>
        <w:t>进行增加、升级，否则将会报错。</w:t>
      </w:r>
    </w:p>
    <w:p w:rsidR="000A5667" w:rsidRPr="004121AD" w:rsidRDefault="000A5667" w:rsidP="000A5667">
      <w:pPr>
        <w:ind w:firstLineChars="100" w:firstLine="210"/>
        <w:rPr>
          <w:rFonts w:asciiTheme="majorEastAsia" w:eastAsiaTheme="majorEastAsia" w:hAnsiTheme="majorEastAsia"/>
          <w:sz w:val="21"/>
          <w:szCs w:val="21"/>
        </w:rPr>
      </w:pPr>
      <w:r w:rsidRPr="004121AD">
        <w:rPr>
          <w:rFonts w:asciiTheme="majorEastAsia" w:eastAsiaTheme="majorEastAsia" w:hAnsiTheme="majorEastAsia" w:hint="eastAsia"/>
          <w:sz w:val="21"/>
          <w:szCs w:val="21"/>
        </w:rPr>
        <w:t>2.1）在3.8.3.1页面点击【</w:t>
      </w:r>
      <w:r w:rsidRPr="004121AD">
        <w:rPr>
          <w:rFonts w:asciiTheme="majorEastAsia" w:eastAsiaTheme="majorEastAsia" w:hAnsiTheme="majorEastAsia"/>
          <w:noProof/>
          <w:sz w:val="21"/>
          <w:szCs w:val="21"/>
        </w:rPr>
        <w:drawing>
          <wp:inline distT="0" distB="0" distL="0" distR="0">
            <wp:extent cx="828675" cy="295275"/>
            <wp:effectExtent l="0" t="0" r="9525" b="952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stretch>
                      <a:fillRect/>
                    </a:stretch>
                  </pic:blipFill>
                  <pic:spPr>
                    <a:xfrm>
                      <a:off x="0" y="0"/>
                      <a:ext cx="828675" cy="295275"/>
                    </a:xfrm>
                    <a:prstGeom prst="rect">
                      <a:avLst/>
                    </a:prstGeom>
                  </pic:spPr>
                </pic:pic>
              </a:graphicData>
            </a:graphic>
          </wp:inline>
        </w:drawing>
      </w:r>
      <w:r w:rsidRPr="004121AD">
        <w:rPr>
          <w:rFonts w:asciiTheme="majorEastAsia" w:eastAsiaTheme="majorEastAsia" w:hAnsiTheme="majorEastAsia" w:hint="eastAsia"/>
          <w:sz w:val="21"/>
          <w:szCs w:val="21"/>
        </w:rPr>
        <w:t>】按钮，返回如图3.8.3</w:t>
      </w:r>
      <w:r w:rsidR="00C448D0">
        <w:rPr>
          <w:rFonts w:asciiTheme="majorEastAsia" w:eastAsiaTheme="majorEastAsia" w:hAnsiTheme="majorEastAsia" w:hint="eastAsia"/>
          <w:sz w:val="21"/>
          <w:szCs w:val="21"/>
        </w:rPr>
        <w:t>平台</w:t>
      </w:r>
      <w:r w:rsidRPr="004121AD">
        <w:rPr>
          <w:rFonts w:asciiTheme="majorEastAsia" w:eastAsiaTheme="majorEastAsia" w:hAnsiTheme="majorEastAsia" w:hint="eastAsia"/>
          <w:sz w:val="21"/>
          <w:szCs w:val="21"/>
        </w:rPr>
        <w:t>apk管理页面。</w:t>
      </w:r>
    </w:p>
    <w:p w:rsidR="000A5667" w:rsidRPr="004121AD" w:rsidRDefault="000A5667" w:rsidP="000A5667">
      <w:pPr>
        <w:ind w:firstLineChars="100" w:firstLine="210"/>
      </w:pPr>
      <w:r w:rsidRPr="004121AD">
        <w:rPr>
          <w:rFonts w:asciiTheme="majorEastAsia" w:eastAsiaTheme="majorEastAsia" w:hAnsiTheme="majorEastAsia" w:hint="eastAsia"/>
          <w:sz w:val="21"/>
          <w:szCs w:val="21"/>
        </w:rPr>
        <w:t>3） 删除apk文件。</w:t>
      </w:r>
      <w:r w:rsidRPr="00295061">
        <w:rPr>
          <w:rFonts w:asciiTheme="majorEastAsia" w:eastAsiaTheme="majorEastAsia" w:hAnsiTheme="majorEastAsia" w:hint="eastAsia"/>
          <w:sz w:val="21"/>
          <w:szCs w:val="21"/>
        </w:rPr>
        <w:t>在“</w:t>
      </w:r>
      <w:r>
        <w:rPr>
          <w:rFonts w:asciiTheme="majorEastAsia" w:eastAsiaTheme="majorEastAsia" w:hAnsiTheme="majorEastAsia" w:hint="eastAsia"/>
          <w:sz w:val="21"/>
          <w:szCs w:val="21"/>
        </w:rPr>
        <w:t>3.8.3</w:t>
      </w:r>
      <w:r w:rsidR="00C448D0">
        <w:rPr>
          <w:rFonts w:asciiTheme="majorEastAsia" w:eastAsiaTheme="majorEastAsia" w:hAnsiTheme="majorEastAsia" w:hint="eastAsia"/>
          <w:sz w:val="21"/>
          <w:szCs w:val="21"/>
        </w:rPr>
        <w:t>平台</w:t>
      </w:r>
      <w:r>
        <w:rPr>
          <w:rFonts w:asciiTheme="majorEastAsia" w:eastAsiaTheme="majorEastAsia" w:hAnsiTheme="majorEastAsia" w:hint="eastAsia"/>
          <w:sz w:val="21"/>
          <w:szCs w:val="21"/>
        </w:rPr>
        <w:t>apk管理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”页面任选一条、</w:t>
      </w:r>
      <w:r w:rsidRPr="00295061">
        <w:rPr>
          <w:rFonts w:asciiTheme="majorEastAsia" w:eastAsiaTheme="majorEastAsia" w:hAnsiTheme="majorEastAsia" w:hint="eastAsia"/>
          <w:sz w:val="21"/>
          <w:szCs w:val="21"/>
        </w:rPr>
        <w:t>多条</w:t>
      </w:r>
      <w:r>
        <w:rPr>
          <w:rFonts w:asciiTheme="majorEastAsia" w:eastAsiaTheme="majorEastAsia" w:hAnsiTheme="majorEastAsia" w:hint="eastAsia"/>
          <w:sz w:val="21"/>
          <w:szCs w:val="21"/>
        </w:rPr>
        <w:t>或全选</w:t>
      </w:r>
      <w:r w:rsidRPr="00295061">
        <w:rPr>
          <w:rFonts w:asciiTheme="majorEastAsia" w:eastAsiaTheme="majorEastAsia" w:hAnsiTheme="majorEastAsia" w:hint="eastAsia"/>
          <w:sz w:val="21"/>
          <w:szCs w:val="21"/>
        </w:rPr>
        <w:t>记录</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】；在弹出的删除确认框中点【确定】删除</w:t>
      </w:r>
      <w:r w:rsidR="00C448D0">
        <w:rPr>
          <w:rFonts w:asciiTheme="majorEastAsia" w:eastAsiaTheme="majorEastAsia" w:hAnsiTheme="majorEastAsia" w:hint="eastAsia"/>
          <w:sz w:val="21"/>
          <w:szCs w:val="21"/>
        </w:rPr>
        <w:t>平台</w:t>
      </w:r>
      <w:r>
        <w:rPr>
          <w:rFonts w:asciiTheme="majorEastAsia" w:eastAsiaTheme="majorEastAsia" w:hAnsiTheme="majorEastAsia" w:hint="eastAsia"/>
          <w:sz w:val="21"/>
          <w:szCs w:val="21"/>
        </w:rPr>
        <w:t>apk信息</w:t>
      </w:r>
      <w:r w:rsidRPr="00295061">
        <w:rPr>
          <w:rFonts w:asciiTheme="majorEastAsia" w:eastAsiaTheme="majorEastAsia" w:hAnsiTheme="majorEastAsia" w:hint="eastAsia"/>
          <w:sz w:val="21"/>
          <w:szCs w:val="21"/>
        </w:rPr>
        <w:t>成功；</w:t>
      </w:r>
    </w:p>
    <w:p w:rsidR="000A5667" w:rsidRDefault="000A5667" w:rsidP="000A5667">
      <w:pPr>
        <w:pStyle w:val="afc"/>
        <w:ind w:firstLineChars="100" w:firstLine="210"/>
        <w:rPr>
          <w:rFonts w:asciiTheme="majorEastAsia" w:eastAsiaTheme="majorEastAsia" w:hAnsiTheme="majorEastAsia"/>
          <w:sz w:val="21"/>
          <w:szCs w:val="21"/>
        </w:rPr>
      </w:pP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1</w:t>
      </w:r>
      <w:r>
        <w:rPr>
          <w:rFonts w:asciiTheme="majorEastAsia" w:eastAsiaTheme="majorEastAsia" w:hAnsiTheme="majorEastAsia" w:hint="eastAsia"/>
          <w:sz w:val="21"/>
          <w:szCs w:val="21"/>
        </w:rPr>
        <w:t>）在弹出的删除确认框中点【取消】取消删除操作；</w:t>
      </w:r>
    </w:p>
    <w:p w:rsidR="000A5667" w:rsidRDefault="000A5667" w:rsidP="000A5667">
      <w:pPr>
        <w:ind w:firstLineChars="100" w:firstLine="210"/>
        <w:rPr>
          <w:rFonts w:asciiTheme="majorEastAsia" w:eastAsiaTheme="majorEastAsia" w:hAnsiTheme="majorEastAsia"/>
          <w:sz w:val="21"/>
          <w:szCs w:val="21"/>
        </w:rPr>
      </w:pPr>
      <w:r w:rsidRPr="00675BD3">
        <w:rPr>
          <w:rFonts w:asciiTheme="majorEastAsia" w:eastAsiaTheme="majorEastAsia" w:hAnsiTheme="majorEastAsia" w:hint="eastAsia"/>
          <w:sz w:val="21"/>
          <w:szCs w:val="21"/>
        </w:rPr>
        <w:t>4）下载apk文件。</w:t>
      </w:r>
      <w:r w:rsidRPr="00295061">
        <w:rPr>
          <w:rFonts w:asciiTheme="majorEastAsia" w:eastAsiaTheme="majorEastAsia" w:hAnsiTheme="majorEastAsia" w:hint="eastAsia"/>
          <w:sz w:val="21"/>
          <w:szCs w:val="21"/>
        </w:rPr>
        <w:t>在“</w:t>
      </w:r>
      <w:r>
        <w:rPr>
          <w:rFonts w:asciiTheme="majorEastAsia" w:eastAsiaTheme="majorEastAsia" w:hAnsiTheme="majorEastAsia" w:hint="eastAsia"/>
          <w:sz w:val="21"/>
          <w:szCs w:val="21"/>
        </w:rPr>
        <w:t>3.8.3</w:t>
      </w:r>
      <w:r w:rsidR="00C448D0">
        <w:rPr>
          <w:rFonts w:asciiTheme="majorEastAsia" w:eastAsiaTheme="majorEastAsia" w:hAnsiTheme="majorEastAsia" w:hint="eastAsia"/>
          <w:sz w:val="21"/>
          <w:szCs w:val="21"/>
        </w:rPr>
        <w:t>平台</w:t>
      </w:r>
      <w:r>
        <w:rPr>
          <w:rFonts w:asciiTheme="majorEastAsia" w:eastAsiaTheme="majorEastAsia" w:hAnsiTheme="majorEastAsia" w:hint="eastAsia"/>
          <w:sz w:val="21"/>
          <w:szCs w:val="21"/>
        </w:rPr>
        <w:t>apk管理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”，选择要下载的apk，点击【</w:t>
      </w:r>
      <w:r>
        <w:rPr>
          <w:noProof/>
        </w:rPr>
        <w:drawing>
          <wp:inline distT="0" distB="0" distL="0" distR="0">
            <wp:extent cx="428625" cy="238125"/>
            <wp:effectExtent l="0" t="0" r="9525"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cstate="print"/>
                    <a:stretch>
                      <a:fillRect/>
                    </a:stretch>
                  </pic:blipFill>
                  <pic:spPr>
                    <a:xfrm>
                      <a:off x="0" y="0"/>
                      <a:ext cx="428625" cy="238125"/>
                    </a:xfrm>
                    <a:prstGeom prst="rect">
                      <a:avLst/>
                    </a:prstGeom>
                  </pic:spPr>
                </pic:pic>
              </a:graphicData>
            </a:graphic>
          </wp:inline>
        </w:drawing>
      </w:r>
      <w:r>
        <w:rPr>
          <w:rFonts w:asciiTheme="majorEastAsia" w:eastAsiaTheme="majorEastAsia" w:hAnsiTheme="majorEastAsia" w:hint="eastAsia"/>
          <w:sz w:val="21"/>
          <w:szCs w:val="21"/>
        </w:rPr>
        <w:t>】链接，进入下载页面进行下载。</w:t>
      </w:r>
    </w:p>
    <w:p w:rsidR="000A5667" w:rsidRDefault="000A5667" w:rsidP="000A5667">
      <w:pPr>
        <w:ind w:firstLineChars="100" w:firstLine="210"/>
        <w:rPr>
          <w:rFonts w:asciiTheme="majorEastAsia" w:eastAsiaTheme="majorEastAsia" w:hAnsiTheme="majorEastAsia"/>
          <w:sz w:val="21"/>
          <w:szCs w:val="21"/>
        </w:rPr>
      </w:pPr>
      <w:r>
        <w:rPr>
          <w:rFonts w:asciiTheme="majorEastAsia" w:eastAsiaTheme="majorEastAsia" w:hAnsiTheme="majorEastAsia" w:hint="eastAsia"/>
          <w:sz w:val="21"/>
          <w:szCs w:val="21"/>
        </w:rPr>
        <w:t>5）平台apk历史版本管理。选择需要进行历史版本管理的apk，点击【</w:t>
      </w:r>
      <w:r>
        <w:rPr>
          <w:noProof/>
        </w:rPr>
        <w:drawing>
          <wp:inline distT="0" distB="0" distL="0" distR="0">
            <wp:extent cx="866775" cy="238125"/>
            <wp:effectExtent l="0" t="0" r="9525" b="952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cstate="print"/>
                    <a:stretch>
                      <a:fillRect/>
                    </a:stretch>
                  </pic:blipFill>
                  <pic:spPr>
                    <a:xfrm>
                      <a:off x="0" y="0"/>
                      <a:ext cx="866775" cy="238125"/>
                    </a:xfrm>
                    <a:prstGeom prst="rect">
                      <a:avLst/>
                    </a:prstGeom>
                  </pic:spPr>
                </pic:pic>
              </a:graphicData>
            </a:graphic>
          </wp:inline>
        </w:drawing>
      </w:r>
      <w:r>
        <w:rPr>
          <w:rFonts w:asciiTheme="majorEastAsia" w:eastAsiaTheme="majorEastAsia" w:hAnsiTheme="majorEastAsia" w:hint="eastAsia"/>
          <w:sz w:val="21"/>
          <w:szCs w:val="21"/>
        </w:rPr>
        <w:t>】链接，进入如图3.8.3.2所示的平台apk历史信息页面。</w:t>
      </w:r>
      <w:r>
        <w:rPr>
          <w:noProof/>
        </w:rPr>
        <w:drawing>
          <wp:inline distT="0" distB="0" distL="0" distR="0">
            <wp:extent cx="5274310" cy="775275"/>
            <wp:effectExtent l="0" t="0" r="2540" b="635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print"/>
                    <a:stretch>
                      <a:fillRect/>
                    </a:stretch>
                  </pic:blipFill>
                  <pic:spPr>
                    <a:xfrm>
                      <a:off x="0" y="0"/>
                      <a:ext cx="5274310" cy="775275"/>
                    </a:xfrm>
                    <a:prstGeom prst="rect">
                      <a:avLst/>
                    </a:prstGeom>
                  </pic:spPr>
                </pic:pic>
              </a:graphicData>
            </a:graphic>
          </wp:inline>
        </w:drawing>
      </w:r>
    </w:p>
    <w:p w:rsidR="000A5667" w:rsidRDefault="000A5667" w:rsidP="000A5667">
      <w:pPr>
        <w:ind w:firstLineChars="100" w:firstLine="210"/>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图3.8.3.2 平台apk历史信息</w:t>
      </w:r>
    </w:p>
    <w:p w:rsidR="000A5667" w:rsidRDefault="000A5667" w:rsidP="000A5667">
      <w:pPr>
        <w:ind w:firstLineChars="100" w:firstLine="210"/>
        <w:rPr>
          <w:rFonts w:asciiTheme="majorEastAsia" w:eastAsiaTheme="majorEastAsia" w:hAnsiTheme="majorEastAsia"/>
          <w:sz w:val="21"/>
          <w:szCs w:val="21"/>
        </w:rPr>
      </w:pPr>
      <w:r>
        <w:rPr>
          <w:rFonts w:asciiTheme="majorEastAsia" w:eastAsiaTheme="majorEastAsia" w:hAnsiTheme="majorEastAsia" w:hint="eastAsia"/>
          <w:sz w:val="21"/>
          <w:szCs w:val="21"/>
        </w:rPr>
        <w:lastRenderedPageBreak/>
        <w:t>5.1）查看历史版本信息。在如图</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3.8.3.2 平台apk历史信息”，可查看所有平台apk历史信息。</w:t>
      </w:r>
    </w:p>
    <w:p w:rsidR="000A5667" w:rsidRDefault="000A5667" w:rsidP="000A5667">
      <w:pPr>
        <w:ind w:firstLineChars="100" w:firstLine="210"/>
        <w:rPr>
          <w:rFonts w:asciiTheme="majorEastAsia" w:eastAsiaTheme="majorEastAsia" w:hAnsiTheme="majorEastAsia"/>
          <w:sz w:val="21"/>
          <w:szCs w:val="21"/>
        </w:rPr>
      </w:pPr>
      <w:r>
        <w:rPr>
          <w:rFonts w:asciiTheme="majorEastAsia" w:eastAsiaTheme="majorEastAsia" w:hAnsiTheme="majorEastAsia" w:hint="eastAsia"/>
          <w:sz w:val="21"/>
          <w:szCs w:val="21"/>
        </w:rPr>
        <w:t>5.2) 下载历史版本。在如图</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3.8.3.2 平台apk历史信息”，选择需要下载的历史apk版本，点击【</w:t>
      </w:r>
      <w:r>
        <w:rPr>
          <w:noProof/>
        </w:rPr>
        <w:drawing>
          <wp:inline distT="0" distB="0" distL="0" distR="0">
            <wp:extent cx="504825" cy="257175"/>
            <wp:effectExtent l="0" t="0" r="9525"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stretch>
                      <a:fillRect/>
                    </a:stretch>
                  </pic:blipFill>
                  <pic:spPr>
                    <a:xfrm>
                      <a:off x="0" y="0"/>
                      <a:ext cx="504825" cy="257175"/>
                    </a:xfrm>
                    <a:prstGeom prst="rect">
                      <a:avLst/>
                    </a:prstGeom>
                  </pic:spPr>
                </pic:pic>
              </a:graphicData>
            </a:graphic>
          </wp:inline>
        </w:drawing>
      </w:r>
      <w:r>
        <w:rPr>
          <w:rFonts w:asciiTheme="majorEastAsia" w:eastAsiaTheme="majorEastAsia" w:hAnsiTheme="majorEastAsia" w:hint="eastAsia"/>
          <w:sz w:val="21"/>
          <w:szCs w:val="21"/>
        </w:rPr>
        <w:t>】链接，进行下载。</w:t>
      </w:r>
    </w:p>
    <w:p w:rsidR="000A5667" w:rsidRPr="004121AD" w:rsidRDefault="000A5667" w:rsidP="000A5667">
      <w:pPr>
        <w:ind w:firstLineChars="100" w:firstLine="210"/>
      </w:pPr>
      <w:r>
        <w:rPr>
          <w:rFonts w:asciiTheme="majorEastAsia" w:eastAsiaTheme="majorEastAsia" w:hAnsiTheme="majorEastAsia" w:hint="eastAsia"/>
          <w:sz w:val="21"/>
          <w:szCs w:val="21"/>
        </w:rPr>
        <w:t>5.3）删除历史版本。在如图</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3.8.3.2 平台apk历史信息”，任选一条、</w:t>
      </w:r>
      <w:r w:rsidRPr="00295061">
        <w:rPr>
          <w:rFonts w:asciiTheme="majorEastAsia" w:eastAsiaTheme="majorEastAsia" w:hAnsiTheme="majorEastAsia" w:hint="eastAsia"/>
          <w:sz w:val="21"/>
          <w:szCs w:val="21"/>
        </w:rPr>
        <w:t>多条</w:t>
      </w:r>
      <w:r>
        <w:rPr>
          <w:rFonts w:asciiTheme="majorEastAsia" w:eastAsiaTheme="majorEastAsia" w:hAnsiTheme="majorEastAsia" w:hint="eastAsia"/>
          <w:sz w:val="21"/>
          <w:szCs w:val="21"/>
        </w:rPr>
        <w:t>或全选</w:t>
      </w:r>
      <w:r w:rsidRPr="00295061">
        <w:rPr>
          <w:rFonts w:asciiTheme="majorEastAsia" w:eastAsiaTheme="majorEastAsia" w:hAnsiTheme="majorEastAsia" w:hint="eastAsia"/>
          <w:sz w:val="21"/>
          <w:szCs w:val="21"/>
        </w:rPr>
        <w:t>记录</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】；在弹出的删除确认框中点【确定】删除</w:t>
      </w:r>
      <w:r>
        <w:rPr>
          <w:rFonts w:asciiTheme="majorEastAsia" w:eastAsiaTheme="majorEastAsia" w:hAnsiTheme="majorEastAsia" w:hint="eastAsia"/>
          <w:sz w:val="21"/>
          <w:szCs w:val="21"/>
        </w:rPr>
        <w:t>历史apk信息</w:t>
      </w:r>
      <w:r w:rsidRPr="00295061">
        <w:rPr>
          <w:rFonts w:asciiTheme="majorEastAsia" w:eastAsiaTheme="majorEastAsia" w:hAnsiTheme="majorEastAsia" w:hint="eastAsia"/>
          <w:sz w:val="21"/>
          <w:szCs w:val="21"/>
        </w:rPr>
        <w:t>成功；</w:t>
      </w:r>
    </w:p>
    <w:p w:rsidR="000A5667" w:rsidRPr="00C74A72" w:rsidRDefault="000A5667" w:rsidP="000A5667">
      <w:pPr>
        <w:ind w:firstLineChars="100" w:firstLine="210"/>
        <w:rPr>
          <w:rFonts w:asciiTheme="majorEastAsia" w:eastAsiaTheme="majorEastAsia" w:hAnsiTheme="majorEastAsia"/>
          <w:sz w:val="21"/>
          <w:szCs w:val="21"/>
        </w:rPr>
      </w:pPr>
      <w:r w:rsidRPr="00C74A72">
        <w:rPr>
          <w:rFonts w:asciiTheme="majorEastAsia" w:eastAsiaTheme="majorEastAsia" w:hAnsiTheme="majorEastAsia" w:hint="eastAsia"/>
          <w:sz w:val="21"/>
          <w:szCs w:val="21"/>
        </w:rPr>
        <w:t>5.4）在</w:t>
      </w:r>
      <w:r>
        <w:rPr>
          <w:rFonts w:asciiTheme="majorEastAsia" w:eastAsiaTheme="majorEastAsia" w:hAnsiTheme="majorEastAsia" w:hint="eastAsia"/>
          <w:sz w:val="21"/>
          <w:szCs w:val="21"/>
        </w:rPr>
        <w:t>如图</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3.8.3.2 平台apk历史信息页面”，点击【</w:t>
      </w:r>
      <w:r w:rsidRPr="00C74A72">
        <w:rPr>
          <w:rFonts w:asciiTheme="majorEastAsia" w:eastAsiaTheme="majorEastAsia" w:hAnsiTheme="majorEastAsia"/>
          <w:noProof/>
          <w:sz w:val="21"/>
          <w:szCs w:val="21"/>
        </w:rPr>
        <w:drawing>
          <wp:inline distT="0" distB="0" distL="0" distR="0">
            <wp:extent cx="847725" cy="257175"/>
            <wp:effectExtent l="0" t="0" r="9525" b="952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cstate="print"/>
                    <a:stretch>
                      <a:fillRect/>
                    </a:stretch>
                  </pic:blipFill>
                  <pic:spPr>
                    <a:xfrm>
                      <a:off x="0" y="0"/>
                      <a:ext cx="847725" cy="257175"/>
                    </a:xfrm>
                    <a:prstGeom prst="rect">
                      <a:avLst/>
                    </a:prstGeom>
                  </pic:spPr>
                </pic:pic>
              </a:graphicData>
            </a:graphic>
          </wp:inline>
        </w:drawing>
      </w:r>
      <w:r>
        <w:rPr>
          <w:rFonts w:asciiTheme="majorEastAsia" w:eastAsiaTheme="majorEastAsia" w:hAnsiTheme="majorEastAsia" w:hint="eastAsia"/>
          <w:sz w:val="21"/>
          <w:szCs w:val="21"/>
        </w:rPr>
        <w:t>】按钮，返回如图“3.8.3平台apk管理页面”。</w:t>
      </w:r>
    </w:p>
    <w:p w:rsidR="000A5667" w:rsidRPr="00295061" w:rsidRDefault="000A5667" w:rsidP="000A5667">
      <w:pPr>
        <w:pStyle w:val="3"/>
      </w:pPr>
      <w:bookmarkStart w:id="127" w:name="_Toc391038298"/>
      <w:r>
        <w:rPr>
          <w:rFonts w:hint="eastAsia"/>
        </w:rPr>
        <w:t>3.8</w:t>
      </w:r>
      <w:r w:rsidRPr="00295061">
        <w:rPr>
          <w:rFonts w:hint="eastAsia"/>
        </w:rPr>
        <w:t>.4</w:t>
      </w:r>
      <w:r>
        <w:rPr>
          <w:rFonts w:hint="eastAsia"/>
        </w:rPr>
        <w:t>截图管理</w:t>
      </w:r>
      <w:bookmarkEnd w:id="127"/>
    </w:p>
    <w:p w:rsidR="000A5667" w:rsidRDefault="000A5667" w:rsidP="000A5667">
      <w:pPr>
        <w:rPr>
          <w:rFonts w:asciiTheme="majorEastAsia" w:eastAsiaTheme="majorEastAsia" w:hAnsiTheme="majorEastAsia"/>
          <w:sz w:val="21"/>
          <w:szCs w:val="21"/>
        </w:rPr>
      </w:pPr>
      <w:r w:rsidRPr="006907C4">
        <w:rPr>
          <w:rFonts w:asciiTheme="majorEastAsia" w:eastAsiaTheme="majorEastAsia" w:hAnsiTheme="majorEastAsia" w:hint="eastAsia"/>
          <w:sz w:val="21"/>
          <w:szCs w:val="21"/>
        </w:rPr>
        <w:t xml:space="preserve">  1）</w:t>
      </w:r>
      <w:r w:rsidRPr="00295061">
        <w:rPr>
          <w:rFonts w:asciiTheme="majorEastAsia" w:eastAsiaTheme="majorEastAsia" w:hAnsiTheme="majorEastAsia" w:hint="eastAsia"/>
          <w:sz w:val="21"/>
          <w:szCs w:val="21"/>
        </w:rPr>
        <w:t>在“</w:t>
      </w:r>
      <w:r>
        <w:rPr>
          <w:rFonts w:asciiTheme="majorEastAsia" w:eastAsiaTheme="majorEastAsia" w:hAnsiTheme="majorEastAsia" w:hint="eastAsia"/>
          <w:sz w:val="21"/>
          <w:szCs w:val="21"/>
        </w:rPr>
        <w:t>3.8平台更新管理</w:t>
      </w:r>
      <w:r w:rsidRPr="00295061">
        <w:rPr>
          <w:rFonts w:asciiTheme="majorEastAsia" w:eastAsiaTheme="majorEastAsia" w:hAnsiTheme="majorEastAsia" w:hint="eastAsia"/>
          <w:sz w:val="21"/>
          <w:szCs w:val="21"/>
        </w:rPr>
        <w:t>列表</w:t>
      </w:r>
      <w:r>
        <w:rPr>
          <w:rFonts w:asciiTheme="majorEastAsia" w:eastAsiaTheme="majorEastAsia" w:hAnsiTheme="majorEastAsia" w:hint="eastAsia"/>
          <w:sz w:val="21"/>
          <w:szCs w:val="21"/>
        </w:rPr>
        <w:t>”页面，选择需要进行截图管理的应用，点击【</w:t>
      </w:r>
      <w:r>
        <w:rPr>
          <w:noProof/>
        </w:rPr>
        <w:drawing>
          <wp:inline distT="0" distB="0" distL="0" distR="0">
            <wp:extent cx="295275" cy="285750"/>
            <wp:effectExtent l="0" t="0" r="952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cstate="print"/>
                    <a:stretch>
                      <a:fillRect/>
                    </a:stretch>
                  </pic:blipFill>
                  <pic:spPr>
                    <a:xfrm>
                      <a:off x="0" y="0"/>
                      <a:ext cx="295275" cy="285750"/>
                    </a:xfrm>
                    <a:prstGeom prst="rect">
                      <a:avLst/>
                    </a:prstGeom>
                  </pic:spPr>
                </pic:pic>
              </a:graphicData>
            </a:graphic>
          </wp:inline>
        </w:drawing>
      </w:r>
      <w:r>
        <w:rPr>
          <w:rFonts w:asciiTheme="majorEastAsia" w:eastAsiaTheme="majorEastAsia" w:hAnsiTheme="majorEastAsia" w:hint="eastAsia"/>
          <w:sz w:val="21"/>
          <w:szCs w:val="21"/>
        </w:rPr>
        <w:t>】链接，进入app截图管理页面，如图3.8.4所示。</w:t>
      </w:r>
    </w:p>
    <w:p w:rsidR="000A5667" w:rsidRDefault="000A5667" w:rsidP="000A5667">
      <w:pPr>
        <w:jc w:val="center"/>
      </w:pPr>
      <w:r>
        <w:rPr>
          <w:noProof/>
        </w:rPr>
        <w:drawing>
          <wp:inline distT="0" distB="0" distL="0" distR="0">
            <wp:extent cx="5274310" cy="1281340"/>
            <wp:effectExtent l="0" t="0" r="254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cstate="print"/>
                    <a:stretch>
                      <a:fillRect/>
                    </a:stretch>
                  </pic:blipFill>
                  <pic:spPr>
                    <a:xfrm>
                      <a:off x="0" y="0"/>
                      <a:ext cx="5274310" cy="1281340"/>
                    </a:xfrm>
                    <a:prstGeom prst="rect">
                      <a:avLst/>
                    </a:prstGeom>
                  </pic:spPr>
                </pic:pic>
              </a:graphicData>
            </a:graphic>
          </wp:inline>
        </w:drawing>
      </w:r>
    </w:p>
    <w:p w:rsidR="000A5667" w:rsidRDefault="000A5667" w:rsidP="000A5667">
      <w:pPr>
        <w:jc w:val="center"/>
      </w:pPr>
      <w:r>
        <w:rPr>
          <w:rFonts w:hint="eastAsia"/>
        </w:rPr>
        <w:t>图</w:t>
      </w:r>
      <w:r>
        <w:rPr>
          <w:rFonts w:hint="eastAsia"/>
        </w:rPr>
        <w:t>3.8.4 app</w:t>
      </w:r>
      <w:r>
        <w:rPr>
          <w:rFonts w:hint="eastAsia"/>
        </w:rPr>
        <w:t>截图管理</w:t>
      </w:r>
    </w:p>
    <w:p w:rsidR="000A5667" w:rsidRPr="006907C4" w:rsidRDefault="000A5667" w:rsidP="000A5667">
      <w:pPr>
        <w:rPr>
          <w:rFonts w:asciiTheme="majorEastAsia" w:eastAsiaTheme="majorEastAsia" w:hAnsiTheme="majorEastAsia"/>
          <w:sz w:val="21"/>
          <w:szCs w:val="21"/>
        </w:rPr>
      </w:pPr>
      <w:r w:rsidRPr="006907C4">
        <w:rPr>
          <w:rFonts w:asciiTheme="majorEastAsia" w:eastAsiaTheme="majorEastAsia" w:hAnsiTheme="majorEastAsia" w:hint="eastAsia"/>
          <w:sz w:val="21"/>
          <w:szCs w:val="21"/>
        </w:rPr>
        <w:t>2） 增加app截图。在3.8.4页面，点击【</w:t>
      </w:r>
      <w:r w:rsidRPr="006907C4">
        <w:rPr>
          <w:rFonts w:asciiTheme="majorEastAsia" w:eastAsiaTheme="majorEastAsia" w:hAnsiTheme="majorEastAsia"/>
          <w:noProof/>
          <w:sz w:val="21"/>
          <w:szCs w:val="21"/>
        </w:rPr>
        <w:drawing>
          <wp:inline distT="0" distB="0" distL="0" distR="0">
            <wp:extent cx="561975" cy="323850"/>
            <wp:effectExtent l="0" t="0" r="9525"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stretch>
                      <a:fillRect/>
                    </a:stretch>
                  </pic:blipFill>
                  <pic:spPr>
                    <a:xfrm>
                      <a:off x="0" y="0"/>
                      <a:ext cx="561975" cy="323850"/>
                    </a:xfrm>
                    <a:prstGeom prst="rect">
                      <a:avLst/>
                    </a:prstGeom>
                  </pic:spPr>
                </pic:pic>
              </a:graphicData>
            </a:graphic>
          </wp:inline>
        </w:drawing>
      </w:r>
      <w:r w:rsidRPr="006907C4">
        <w:rPr>
          <w:rFonts w:asciiTheme="majorEastAsia" w:eastAsiaTheme="majorEastAsia" w:hAnsiTheme="majorEastAsia" w:hint="eastAsia"/>
          <w:sz w:val="21"/>
          <w:szCs w:val="21"/>
        </w:rPr>
        <w:t>】按钮，进入如图3.8.4.1增加app截图页面。在输入框中输入正确信息，点击【</w:t>
      </w:r>
      <w:r w:rsidRPr="006907C4">
        <w:rPr>
          <w:rFonts w:asciiTheme="majorEastAsia" w:eastAsiaTheme="majorEastAsia" w:hAnsiTheme="majorEastAsia"/>
          <w:noProof/>
          <w:sz w:val="21"/>
          <w:szCs w:val="21"/>
        </w:rPr>
        <w:drawing>
          <wp:inline distT="0" distB="0" distL="0" distR="0">
            <wp:extent cx="819150" cy="304800"/>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819150" cy="304800"/>
                    </a:xfrm>
                    <a:prstGeom prst="rect">
                      <a:avLst/>
                    </a:prstGeom>
                  </pic:spPr>
                </pic:pic>
              </a:graphicData>
            </a:graphic>
          </wp:inline>
        </w:drawing>
      </w:r>
      <w:r w:rsidRPr="006907C4">
        <w:rPr>
          <w:rFonts w:asciiTheme="majorEastAsia" w:eastAsiaTheme="majorEastAsia" w:hAnsiTheme="majorEastAsia" w:hint="eastAsia"/>
          <w:sz w:val="21"/>
          <w:szCs w:val="21"/>
        </w:rPr>
        <w:t>】按钮后，新增截图成功。</w:t>
      </w:r>
    </w:p>
    <w:p w:rsidR="000A5667" w:rsidRDefault="000A5667" w:rsidP="000A5667">
      <w:pPr>
        <w:jc w:val="center"/>
      </w:pPr>
      <w:r>
        <w:rPr>
          <w:noProof/>
        </w:rPr>
        <w:lastRenderedPageBreak/>
        <w:drawing>
          <wp:inline distT="0" distB="0" distL="0" distR="0">
            <wp:extent cx="5274310" cy="3057146"/>
            <wp:effectExtent l="0" t="0" r="254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cstate="print"/>
                    <a:stretch>
                      <a:fillRect/>
                    </a:stretch>
                  </pic:blipFill>
                  <pic:spPr>
                    <a:xfrm>
                      <a:off x="0" y="0"/>
                      <a:ext cx="5274310" cy="3057146"/>
                    </a:xfrm>
                    <a:prstGeom prst="rect">
                      <a:avLst/>
                    </a:prstGeom>
                  </pic:spPr>
                </pic:pic>
              </a:graphicData>
            </a:graphic>
          </wp:inline>
        </w:drawing>
      </w:r>
    </w:p>
    <w:p w:rsidR="000A5667" w:rsidRDefault="000A5667" w:rsidP="000A5667">
      <w:pPr>
        <w:jc w:val="center"/>
      </w:pPr>
      <w:r>
        <w:rPr>
          <w:rFonts w:hint="eastAsia"/>
        </w:rPr>
        <w:t>图</w:t>
      </w:r>
      <w:r>
        <w:rPr>
          <w:rFonts w:hint="eastAsia"/>
        </w:rPr>
        <w:t xml:space="preserve">3.8.4.1 </w:t>
      </w:r>
      <w:r>
        <w:rPr>
          <w:rFonts w:hint="eastAsia"/>
        </w:rPr>
        <w:t>新增</w:t>
      </w:r>
      <w:r>
        <w:rPr>
          <w:rFonts w:hint="eastAsia"/>
        </w:rPr>
        <w:t>app</w:t>
      </w:r>
      <w:r>
        <w:rPr>
          <w:rFonts w:hint="eastAsia"/>
        </w:rPr>
        <w:t>截图页面</w:t>
      </w:r>
    </w:p>
    <w:p w:rsidR="000A5667" w:rsidRPr="004121AD" w:rsidRDefault="000A5667" w:rsidP="000A5667">
      <w:pPr>
        <w:ind w:firstLineChars="100" w:firstLine="210"/>
        <w:rPr>
          <w:rFonts w:asciiTheme="majorEastAsia" w:eastAsiaTheme="majorEastAsia" w:hAnsiTheme="majorEastAsia"/>
          <w:sz w:val="21"/>
          <w:szCs w:val="21"/>
        </w:rPr>
      </w:pPr>
      <w:r w:rsidRPr="004121AD">
        <w:rPr>
          <w:rFonts w:asciiTheme="majorEastAsia" w:eastAsiaTheme="majorEastAsia" w:hAnsiTheme="majorEastAsia" w:hint="eastAsia"/>
          <w:sz w:val="21"/>
          <w:szCs w:val="21"/>
        </w:rPr>
        <w:t>2.1）在</w:t>
      </w:r>
      <w:r>
        <w:rPr>
          <w:rFonts w:asciiTheme="majorEastAsia" w:eastAsiaTheme="majorEastAsia" w:hAnsiTheme="majorEastAsia" w:hint="eastAsia"/>
          <w:sz w:val="21"/>
          <w:szCs w:val="21"/>
        </w:rPr>
        <w:t>3.8.4</w:t>
      </w:r>
      <w:r w:rsidRPr="004121AD">
        <w:rPr>
          <w:rFonts w:asciiTheme="majorEastAsia" w:eastAsiaTheme="majorEastAsia" w:hAnsiTheme="majorEastAsia" w:hint="eastAsia"/>
          <w:sz w:val="21"/>
          <w:szCs w:val="21"/>
        </w:rPr>
        <w:t>.1页面点击【</w:t>
      </w:r>
      <w:r w:rsidRPr="004121AD">
        <w:rPr>
          <w:rFonts w:asciiTheme="majorEastAsia" w:eastAsiaTheme="majorEastAsia" w:hAnsiTheme="majorEastAsia"/>
          <w:noProof/>
          <w:sz w:val="21"/>
          <w:szCs w:val="21"/>
        </w:rPr>
        <w:drawing>
          <wp:inline distT="0" distB="0" distL="0" distR="0">
            <wp:extent cx="828675" cy="295275"/>
            <wp:effectExtent l="0" t="0" r="9525" b="952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cstate="print"/>
                    <a:stretch>
                      <a:fillRect/>
                    </a:stretch>
                  </pic:blipFill>
                  <pic:spPr>
                    <a:xfrm>
                      <a:off x="0" y="0"/>
                      <a:ext cx="828675" cy="295275"/>
                    </a:xfrm>
                    <a:prstGeom prst="rect">
                      <a:avLst/>
                    </a:prstGeom>
                  </pic:spPr>
                </pic:pic>
              </a:graphicData>
            </a:graphic>
          </wp:inline>
        </w:drawing>
      </w:r>
      <w:r w:rsidRPr="004121AD">
        <w:rPr>
          <w:rFonts w:asciiTheme="majorEastAsia" w:eastAsiaTheme="majorEastAsia" w:hAnsiTheme="majorEastAsia" w:hint="eastAsia"/>
          <w:sz w:val="21"/>
          <w:szCs w:val="21"/>
        </w:rPr>
        <w:t>】按钮，返回如图3.8</w:t>
      </w:r>
      <w:r>
        <w:rPr>
          <w:rFonts w:asciiTheme="majorEastAsia" w:eastAsiaTheme="majorEastAsia" w:hAnsiTheme="majorEastAsia" w:hint="eastAsia"/>
          <w:sz w:val="21"/>
          <w:szCs w:val="21"/>
        </w:rPr>
        <w:t>.4 app截图管理</w:t>
      </w:r>
      <w:r w:rsidRPr="004121AD">
        <w:rPr>
          <w:rFonts w:asciiTheme="majorEastAsia" w:eastAsiaTheme="majorEastAsia" w:hAnsiTheme="majorEastAsia" w:hint="eastAsia"/>
          <w:sz w:val="21"/>
          <w:szCs w:val="21"/>
        </w:rPr>
        <w:t>页面。</w:t>
      </w:r>
    </w:p>
    <w:p w:rsidR="000A5667" w:rsidRPr="004121AD" w:rsidRDefault="000A5667" w:rsidP="000A5667">
      <w:pPr>
        <w:ind w:firstLineChars="100" w:firstLine="210"/>
      </w:pPr>
      <w:r w:rsidRPr="004121AD">
        <w:rPr>
          <w:rFonts w:asciiTheme="majorEastAsia" w:eastAsiaTheme="majorEastAsia" w:hAnsiTheme="majorEastAsia" w:hint="eastAsia"/>
          <w:sz w:val="21"/>
          <w:szCs w:val="21"/>
        </w:rPr>
        <w:t>3） 删除</w:t>
      </w:r>
      <w:r>
        <w:rPr>
          <w:rFonts w:asciiTheme="majorEastAsia" w:eastAsiaTheme="majorEastAsia" w:hAnsiTheme="majorEastAsia" w:hint="eastAsia"/>
          <w:sz w:val="21"/>
          <w:szCs w:val="21"/>
        </w:rPr>
        <w:t>app截图</w:t>
      </w:r>
      <w:r w:rsidRPr="004121AD">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在“</w:t>
      </w:r>
      <w:r>
        <w:rPr>
          <w:rFonts w:asciiTheme="majorEastAsia" w:eastAsiaTheme="majorEastAsia" w:hAnsiTheme="majorEastAsia" w:hint="eastAsia"/>
          <w:sz w:val="21"/>
          <w:szCs w:val="21"/>
        </w:rPr>
        <w:t>3.8.4app截图管理”页面任选一条、</w:t>
      </w:r>
      <w:r w:rsidRPr="00295061">
        <w:rPr>
          <w:rFonts w:asciiTheme="majorEastAsia" w:eastAsiaTheme="majorEastAsia" w:hAnsiTheme="majorEastAsia" w:hint="eastAsia"/>
          <w:sz w:val="21"/>
          <w:szCs w:val="21"/>
        </w:rPr>
        <w:t>多条</w:t>
      </w:r>
      <w:r>
        <w:rPr>
          <w:rFonts w:asciiTheme="majorEastAsia" w:eastAsiaTheme="majorEastAsia" w:hAnsiTheme="majorEastAsia" w:hint="eastAsia"/>
          <w:sz w:val="21"/>
          <w:szCs w:val="21"/>
        </w:rPr>
        <w:t>或全选</w:t>
      </w:r>
      <w:r w:rsidRPr="00295061">
        <w:rPr>
          <w:rFonts w:asciiTheme="majorEastAsia" w:eastAsiaTheme="majorEastAsia" w:hAnsiTheme="majorEastAsia" w:hint="eastAsia"/>
          <w:sz w:val="21"/>
          <w:szCs w:val="21"/>
        </w:rPr>
        <w:t>记录</w:t>
      </w:r>
      <w:r>
        <w:rPr>
          <w:rFonts w:asciiTheme="majorEastAsia" w:eastAsiaTheme="majorEastAsia" w:hAnsiTheme="majorEastAsia" w:hint="eastAsia"/>
          <w:sz w:val="21"/>
          <w:szCs w:val="21"/>
        </w:rPr>
        <w:t>后，</w:t>
      </w:r>
      <w:r w:rsidRPr="00295061">
        <w:rPr>
          <w:rFonts w:asciiTheme="majorEastAsia" w:eastAsiaTheme="majorEastAsia" w:hAnsiTheme="majorEastAsia" w:hint="eastAsia"/>
          <w:sz w:val="21"/>
          <w:szCs w:val="21"/>
        </w:rPr>
        <w:t>点击顶端【</w:t>
      </w:r>
      <w:r w:rsidRPr="00295061">
        <w:rPr>
          <w:rFonts w:asciiTheme="majorEastAsia" w:eastAsiaTheme="majorEastAsia" w:hAnsiTheme="majorEastAsia"/>
          <w:noProof/>
          <w:sz w:val="21"/>
          <w:szCs w:val="21"/>
        </w:rPr>
        <w:drawing>
          <wp:inline distT="0" distB="0" distL="0" distR="0">
            <wp:extent cx="581025" cy="28575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81025" cy="285750"/>
                    </a:xfrm>
                    <a:prstGeom prst="rect">
                      <a:avLst/>
                    </a:prstGeom>
                  </pic:spPr>
                </pic:pic>
              </a:graphicData>
            </a:graphic>
          </wp:inline>
        </w:drawing>
      </w:r>
      <w:r w:rsidRPr="00295061">
        <w:rPr>
          <w:rFonts w:asciiTheme="majorEastAsia" w:eastAsiaTheme="majorEastAsia" w:hAnsiTheme="majorEastAsia" w:hint="eastAsia"/>
          <w:sz w:val="21"/>
          <w:szCs w:val="21"/>
        </w:rPr>
        <w:t>】；在弹出的删除确认框中点【确定】删除</w:t>
      </w:r>
      <w:r>
        <w:rPr>
          <w:rFonts w:asciiTheme="majorEastAsia" w:eastAsiaTheme="majorEastAsia" w:hAnsiTheme="majorEastAsia" w:hint="eastAsia"/>
          <w:sz w:val="21"/>
          <w:szCs w:val="21"/>
        </w:rPr>
        <w:t>截图信息</w:t>
      </w:r>
      <w:r w:rsidRPr="00295061">
        <w:rPr>
          <w:rFonts w:asciiTheme="majorEastAsia" w:eastAsiaTheme="majorEastAsia" w:hAnsiTheme="majorEastAsia" w:hint="eastAsia"/>
          <w:sz w:val="21"/>
          <w:szCs w:val="21"/>
        </w:rPr>
        <w:t>成功；</w:t>
      </w:r>
    </w:p>
    <w:p w:rsidR="000A5667" w:rsidRDefault="000A5667" w:rsidP="000A5667">
      <w:pPr>
        <w:pStyle w:val="afc"/>
        <w:ind w:firstLineChars="100" w:firstLine="210"/>
        <w:rPr>
          <w:rFonts w:asciiTheme="majorEastAsia" w:eastAsiaTheme="majorEastAsia" w:hAnsiTheme="majorEastAsia"/>
          <w:sz w:val="21"/>
          <w:szCs w:val="21"/>
        </w:rPr>
      </w:pPr>
      <w:r>
        <w:rPr>
          <w:rFonts w:asciiTheme="majorEastAsia" w:eastAsiaTheme="majorEastAsia" w:hAnsiTheme="majorEastAsia" w:hint="eastAsia"/>
          <w:sz w:val="21"/>
          <w:szCs w:val="21"/>
        </w:rPr>
        <w:t>3.</w:t>
      </w:r>
      <w:r w:rsidRPr="00295061">
        <w:rPr>
          <w:rFonts w:asciiTheme="majorEastAsia" w:eastAsiaTheme="majorEastAsia" w:hAnsiTheme="majorEastAsia" w:hint="eastAsia"/>
          <w:sz w:val="21"/>
          <w:szCs w:val="21"/>
        </w:rPr>
        <w:t>1</w:t>
      </w:r>
      <w:r>
        <w:rPr>
          <w:rFonts w:asciiTheme="majorEastAsia" w:eastAsiaTheme="majorEastAsia" w:hAnsiTheme="majorEastAsia" w:hint="eastAsia"/>
          <w:sz w:val="21"/>
          <w:szCs w:val="21"/>
        </w:rPr>
        <w:t>）在弹出的删除确认框中点【取消】取消删除操作；</w:t>
      </w:r>
    </w:p>
    <w:p w:rsidR="000A5667" w:rsidRDefault="000A5667" w:rsidP="000A5667">
      <w:pPr>
        <w:ind w:firstLineChars="100" w:firstLine="210"/>
        <w:rPr>
          <w:rFonts w:asciiTheme="majorEastAsia" w:eastAsiaTheme="majorEastAsia" w:hAnsiTheme="majorEastAsia"/>
          <w:sz w:val="21"/>
          <w:szCs w:val="21"/>
        </w:rPr>
      </w:pPr>
      <w:r w:rsidRPr="00675BD3">
        <w:rPr>
          <w:rFonts w:asciiTheme="majorEastAsia" w:eastAsiaTheme="majorEastAsia" w:hAnsiTheme="majorEastAsia" w:hint="eastAsia"/>
          <w:sz w:val="21"/>
          <w:szCs w:val="21"/>
        </w:rPr>
        <w:t>4）</w:t>
      </w:r>
      <w:r>
        <w:rPr>
          <w:rFonts w:asciiTheme="majorEastAsia" w:eastAsiaTheme="majorEastAsia" w:hAnsiTheme="majorEastAsia" w:hint="eastAsia"/>
          <w:sz w:val="21"/>
          <w:szCs w:val="21"/>
        </w:rPr>
        <w:t>修改截图信息。在</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3.8.4app截图管理”页面点击截图的【id】，进入修改截图详细信息页面，如图3.8.4.2所示。输入正确信息后点击【</w:t>
      </w:r>
      <w:r>
        <w:rPr>
          <w:noProof/>
        </w:rPr>
        <w:drawing>
          <wp:inline distT="0" distB="0" distL="0" distR="0">
            <wp:extent cx="790575" cy="247650"/>
            <wp:effectExtent l="0" t="0" r="9525"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cstate="print"/>
                    <a:stretch>
                      <a:fillRect/>
                    </a:stretch>
                  </pic:blipFill>
                  <pic:spPr>
                    <a:xfrm>
                      <a:off x="0" y="0"/>
                      <a:ext cx="790575" cy="247650"/>
                    </a:xfrm>
                    <a:prstGeom prst="rect">
                      <a:avLst/>
                    </a:prstGeom>
                  </pic:spPr>
                </pic:pic>
              </a:graphicData>
            </a:graphic>
          </wp:inline>
        </w:drawing>
      </w:r>
      <w:r>
        <w:rPr>
          <w:rFonts w:asciiTheme="majorEastAsia" w:eastAsiaTheme="majorEastAsia" w:hAnsiTheme="majorEastAsia" w:hint="eastAsia"/>
          <w:sz w:val="21"/>
          <w:szCs w:val="21"/>
        </w:rPr>
        <w:t>】按钮，可完成修改。</w:t>
      </w:r>
    </w:p>
    <w:p w:rsidR="000A5667" w:rsidRDefault="000A5667" w:rsidP="000A5667">
      <w:pPr>
        <w:ind w:firstLineChars="100" w:firstLine="220"/>
        <w:jc w:val="center"/>
      </w:pPr>
      <w:r>
        <w:rPr>
          <w:noProof/>
        </w:rPr>
        <w:drawing>
          <wp:inline distT="0" distB="0" distL="0" distR="0">
            <wp:extent cx="5274310" cy="2234256"/>
            <wp:effectExtent l="0" t="0" r="254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cstate="print"/>
                    <a:stretch>
                      <a:fillRect/>
                    </a:stretch>
                  </pic:blipFill>
                  <pic:spPr>
                    <a:xfrm>
                      <a:off x="0" y="0"/>
                      <a:ext cx="5274310" cy="2234256"/>
                    </a:xfrm>
                    <a:prstGeom prst="rect">
                      <a:avLst/>
                    </a:prstGeom>
                  </pic:spPr>
                </pic:pic>
              </a:graphicData>
            </a:graphic>
          </wp:inline>
        </w:drawing>
      </w:r>
    </w:p>
    <w:p w:rsidR="000A5667" w:rsidRDefault="000A5667" w:rsidP="000A5667">
      <w:pPr>
        <w:ind w:firstLineChars="100" w:firstLine="220"/>
        <w:jc w:val="center"/>
      </w:pPr>
      <w:r>
        <w:rPr>
          <w:rFonts w:hint="eastAsia"/>
        </w:rPr>
        <w:t>图</w:t>
      </w:r>
      <w:r>
        <w:rPr>
          <w:rFonts w:hint="eastAsia"/>
        </w:rPr>
        <w:t xml:space="preserve">3.8.4.2 </w:t>
      </w:r>
      <w:r>
        <w:rPr>
          <w:rFonts w:hint="eastAsia"/>
        </w:rPr>
        <w:t>修改</w:t>
      </w:r>
      <w:r>
        <w:rPr>
          <w:rFonts w:hint="eastAsia"/>
        </w:rPr>
        <w:t>app</w:t>
      </w:r>
      <w:r>
        <w:rPr>
          <w:rFonts w:hint="eastAsia"/>
        </w:rPr>
        <w:t>截图信息页面</w:t>
      </w:r>
    </w:p>
    <w:p w:rsidR="000A5667" w:rsidRDefault="000A5667" w:rsidP="000A5667">
      <w:pPr>
        <w:ind w:firstLineChars="100" w:firstLine="220"/>
      </w:pPr>
      <w:r>
        <w:rPr>
          <w:rFonts w:hint="eastAsia"/>
        </w:rPr>
        <w:lastRenderedPageBreak/>
        <w:t>4.1</w:t>
      </w:r>
      <w:r>
        <w:rPr>
          <w:rFonts w:hint="eastAsia"/>
        </w:rPr>
        <w:t>）在“</w:t>
      </w:r>
      <w:r>
        <w:rPr>
          <w:rFonts w:hint="eastAsia"/>
        </w:rPr>
        <w:t xml:space="preserve">3.8.4.2 </w:t>
      </w:r>
      <w:r>
        <w:rPr>
          <w:rFonts w:hint="eastAsia"/>
        </w:rPr>
        <w:t>修改</w:t>
      </w:r>
      <w:r>
        <w:rPr>
          <w:rFonts w:hint="eastAsia"/>
        </w:rPr>
        <w:t>app</w:t>
      </w:r>
      <w:r>
        <w:rPr>
          <w:rFonts w:hint="eastAsia"/>
        </w:rPr>
        <w:t>截图信息”，点击【</w:t>
      </w:r>
      <w:r>
        <w:rPr>
          <w:noProof/>
        </w:rPr>
        <w:drawing>
          <wp:inline distT="0" distB="0" distL="0" distR="0">
            <wp:extent cx="742950" cy="22860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cstate="print"/>
                    <a:stretch>
                      <a:fillRect/>
                    </a:stretch>
                  </pic:blipFill>
                  <pic:spPr>
                    <a:xfrm>
                      <a:off x="0" y="0"/>
                      <a:ext cx="742950" cy="228600"/>
                    </a:xfrm>
                    <a:prstGeom prst="rect">
                      <a:avLst/>
                    </a:prstGeom>
                  </pic:spPr>
                </pic:pic>
              </a:graphicData>
            </a:graphic>
          </wp:inline>
        </w:drawing>
      </w:r>
      <w:r>
        <w:rPr>
          <w:rFonts w:hint="eastAsia"/>
        </w:rPr>
        <w:t>】按钮，返回</w:t>
      </w:r>
      <w:r w:rsidRPr="00AC5F32">
        <w:rPr>
          <w:rFonts w:hint="eastAsia"/>
        </w:rPr>
        <w:t>图</w:t>
      </w:r>
      <w:r w:rsidRPr="00AC5F32">
        <w:rPr>
          <w:rFonts w:hint="eastAsia"/>
        </w:rPr>
        <w:t>3.8.4 app</w:t>
      </w:r>
      <w:r w:rsidRPr="00AC5F32">
        <w:rPr>
          <w:rFonts w:hint="eastAsia"/>
        </w:rPr>
        <w:t>截图管理页面。</w:t>
      </w:r>
    </w:p>
    <w:p w:rsidR="000A5667" w:rsidRDefault="000A5667" w:rsidP="000A5667">
      <w:pPr>
        <w:pStyle w:val="3"/>
      </w:pPr>
      <w:bookmarkStart w:id="128" w:name="_Toc391038299"/>
      <w:r>
        <w:rPr>
          <w:rFonts w:hint="eastAsia"/>
        </w:rPr>
        <w:t>3</w:t>
      </w:r>
      <w:r w:rsidRPr="00A951D0">
        <w:rPr>
          <w:rFonts w:hint="eastAsia"/>
        </w:rPr>
        <w:t>.</w:t>
      </w:r>
      <w:r>
        <w:rPr>
          <w:rFonts w:hint="eastAsia"/>
        </w:rPr>
        <w:t>8</w:t>
      </w:r>
      <w:r w:rsidRPr="00A951D0">
        <w:rPr>
          <w:rFonts w:hint="eastAsia"/>
        </w:rPr>
        <w:t>.5</w:t>
      </w:r>
      <w:r>
        <w:rPr>
          <w:rFonts w:hint="eastAsia"/>
        </w:rPr>
        <w:t>查看平台详细信息</w:t>
      </w:r>
      <w:bookmarkEnd w:id="128"/>
    </w:p>
    <w:p w:rsidR="000A5667" w:rsidRDefault="000A5667" w:rsidP="000A5667">
      <w:pPr>
        <w:rPr>
          <w:rFonts w:asciiTheme="majorEastAsia" w:eastAsiaTheme="majorEastAsia" w:hAnsiTheme="majorEastAsia"/>
          <w:sz w:val="21"/>
          <w:szCs w:val="21"/>
        </w:rPr>
      </w:pPr>
      <w:r>
        <w:rPr>
          <w:rFonts w:hint="eastAsia"/>
        </w:rPr>
        <w:t>1</w:t>
      </w:r>
      <w:r>
        <w:rPr>
          <w:rFonts w:hint="eastAsia"/>
        </w:rPr>
        <w:t>）在</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3.8.4app截图管理”页面选择要查看详情的app，点击【</w:t>
      </w:r>
      <w:r>
        <w:rPr>
          <w:noProof/>
        </w:rPr>
        <w:drawing>
          <wp:inline distT="0" distB="0" distL="0" distR="0">
            <wp:extent cx="314325" cy="219075"/>
            <wp:effectExtent l="0" t="0" r="9525" b="952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cstate="print"/>
                    <a:stretch>
                      <a:fillRect/>
                    </a:stretch>
                  </pic:blipFill>
                  <pic:spPr>
                    <a:xfrm>
                      <a:off x="0" y="0"/>
                      <a:ext cx="314325" cy="219075"/>
                    </a:xfrm>
                    <a:prstGeom prst="rect">
                      <a:avLst/>
                    </a:prstGeom>
                  </pic:spPr>
                </pic:pic>
              </a:graphicData>
            </a:graphic>
          </wp:inline>
        </w:drawing>
      </w:r>
      <w:r>
        <w:rPr>
          <w:rFonts w:asciiTheme="majorEastAsia" w:eastAsiaTheme="majorEastAsia" w:hAnsiTheme="majorEastAsia" w:hint="eastAsia"/>
          <w:sz w:val="21"/>
          <w:szCs w:val="21"/>
        </w:rPr>
        <w:t>】按钮，进入如图3.8.5所示的平台详细信息页面进行查看。</w:t>
      </w:r>
    </w:p>
    <w:p w:rsidR="000A5667" w:rsidRDefault="000A5667" w:rsidP="000A5667">
      <w:pPr>
        <w:jc w:val="center"/>
      </w:pPr>
      <w:r>
        <w:rPr>
          <w:noProof/>
        </w:rPr>
        <w:drawing>
          <wp:inline distT="0" distB="0" distL="0" distR="0">
            <wp:extent cx="5274310" cy="5008763"/>
            <wp:effectExtent l="0" t="0" r="2540" b="190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cstate="print"/>
                    <a:stretch>
                      <a:fillRect/>
                    </a:stretch>
                  </pic:blipFill>
                  <pic:spPr>
                    <a:xfrm>
                      <a:off x="0" y="0"/>
                      <a:ext cx="5274310" cy="5008763"/>
                    </a:xfrm>
                    <a:prstGeom prst="rect">
                      <a:avLst/>
                    </a:prstGeom>
                  </pic:spPr>
                </pic:pic>
              </a:graphicData>
            </a:graphic>
          </wp:inline>
        </w:drawing>
      </w:r>
    </w:p>
    <w:p w:rsidR="000A5667" w:rsidRPr="006610DF" w:rsidRDefault="000A5667" w:rsidP="000A5667">
      <w:pPr>
        <w:jc w:val="center"/>
      </w:pPr>
      <w:r>
        <w:rPr>
          <w:rFonts w:hint="eastAsia"/>
        </w:rPr>
        <w:t>图</w:t>
      </w:r>
      <w:r>
        <w:rPr>
          <w:rFonts w:hint="eastAsia"/>
        </w:rPr>
        <w:t xml:space="preserve">3.8.5 </w:t>
      </w:r>
      <w:r>
        <w:rPr>
          <w:rFonts w:hint="eastAsia"/>
        </w:rPr>
        <w:t>平台详细信息</w:t>
      </w:r>
    </w:p>
    <w:p w:rsidR="000A5667" w:rsidRPr="00A951D0" w:rsidRDefault="000A5667" w:rsidP="000A5667">
      <w:pPr>
        <w:pStyle w:val="3"/>
      </w:pPr>
      <w:bookmarkStart w:id="129" w:name="_Toc391038300"/>
      <w:r>
        <w:rPr>
          <w:rFonts w:hint="eastAsia"/>
        </w:rPr>
        <w:t>3</w:t>
      </w:r>
      <w:r w:rsidRPr="00A951D0">
        <w:rPr>
          <w:rFonts w:hint="eastAsia"/>
        </w:rPr>
        <w:t>.</w:t>
      </w:r>
      <w:r>
        <w:rPr>
          <w:rFonts w:hint="eastAsia"/>
        </w:rPr>
        <w:t>8.6</w:t>
      </w:r>
      <w:r>
        <w:rPr>
          <w:rFonts w:hint="eastAsia"/>
        </w:rPr>
        <w:t>新增</w:t>
      </w:r>
      <w:r>
        <w:rPr>
          <w:rFonts w:hint="eastAsia"/>
        </w:rPr>
        <w:t>app</w:t>
      </w:r>
      <w:r>
        <w:rPr>
          <w:rFonts w:hint="eastAsia"/>
        </w:rPr>
        <w:t>评论</w:t>
      </w:r>
      <w:bookmarkEnd w:id="129"/>
    </w:p>
    <w:p w:rsidR="000A5667" w:rsidRDefault="000A5667" w:rsidP="000A5667">
      <w:pPr>
        <w:rPr>
          <w:rFonts w:asciiTheme="majorEastAsia" w:eastAsiaTheme="majorEastAsia" w:hAnsiTheme="majorEastAsia"/>
          <w:sz w:val="21"/>
          <w:szCs w:val="21"/>
        </w:rPr>
      </w:pPr>
      <w:r>
        <w:rPr>
          <w:rFonts w:hint="eastAsia"/>
        </w:rPr>
        <w:t>1</w:t>
      </w:r>
      <w:r>
        <w:rPr>
          <w:rFonts w:hint="eastAsia"/>
        </w:rPr>
        <w:t>）在</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3.8.4app截图管理”页面选择要新增评论的app，点击【</w:t>
      </w:r>
      <w:r>
        <w:rPr>
          <w:noProof/>
        </w:rPr>
        <w:drawing>
          <wp:inline distT="0" distB="0" distL="0" distR="0">
            <wp:extent cx="352425" cy="285750"/>
            <wp:effectExtent l="0" t="0" r="9525"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cstate="print"/>
                    <a:stretch>
                      <a:fillRect/>
                    </a:stretch>
                  </pic:blipFill>
                  <pic:spPr>
                    <a:xfrm>
                      <a:off x="0" y="0"/>
                      <a:ext cx="352425" cy="285750"/>
                    </a:xfrm>
                    <a:prstGeom prst="rect">
                      <a:avLst/>
                    </a:prstGeom>
                  </pic:spPr>
                </pic:pic>
              </a:graphicData>
            </a:graphic>
          </wp:inline>
        </w:drawing>
      </w:r>
      <w:r>
        <w:rPr>
          <w:rFonts w:asciiTheme="majorEastAsia" w:eastAsiaTheme="majorEastAsia" w:hAnsiTheme="majorEastAsia" w:hint="eastAsia"/>
          <w:sz w:val="21"/>
          <w:szCs w:val="21"/>
        </w:rPr>
        <w:t>】按钮，进入如图3.8.6所示的新增评论页面进行新增评论。输入评论后点击【</w:t>
      </w:r>
      <w:r>
        <w:rPr>
          <w:noProof/>
        </w:rPr>
        <w:drawing>
          <wp:inline distT="0" distB="0" distL="0" distR="0">
            <wp:extent cx="790575" cy="295275"/>
            <wp:effectExtent l="0" t="0" r="9525" b="952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cstate="print"/>
                    <a:stretch>
                      <a:fillRect/>
                    </a:stretch>
                  </pic:blipFill>
                  <pic:spPr>
                    <a:xfrm>
                      <a:off x="0" y="0"/>
                      <a:ext cx="790575" cy="295275"/>
                    </a:xfrm>
                    <a:prstGeom prst="rect">
                      <a:avLst/>
                    </a:prstGeom>
                  </pic:spPr>
                </pic:pic>
              </a:graphicData>
            </a:graphic>
          </wp:inline>
        </w:drawing>
      </w:r>
      <w:r>
        <w:rPr>
          <w:rFonts w:asciiTheme="majorEastAsia" w:eastAsiaTheme="majorEastAsia" w:hAnsiTheme="majorEastAsia" w:hint="eastAsia"/>
          <w:sz w:val="21"/>
          <w:szCs w:val="21"/>
        </w:rPr>
        <w:t>】按钮，页面跳转到应用评论管理页面，并显示刚才添加的评论信息。</w:t>
      </w:r>
    </w:p>
    <w:p w:rsidR="000A5667" w:rsidRDefault="000A5667" w:rsidP="000A5667">
      <w:pPr>
        <w:jc w:val="center"/>
        <w:rPr>
          <w:rFonts w:asciiTheme="majorEastAsia" w:eastAsiaTheme="majorEastAsia" w:hAnsiTheme="majorEastAsia"/>
          <w:sz w:val="21"/>
          <w:szCs w:val="21"/>
        </w:rPr>
      </w:pPr>
      <w:r>
        <w:rPr>
          <w:noProof/>
        </w:rPr>
        <w:lastRenderedPageBreak/>
        <w:drawing>
          <wp:inline distT="0" distB="0" distL="0" distR="0">
            <wp:extent cx="5274310" cy="1668367"/>
            <wp:effectExtent l="0" t="0" r="2540" b="8255"/>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stretch>
                      <a:fillRect/>
                    </a:stretch>
                  </pic:blipFill>
                  <pic:spPr>
                    <a:xfrm>
                      <a:off x="0" y="0"/>
                      <a:ext cx="5274310" cy="1668367"/>
                    </a:xfrm>
                    <a:prstGeom prst="rect">
                      <a:avLst/>
                    </a:prstGeom>
                  </pic:spPr>
                </pic:pic>
              </a:graphicData>
            </a:graphic>
          </wp:inline>
        </w:drawing>
      </w:r>
    </w:p>
    <w:p w:rsidR="000A5667" w:rsidRDefault="000A5667" w:rsidP="000A5667">
      <w:pPr>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图3.8.6 新增app评论</w:t>
      </w:r>
    </w:p>
    <w:p w:rsidR="000A5667" w:rsidRPr="00D21554" w:rsidRDefault="000A5667" w:rsidP="00B44844">
      <w:pPr>
        <w:pStyle w:val="af8"/>
        <w:numPr>
          <w:ilvl w:val="1"/>
          <w:numId w:val="61"/>
        </w:numPr>
      </w:pPr>
      <w:r>
        <w:rPr>
          <w:rFonts w:hint="eastAsia"/>
        </w:rPr>
        <w:t>在“</w:t>
      </w:r>
      <w:r>
        <w:rPr>
          <w:rFonts w:hint="eastAsia"/>
        </w:rPr>
        <w:t>3.8.6</w:t>
      </w:r>
      <w:r w:rsidR="00C448D0">
        <w:rPr>
          <w:rFonts w:hint="eastAsia"/>
        </w:rPr>
        <w:t>新增</w:t>
      </w:r>
      <w:r w:rsidR="00C448D0">
        <w:rPr>
          <w:rFonts w:hint="eastAsia"/>
        </w:rPr>
        <w:t>app</w:t>
      </w:r>
      <w:r w:rsidR="00C448D0">
        <w:rPr>
          <w:rFonts w:hint="eastAsia"/>
        </w:rPr>
        <w:t>评论</w:t>
      </w:r>
      <w:r>
        <w:rPr>
          <w:rFonts w:hint="eastAsia"/>
        </w:rPr>
        <w:t>”点击【</w:t>
      </w:r>
      <w:r>
        <w:rPr>
          <w:noProof/>
        </w:rPr>
        <w:drawing>
          <wp:inline distT="0" distB="0" distL="0" distR="0">
            <wp:extent cx="781050" cy="228600"/>
            <wp:effectExtent l="0" t="0" r="0"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cstate="print"/>
                    <a:stretch>
                      <a:fillRect/>
                    </a:stretch>
                  </pic:blipFill>
                  <pic:spPr>
                    <a:xfrm>
                      <a:off x="0" y="0"/>
                      <a:ext cx="781050" cy="228600"/>
                    </a:xfrm>
                    <a:prstGeom prst="rect">
                      <a:avLst/>
                    </a:prstGeom>
                  </pic:spPr>
                </pic:pic>
              </a:graphicData>
            </a:graphic>
          </wp:inline>
        </w:drawing>
      </w:r>
      <w:r>
        <w:rPr>
          <w:rFonts w:hint="eastAsia"/>
        </w:rPr>
        <w:t>】按钮，页面返回</w:t>
      </w:r>
      <w:r w:rsidR="00C448D0">
        <w:rPr>
          <w:rFonts w:hint="eastAsia"/>
        </w:rPr>
        <w:t>“</w:t>
      </w:r>
      <w:r w:rsidR="00C448D0">
        <w:rPr>
          <w:rFonts w:hint="eastAsia"/>
        </w:rPr>
        <w:t>2.4</w:t>
      </w:r>
      <w:r>
        <w:rPr>
          <w:rFonts w:hint="eastAsia"/>
        </w:rPr>
        <w:t>应用评论管理</w:t>
      </w:r>
      <w:r w:rsidR="00C448D0">
        <w:rPr>
          <w:rFonts w:hint="eastAsia"/>
        </w:rPr>
        <w:t>列表”</w:t>
      </w:r>
      <w:r>
        <w:rPr>
          <w:rFonts w:hint="eastAsia"/>
        </w:rPr>
        <w:t>页面。</w:t>
      </w:r>
    </w:p>
    <w:p w:rsidR="000A5667" w:rsidRDefault="000A5667" w:rsidP="000A5667">
      <w:pPr>
        <w:pStyle w:val="2"/>
      </w:pPr>
      <w:bookmarkStart w:id="130" w:name="_Toc389555744"/>
      <w:bookmarkStart w:id="131" w:name="_Toc391038301"/>
      <w:r>
        <w:rPr>
          <w:rFonts w:hint="eastAsia"/>
        </w:rPr>
        <w:t>3.9</w:t>
      </w:r>
      <w:r>
        <w:rPr>
          <w:rFonts w:hint="eastAsia"/>
        </w:rPr>
        <w:t>平台回馈管理</w:t>
      </w:r>
      <w:bookmarkEnd w:id="130"/>
      <w:bookmarkEnd w:id="131"/>
    </w:p>
    <w:p w:rsidR="000A5667" w:rsidRPr="00295061" w:rsidRDefault="000A5667" w:rsidP="000A5667">
      <w:pPr>
        <w:ind w:firstLineChars="200" w:firstLine="440"/>
        <w:rPr>
          <w:rFonts w:asciiTheme="majorEastAsia" w:eastAsiaTheme="majorEastAsia" w:hAnsiTheme="majorEastAsia"/>
          <w:sz w:val="21"/>
          <w:szCs w:val="21"/>
        </w:rPr>
      </w:pPr>
      <w:r>
        <w:rPr>
          <w:rFonts w:hint="eastAsia"/>
        </w:rPr>
        <w:t xml:space="preserve">  </w:t>
      </w:r>
      <w:r>
        <w:rPr>
          <w:rFonts w:hint="eastAsia"/>
        </w:rPr>
        <w:t>主要功能包括展示客户端的用户回馈，查询用户回馈。</w:t>
      </w:r>
      <w:r w:rsidRPr="00295061">
        <w:rPr>
          <w:rFonts w:asciiTheme="majorEastAsia" w:eastAsiaTheme="majorEastAsia" w:hAnsiTheme="majorEastAsia" w:hint="eastAsia"/>
          <w:sz w:val="21"/>
          <w:szCs w:val="21"/>
        </w:rPr>
        <w:t>详细操作说明如下：</w:t>
      </w:r>
    </w:p>
    <w:p w:rsidR="000A5667" w:rsidRDefault="000A5667" w:rsidP="000A5667">
      <w:pPr>
        <w:rPr>
          <w:rFonts w:asciiTheme="majorEastAsia" w:eastAsiaTheme="majorEastAsia" w:hAnsiTheme="majorEastAsia"/>
          <w:sz w:val="21"/>
          <w:szCs w:val="21"/>
        </w:rPr>
      </w:pPr>
      <w:r>
        <w:rPr>
          <w:rFonts w:asciiTheme="majorEastAsia" w:eastAsiaTheme="majorEastAsia" w:hAnsiTheme="majorEastAsia" w:hint="eastAsia"/>
          <w:sz w:val="21"/>
          <w:szCs w:val="21"/>
        </w:rPr>
        <w:t>点击【平台</w:t>
      </w:r>
      <w:r w:rsidRPr="00295061">
        <w:rPr>
          <w:rFonts w:asciiTheme="majorEastAsia" w:eastAsiaTheme="majorEastAsia" w:hAnsiTheme="majorEastAsia" w:hint="eastAsia"/>
          <w:sz w:val="21"/>
          <w:szCs w:val="21"/>
        </w:rPr>
        <w:t>管理</w:t>
      </w:r>
      <w:r>
        <w:rPr>
          <w:rFonts w:asciiTheme="majorEastAsia" w:eastAsiaTheme="majorEastAsia" w:hAnsiTheme="majorEastAsia" w:hint="eastAsia"/>
          <w:sz w:val="21"/>
          <w:szCs w:val="21"/>
        </w:rPr>
        <w:t>/平台回馈</w:t>
      </w:r>
      <w:r w:rsidRPr="00295061">
        <w:rPr>
          <w:rFonts w:asciiTheme="majorEastAsia" w:eastAsiaTheme="majorEastAsia" w:hAnsiTheme="majorEastAsia" w:hint="eastAsia"/>
          <w:sz w:val="21"/>
          <w:szCs w:val="21"/>
        </w:rPr>
        <w:t>管理】，进入</w:t>
      </w:r>
      <w:r>
        <w:rPr>
          <w:rFonts w:asciiTheme="majorEastAsia" w:eastAsiaTheme="majorEastAsia" w:hAnsiTheme="majorEastAsia" w:hint="eastAsia"/>
          <w:sz w:val="21"/>
          <w:szCs w:val="21"/>
        </w:rPr>
        <w:t>平台回馈管理</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3.9</w:t>
      </w:r>
      <w:r w:rsidRPr="00295061">
        <w:rPr>
          <w:rFonts w:asciiTheme="majorEastAsia" w:eastAsiaTheme="majorEastAsia" w:hAnsiTheme="majorEastAsia" w:hint="eastAsia"/>
          <w:sz w:val="21"/>
          <w:szCs w:val="21"/>
        </w:rPr>
        <w:t>所示。</w:t>
      </w:r>
    </w:p>
    <w:p w:rsidR="000A5667" w:rsidRDefault="000A5667" w:rsidP="000A5667">
      <w:pPr>
        <w:jc w:val="center"/>
        <w:rPr>
          <w:rFonts w:asciiTheme="majorEastAsia" w:eastAsiaTheme="majorEastAsia" w:hAnsiTheme="majorEastAsia"/>
          <w:sz w:val="21"/>
          <w:szCs w:val="21"/>
        </w:rPr>
      </w:pPr>
      <w:r>
        <w:rPr>
          <w:noProof/>
        </w:rPr>
        <w:drawing>
          <wp:inline distT="0" distB="0" distL="0" distR="0">
            <wp:extent cx="5274310" cy="1935135"/>
            <wp:effectExtent l="0" t="0" r="2540" b="8255"/>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cstate="print"/>
                    <a:stretch>
                      <a:fillRect/>
                    </a:stretch>
                  </pic:blipFill>
                  <pic:spPr>
                    <a:xfrm>
                      <a:off x="0" y="0"/>
                      <a:ext cx="5274310" cy="1935135"/>
                    </a:xfrm>
                    <a:prstGeom prst="rect">
                      <a:avLst/>
                    </a:prstGeom>
                  </pic:spPr>
                </pic:pic>
              </a:graphicData>
            </a:graphic>
          </wp:inline>
        </w:drawing>
      </w:r>
    </w:p>
    <w:p w:rsidR="000A5667" w:rsidRPr="006D46EC" w:rsidRDefault="000A5667" w:rsidP="000A5667">
      <w:pPr>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图3.9 平台回馈管理</w:t>
      </w:r>
    </w:p>
    <w:p w:rsidR="000A5667" w:rsidRDefault="000A5667" w:rsidP="000A5667">
      <w:pPr>
        <w:pStyle w:val="3"/>
      </w:pPr>
      <w:bookmarkStart w:id="132" w:name="_Toc391038302"/>
      <w:r>
        <w:rPr>
          <w:rFonts w:hint="eastAsia"/>
        </w:rPr>
        <w:t xml:space="preserve">3.9.1 </w:t>
      </w:r>
      <w:r>
        <w:rPr>
          <w:rFonts w:hint="eastAsia"/>
        </w:rPr>
        <w:t>展示客户端用户回馈</w:t>
      </w:r>
      <w:bookmarkEnd w:id="132"/>
    </w:p>
    <w:p w:rsidR="000A5667" w:rsidRPr="00E81CD8" w:rsidRDefault="000A5667" w:rsidP="000A5667">
      <w:r>
        <w:rPr>
          <w:rFonts w:hint="eastAsia"/>
        </w:rPr>
        <w:t xml:space="preserve">  1</w:t>
      </w:r>
      <w:r>
        <w:rPr>
          <w:rFonts w:hint="eastAsia"/>
        </w:rPr>
        <w:t>）在“</w:t>
      </w:r>
      <w:r>
        <w:rPr>
          <w:rFonts w:asciiTheme="majorEastAsia" w:eastAsiaTheme="majorEastAsia" w:hAnsiTheme="majorEastAsia" w:hint="eastAsia"/>
          <w:sz w:val="21"/>
          <w:szCs w:val="21"/>
        </w:rPr>
        <w:t>3.9平台回馈管理”，查看用户在客户端的反馈。</w:t>
      </w:r>
    </w:p>
    <w:p w:rsidR="000A5667" w:rsidRPr="00B04EDF" w:rsidRDefault="000A5667" w:rsidP="000A5667">
      <w:pPr>
        <w:pStyle w:val="3"/>
      </w:pPr>
      <w:bookmarkStart w:id="133" w:name="_Toc391038303"/>
      <w:r>
        <w:rPr>
          <w:rFonts w:hint="eastAsia"/>
        </w:rPr>
        <w:t xml:space="preserve">3.9.1 </w:t>
      </w:r>
      <w:r>
        <w:rPr>
          <w:rFonts w:hint="eastAsia"/>
        </w:rPr>
        <w:t>查询用户回馈</w:t>
      </w:r>
      <w:bookmarkEnd w:id="133"/>
    </w:p>
    <w:p w:rsidR="000A5667" w:rsidRDefault="000A5667" w:rsidP="000A5667">
      <w:r>
        <w:rPr>
          <w:rFonts w:hint="eastAsia"/>
        </w:rPr>
        <w:t xml:space="preserve">  1</w:t>
      </w:r>
      <w:r>
        <w:rPr>
          <w:rFonts w:hint="eastAsia"/>
        </w:rPr>
        <w:t>）在“</w:t>
      </w:r>
      <w:r>
        <w:rPr>
          <w:rFonts w:asciiTheme="majorEastAsia" w:eastAsiaTheme="majorEastAsia" w:hAnsiTheme="majorEastAsia" w:hint="eastAsia"/>
          <w:sz w:val="21"/>
          <w:szCs w:val="21"/>
        </w:rPr>
        <w:t>3.9平台回馈管理”，输入系统版本号和系统版本名字，点击【</w:t>
      </w:r>
      <w:r>
        <w:rPr>
          <w:noProof/>
        </w:rPr>
        <w:drawing>
          <wp:inline distT="0" distB="0" distL="0" distR="0">
            <wp:extent cx="600075" cy="238125"/>
            <wp:effectExtent l="0" t="0" r="9525" b="9525"/>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cstate="print"/>
                    <a:stretch>
                      <a:fillRect/>
                    </a:stretch>
                  </pic:blipFill>
                  <pic:spPr>
                    <a:xfrm>
                      <a:off x="0" y="0"/>
                      <a:ext cx="600075" cy="238125"/>
                    </a:xfrm>
                    <a:prstGeom prst="rect">
                      <a:avLst/>
                    </a:prstGeom>
                  </pic:spPr>
                </pic:pic>
              </a:graphicData>
            </a:graphic>
          </wp:inline>
        </w:drawing>
      </w:r>
      <w:r>
        <w:rPr>
          <w:rFonts w:asciiTheme="majorEastAsia" w:eastAsiaTheme="majorEastAsia" w:hAnsiTheme="majorEastAsia" w:hint="eastAsia"/>
          <w:sz w:val="21"/>
          <w:szCs w:val="21"/>
        </w:rPr>
        <w:t>】按钮，可以查询出相应结果。</w:t>
      </w:r>
    </w:p>
    <w:p w:rsidR="000A5667" w:rsidRDefault="000A5667" w:rsidP="000A5667"/>
    <w:p w:rsidR="000A5667" w:rsidRPr="002B5213" w:rsidRDefault="000A5667" w:rsidP="000A5667"/>
    <w:p w:rsidR="000A5667" w:rsidRPr="00570EDE" w:rsidRDefault="000A5667" w:rsidP="000A5667">
      <w:pPr>
        <w:pStyle w:val="1"/>
      </w:pPr>
      <w:bookmarkStart w:id="134" w:name="_Toc389555745"/>
      <w:bookmarkStart w:id="135" w:name="_Toc391038304"/>
      <w:r>
        <w:rPr>
          <w:rFonts w:hint="eastAsia"/>
        </w:rPr>
        <w:lastRenderedPageBreak/>
        <w:t>4</w:t>
      </w:r>
      <w:r>
        <w:rPr>
          <w:rFonts w:hint="eastAsia"/>
        </w:rPr>
        <w:t>导入分发管理</w:t>
      </w:r>
      <w:bookmarkEnd w:id="134"/>
      <w:bookmarkEnd w:id="135"/>
    </w:p>
    <w:p w:rsidR="000A5667" w:rsidRDefault="000A5667" w:rsidP="000A5667">
      <w:pPr>
        <w:pStyle w:val="2"/>
      </w:pPr>
      <w:bookmarkStart w:id="136" w:name="_Toc389555746"/>
      <w:bookmarkStart w:id="137" w:name="_Toc391038305"/>
      <w:r>
        <w:rPr>
          <w:rFonts w:hint="eastAsia"/>
        </w:rPr>
        <w:t>4.1</w:t>
      </w:r>
      <w:r w:rsidR="00C448D0">
        <w:rPr>
          <w:rFonts w:hint="eastAsia"/>
        </w:rPr>
        <w:t>AppAnnie</w:t>
      </w:r>
      <w:r>
        <w:rPr>
          <w:rFonts w:hint="eastAsia"/>
        </w:rPr>
        <w:t>分发</w:t>
      </w:r>
      <w:bookmarkEnd w:id="136"/>
      <w:bookmarkEnd w:id="137"/>
    </w:p>
    <w:p w:rsidR="000A5667" w:rsidRPr="00295061" w:rsidRDefault="00C448D0" w:rsidP="000A5667">
      <w:pPr>
        <w:rPr>
          <w:rFonts w:asciiTheme="majorEastAsia" w:eastAsiaTheme="majorEastAsia" w:hAnsiTheme="majorEastAsia"/>
          <w:sz w:val="21"/>
          <w:szCs w:val="21"/>
        </w:rPr>
      </w:pPr>
      <w:r>
        <w:rPr>
          <w:rFonts w:asciiTheme="majorEastAsia" w:eastAsiaTheme="majorEastAsia" w:hAnsiTheme="majorEastAsia" w:hint="eastAsia"/>
          <w:sz w:val="21"/>
          <w:szCs w:val="21"/>
        </w:rPr>
        <w:t>AppAnnie</w:t>
      </w:r>
      <w:r w:rsidR="000A5667" w:rsidRPr="00FA42CA">
        <w:rPr>
          <w:rFonts w:asciiTheme="majorEastAsia" w:eastAsiaTheme="majorEastAsia" w:hAnsiTheme="majorEastAsia"/>
          <w:sz w:val="21"/>
          <w:szCs w:val="21"/>
        </w:rPr>
        <w:t>分发</w:t>
      </w:r>
      <w:r w:rsidR="000A5667" w:rsidRPr="00FA42CA">
        <w:rPr>
          <w:rFonts w:asciiTheme="majorEastAsia" w:eastAsiaTheme="majorEastAsia" w:hAnsiTheme="majorEastAsia" w:hint="eastAsia"/>
          <w:sz w:val="21"/>
          <w:szCs w:val="21"/>
        </w:rPr>
        <w:t>主要功能支持以html文件形式对app进行批量导入（包括本地上传和FTP上传），分发到相应app类别和国家中。</w:t>
      </w:r>
      <w:r w:rsidR="000A5667" w:rsidRPr="00295061">
        <w:rPr>
          <w:rFonts w:asciiTheme="majorEastAsia" w:eastAsiaTheme="majorEastAsia" w:hAnsiTheme="majorEastAsia" w:hint="eastAsia"/>
          <w:sz w:val="21"/>
          <w:szCs w:val="21"/>
        </w:rPr>
        <w:t>详细操作说明如下：</w:t>
      </w:r>
    </w:p>
    <w:p w:rsidR="000A5667" w:rsidRPr="00295061" w:rsidRDefault="000A5667" w:rsidP="000A5667">
      <w:pPr>
        <w:ind w:firstLineChars="100" w:firstLine="21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点击【</w:t>
      </w:r>
      <w:r>
        <w:rPr>
          <w:rFonts w:asciiTheme="majorEastAsia" w:eastAsiaTheme="majorEastAsia" w:hAnsiTheme="majorEastAsia" w:hint="eastAsia"/>
          <w:sz w:val="21"/>
          <w:szCs w:val="21"/>
        </w:rPr>
        <w:t>导入分发管理</w:t>
      </w:r>
      <w:r w:rsidRPr="00295061">
        <w:rPr>
          <w:rFonts w:asciiTheme="majorEastAsia" w:eastAsiaTheme="majorEastAsia" w:hAnsiTheme="majorEastAsia" w:hint="eastAsia"/>
          <w:sz w:val="21"/>
          <w:szCs w:val="21"/>
        </w:rPr>
        <w:t>/</w:t>
      </w:r>
      <w:r w:rsidR="00C448D0">
        <w:rPr>
          <w:rFonts w:asciiTheme="majorEastAsia" w:eastAsiaTheme="majorEastAsia" w:hAnsiTheme="majorEastAsia" w:hint="eastAsia"/>
          <w:sz w:val="21"/>
          <w:szCs w:val="21"/>
        </w:rPr>
        <w:t>AppAnnie</w:t>
      </w:r>
      <w:r>
        <w:rPr>
          <w:rFonts w:asciiTheme="majorEastAsia" w:eastAsiaTheme="majorEastAsia" w:hAnsiTheme="majorEastAsia" w:hint="eastAsia"/>
          <w:sz w:val="21"/>
          <w:szCs w:val="21"/>
        </w:rPr>
        <w:t>分发</w:t>
      </w:r>
      <w:r w:rsidRPr="00295061">
        <w:rPr>
          <w:rFonts w:asciiTheme="majorEastAsia" w:eastAsiaTheme="majorEastAsia" w:hAnsiTheme="majorEastAsia" w:hint="eastAsia"/>
          <w:sz w:val="21"/>
          <w:szCs w:val="21"/>
        </w:rPr>
        <w:t>】，进入</w:t>
      </w:r>
      <w:r w:rsidR="00C448D0">
        <w:rPr>
          <w:rFonts w:asciiTheme="majorEastAsia" w:eastAsiaTheme="majorEastAsia" w:hAnsiTheme="majorEastAsia" w:hint="eastAsia"/>
          <w:sz w:val="21"/>
          <w:szCs w:val="21"/>
        </w:rPr>
        <w:t>AppAnnie</w:t>
      </w:r>
      <w:r>
        <w:rPr>
          <w:rFonts w:asciiTheme="majorEastAsia" w:eastAsiaTheme="majorEastAsia" w:hAnsiTheme="majorEastAsia" w:hint="eastAsia"/>
          <w:sz w:val="21"/>
          <w:szCs w:val="21"/>
        </w:rPr>
        <w:t>分发</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4.1</w:t>
      </w:r>
      <w:r w:rsidRPr="00295061">
        <w:rPr>
          <w:rFonts w:asciiTheme="majorEastAsia" w:eastAsiaTheme="majorEastAsia" w:hAnsiTheme="majorEastAsia" w:hint="eastAsia"/>
          <w:sz w:val="21"/>
          <w:szCs w:val="21"/>
        </w:rPr>
        <w:t>所示。</w:t>
      </w:r>
    </w:p>
    <w:p w:rsidR="000A5667" w:rsidRDefault="000A5667" w:rsidP="000A5667">
      <w:pPr>
        <w:ind w:firstLineChars="100" w:firstLine="220"/>
        <w:jc w:val="center"/>
        <w:rPr>
          <w:rFonts w:asciiTheme="majorEastAsia" w:eastAsiaTheme="majorEastAsia" w:hAnsiTheme="majorEastAsia"/>
          <w:sz w:val="21"/>
          <w:szCs w:val="21"/>
        </w:rPr>
      </w:pPr>
      <w:r>
        <w:rPr>
          <w:noProof/>
        </w:rPr>
        <w:drawing>
          <wp:inline distT="0" distB="0" distL="0" distR="0">
            <wp:extent cx="5274310" cy="1446162"/>
            <wp:effectExtent l="0" t="0" r="2540" b="190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cstate="print"/>
                    <a:stretch>
                      <a:fillRect/>
                    </a:stretch>
                  </pic:blipFill>
                  <pic:spPr>
                    <a:xfrm>
                      <a:off x="0" y="0"/>
                      <a:ext cx="5274310" cy="1446162"/>
                    </a:xfrm>
                    <a:prstGeom prst="rect">
                      <a:avLst/>
                    </a:prstGeom>
                  </pic:spPr>
                </pic:pic>
              </a:graphicData>
            </a:graphic>
          </wp:inline>
        </w:drawing>
      </w:r>
    </w:p>
    <w:p w:rsidR="000A5667" w:rsidRPr="00263848" w:rsidRDefault="000A5667" w:rsidP="000A5667">
      <w:pPr>
        <w:ind w:firstLineChars="100" w:firstLine="210"/>
        <w:jc w:val="center"/>
        <w:rPr>
          <w:rFonts w:asciiTheme="majorEastAsia" w:eastAsiaTheme="majorEastAsia" w:hAnsiTheme="majorEastAsia"/>
          <w:sz w:val="21"/>
          <w:szCs w:val="21"/>
        </w:rPr>
      </w:pPr>
      <w:r>
        <w:rPr>
          <w:rFonts w:asciiTheme="majorEastAsia" w:eastAsiaTheme="majorEastAsia" w:hAnsiTheme="majorEastAsia" w:hint="eastAsia"/>
          <w:sz w:val="21"/>
          <w:szCs w:val="21"/>
        </w:rPr>
        <w:t xml:space="preserve">图4.1 </w:t>
      </w:r>
      <w:r w:rsidR="00C448D0">
        <w:rPr>
          <w:rFonts w:asciiTheme="majorEastAsia" w:eastAsiaTheme="majorEastAsia" w:hAnsiTheme="majorEastAsia" w:hint="eastAsia"/>
          <w:sz w:val="21"/>
          <w:szCs w:val="21"/>
        </w:rPr>
        <w:t>AppAnnie</w:t>
      </w:r>
      <w:r>
        <w:rPr>
          <w:rFonts w:asciiTheme="majorEastAsia" w:eastAsiaTheme="majorEastAsia" w:hAnsiTheme="majorEastAsia" w:hint="eastAsia"/>
          <w:sz w:val="21"/>
          <w:szCs w:val="21"/>
        </w:rPr>
        <w:t>分发</w:t>
      </w:r>
    </w:p>
    <w:p w:rsidR="000A5667" w:rsidRDefault="000A5667" w:rsidP="000A5667">
      <w:pPr>
        <w:pStyle w:val="3"/>
      </w:pPr>
      <w:bookmarkStart w:id="138" w:name="_Toc391038306"/>
      <w:r w:rsidRPr="00FB5F7C">
        <w:rPr>
          <w:rFonts w:hint="eastAsia"/>
        </w:rPr>
        <w:t>4.1.1</w:t>
      </w:r>
      <w:r>
        <w:rPr>
          <w:rFonts w:hint="eastAsia"/>
        </w:rPr>
        <w:t>本地上传分发</w:t>
      </w:r>
      <w:bookmarkEnd w:id="138"/>
    </w:p>
    <w:p w:rsidR="000A5667" w:rsidRPr="00FA42CA" w:rsidRDefault="000A5667" w:rsidP="000A5667">
      <w:pPr>
        <w:pStyle w:val="af8"/>
        <w:ind w:left="645"/>
        <w:rPr>
          <w:rFonts w:asciiTheme="majorEastAsia" w:eastAsiaTheme="majorEastAsia" w:hAnsiTheme="majorEastAsia"/>
          <w:sz w:val="21"/>
          <w:szCs w:val="21"/>
        </w:rPr>
      </w:pPr>
      <w:r w:rsidRPr="00FA42CA">
        <w:rPr>
          <w:rFonts w:asciiTheme="majorEastAsia" w:eastAsiaTheme="majorEastAsia" w:hAnsiTheme="majorEastAsia" w:hint="eastAsia"/>
          <w:sz w:val="21"/>
          <w:szCs w:val="21"/>
        </w:rPr>
        <w:t>1) 在appannie</w:t>
      </w:r>
      <w:r w:rsidR="00C448D0">
        <w:rPr>
          <w:rFonts w:asciiTheme="majorEastAsia" w:eastAsiaTheme="majorEastAsia" w:hAnsiTheme="majorEastAsia" w:hint="eastAsia"/>
          <w:sz w:val="21"/>
          <w:szCs w:val="21"/>
        </w:rPr>
        <w:t>分发</w:t>
      </w:r>
      <w:r w:rsidRPr="00FA42CA">
        <w:rPr>
          <w:rFonts w:asciiTheme="majorEastAsia" w:eastAsiaTheme="majorEastAsia" w:hAnsiTheme="majorEastAsia" w:hint="eastAsia"/>
          <w:sz w:val="21"/>
          <w:szCs w:val="21"/>
        </w:rPr>
        <w:t>页面选择app类别、国家、html文件上传类型选择本地上传，选择html文件并点击【确定】按钮，如图4.1.1所示。</w:t>
      </w:r>
    </w:p>
    <w:p w:rsidR="000A5667" w:rsidRDefault="000A5667" w:rsidP="000A5667">
      <w:pPr>
        <w:pStyle w:val="af8"/>
        <w:ind w:left="645"/>
      </w:pPr>
      <w:r>
        <w:rPr>
          <w:noProof/>
        </w:rPr>
        <w:drawing>
          <wp:inline distT="0" distB="0" distL="0" distR="0">
            <wp:extent cx="5274310" cy="2339254"/>
            <wp:effectExtent l="0" t="0" r="2540" b="444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stretch>
                      <a:fillRect/>
                    </a:stretch>
                  </pic:blipFill>
                  <pic:spPr>
                    <a:xfrm>
                      <a:off x="0" y="0"/>
                      <a:ext cx="5274310" cy="2339254"/>
                    </a:xfrm>
                    <a:prstGeom prst="rect">
                      <a:avLst/>
                    </a:prstGeom>
                  </pic:spPr>
                </pic:pic>
              </a:graphicData>
            </a:graphic>
          </wp:inline>
        </w:drawing>
      </w:r>
    </w:p>
    <w:p w:rsidR="000A5667" w:rsidRPr="00FA42CA" w:rsidRDefault="000A5667" w:rsidP="000A5667">
      <w:pPr>
        <w:pStyle w:val="af8"/>
        <w:ind w:left="645"/>
        <w:jc w:val="center"/>
        <w:rPr>
          <w:rFonts w:asciiTheme="majorEastAsia" w:eastAsiaTheme="majorEastAsia" w:hAnsiTheme="majorEastAsia"/>
          <w:sz w:val="21"/>
          <w:szCs w:val="21"/>
        </w:rPr>
      </w:pPr>
      <w:r w:rsidRPr="00FA42CA">
        <w:rPr>
          <w:rFonts w:asciiTheme="majorEastAsia" w:eastAsiaTheme="majorEastAsia" w:hAnsiTheme="majorEastAsia" w:hint="eastAsia"/>
          <w:sz w:val="21"/>
          <w:szCs w:val="21"/>
        </w:rPr>
        <w:t>图4.1.1 本地上传分发操作</w:t>
      </w:r>
    </w:p>
    <w:p w:rsidR="000A5667" w:rsidRPr="00FA42CA" w:rsidRDefault="000A5667" w:rsidP="000A5667">
      <w:pPr>
        <w:pStyle w:val="af8"/>
        <w:ind w:left="645"/>
        <w:rPr>
          <w:rFonts w:asciiTheme="majorEastAsia" w:eastAsiaTheme="majorEastAsia" w:hAnsiTheme="majorEastAsia"/>
          <w:sz w:val="21"/>
          <w:szCs w:val="21"/>
        </w:rPr>
      </w:pPr>
      <w:r w:rsidRPr="00FA42CA">
        <w:rPr>
          <w:rFonts w:asciiTheme="majorEastAsia" w:eastAsiaTheme="majorEastAsia" w:hAnsiTheme="majorEastAsia" w:hint="eastAsia"/>
          <w:sz w:val="21"/>
          <w:szCs w:val="21"/>
        </w:rPr>
        <w:t>2）选择html文件完成后，点击【提交】按钮，进行批量导入和分发，其页面提示如图4.1.2所示。</w:t>
      </w:r>
    </w:p>
    <w:p w:rsidR="000A5667" w:rsidRDefault="000A5667" w:rsidP="000A5667">
      <w:pPr>
        <w:pStyle w:val="af8"/>
        <w:ind w:left="645"/>
        <w:jc w:val="center"/>
      </w:pPr>
      <w:r>
        <w:rPr>
          <w:noProof/>
        </w:rPr>
        <w:lastRenderedPageBreak/>
        <w:drawing>
          <wp:inline distT="0" distB="0" distL="0" distR="0">
            <wp:extent cx="3581400" cy="6448425"/>
            <wp:effectExtent l="0" t="0" r="0" b="9525"/>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cstate="print"/>
                    <a:stretch>
                      <a:fillRect/>
                    </a:stretch>
                  </pic:blipFill>
                  <pic:spPr>
                    <a:xfrm>
                      <a:off x="0" y="0"/>
                      <a:ext cx="3581400" cy="6448425"/>
                    </a:xfrm>
                    <a:prstGeom prst="rect">
                      <a:avLst/>
                    </a:prstGeom>
                  </pic:spPr>
                </pic:pic>
              </a:graphicData>
            </a:graphic>
          </wp:inline>
        </w:drawing>
      </w:r>
    </w:p>
    <w:p w:rsidR="000A5667" w:rsidRDefault="000A5667" w:rsidP="000A5667">
      <w:pPr>
        <w:pStyle w:val="af8"/>
        <w:ind w:left="645"/>
        <w:jc w:val="center"/>
      </w:pPr>
      <w:r w:rsidRPr="00FA42CA">
        <w:rPr>
          <w:rFonts w:asciiTheme="majorEastAsia" w:eastAsiaTheme="majorEastAsia" w:hAnsiTheme="majorEastAsia" w:hint="eastAsia"/>
          <w:sz w:val="21"/>
          <w:szCs w:val="21"/>
        </w:rPr>
        <w:t>图4.1.2</w:t>
      </w:r>
      <w:r>
        <w:rPr>
          <w:rFonts w:asciiTheme="majorEastAsia" w:eastAsiaTheme="majorEastAsia" w:hAnsiTheme="majorEastAsia" w:hint="eastAsia"/>
          <w:sz w:val="21"/>
          <w:szCs w:val="21"/>
        </w:rPr>
        <w:t xml:space="preserve"> 本地上传分发处理</w:t>
      </w:r>
    </w:p>
    <w:p w:rsidR="000A5667" w:rsidRPr="00295061" w:rsidRDefault="000A5667" w:rsidP="000A5667">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0A5667" w:rsidRPr="007A22D4" w:rsidRDefault="00C448D0" w:rsidP="000A5667">
      <w:pPr>
        <w:pStyle w:val="af8"/>
        <w:numPr>
          <w:ilvl w:val="0"/>
          <w:numId w:val="60"/>
        </w:numPr>
        <w:spacing w:line="360" w:lineRule="auto"/>
        <w:rPr>
          <w:rFonts w:asciiTheme="majorEastAsia" w:eastAsiaTheme="majorEastAsia" w:hAnsiTheme="majorEastAsia"/>
          <w:b/>
          <w:sz w:val="21"/>
          <w:szCs w:val="21"/>
        </w:rPr>
      </w:pPr>
      <w:r>
        <w:rPr>
          <w:rFonts w:asciiTheme="majorEastAsia" w:eastAsiaTheme="majorEastAsia" w:hAnsiTheme="majorEastAsia" w:hint="eastAsia"/>
          <w:sz w:val="21"/>
          <w:szCs w:val="21"/>
        </w:rPr>
        <w:t>AppAnnie</w:t>
      </w:r>
      <w:r w:rsidR="000A5667" w:rsidRPr="007A22D4">
        <w:rPr>
          <w:rFonts w:asciiTheme="majorEastAsia" w:eastAsiaTheme="majorEastAsia" w:hAnsiTheme="majorEastAsia" w:hint="eastAsia"/>
          <w:b/>
          <w:sz w:val="21"/>
          <w:szCs w:val="21"/>
        </w:rPr>
        <w:t>分发是单线程操作，只有前面的分发操作完成后才能进行后续的分发操作。故如本次点击提交后有红色文字提示“</w:t>
      </w:r>
      <w:r w:rsidR="000A5667" w:rsidRPr="007A22D4">
        <w:rPr>
          <w:rFonts w:asciiTheme="majorEastAsia" w:eastAsiaTheme="majorEastAsia" w:hAnsiTheme="majorEastAsia"/>
          <w:b/>
          <w:sz w:val="21"/>
          <w:szCs w:val="21"/>
        </w:rPr>
        <w:t>已经有其它操作人在执行该操作，请先处理其它操作!</w:t>
      </w:r>
      <w:r w:rsidR="000A5667" w:rsidRPr="007A22D4">
        <w:rPr>
          <w:rFonts w:asciiTheme="majorEastAsia" w:eastAsiaTheme="majorEastAsia" w:hAnsiTheme="majorEastAsia" w:hint="eastAsia"/>
          <w:b/>
          <w:sz w:val="21"/>
          <w:szCs w:val="21"/>
        </w:rPr>
        <w:t>”</w:t>
      </w:r>
      <w:r w:rsidR="000A5667" w:rsidRPr="007A22D4">
        <w:rPr>
          <w:rFonts w:asciiTheme="majorEastAsia" w:eastAsiaTheme="majorEastAsia" w:hAnsiTheme="majorEastAsia"/>
          <w:b/>
          <w:sz w:val="21"/>
          <w:szCs w:val="21"/>
        </w:rPr>
        <w:t xml:space="preserve"> </w:t>
      </w:r>
      <w:r w:rsidR="000A5667">
        <w:rPr>
          <w:rFonts w:asciiTheme="majorEastAsia" w:eastAsiaTheme="majorEastAsia" w:hAnsiTheme="majorEastAsia" w:hint="eastAsia"/>
          <w:b/>
          <w:sz w:val="21"/>
          <w:szCs w:val="21"/>
        </w:rPr>
        <w:t>此时本地分发操作无法进行，只能等待前面的分发操作结束后才能再次提交进行。</w:t>
      </w:r>
    </w:p>
    <w:p w:rsidR="000A5667" w:rsidRPr="00295061" w:rsidRDefault="000A5667" w:rsidP="000A566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0A5667" w:rsidRPr="00A81464" w:rsidRDefault="000A5667" w:rsidP="000A5667">
      <w:pPr>
        <w:pStyle w:val="af8"/>
        <w:ind w:left="645"/>
      </w:pPr>
    </w:p>
    <w:p w:rsidR="000A5667" w:rsidRDefault="000A5667" w:rsidP="000A5667">
      <w:pPr>
        <w:pStyle w:val="3"/>
      </w:pPr>
      <w:bookmarkStart w:id="139" w:name="_Toc391038307"/>
      <w:r>
        <w:rPr>
          <w:rFonts w:hint="eastAsia"/>
        </w:rPr>
        <w:t>4.1.2 FTP</w:t>
      </w:r>
      <w:r>
        <w:rPr>
          <w:rFonts w:hint="eastAsia"/>
        </w:rPr>
        <w:t>上传分发</w:t>
      </w:r>
      <w:bookmarkEnd w:id="139"/>
    </w:p>
    <w:p w:rsidR="000A5667" w:rsidRPr="00FA42CA" w:rsidRDefault="000A5667" w:rsidP="000A5667">
      <w:pPr>
        <w:pStyle w:val="af8"/>
        <w:ind w:left="645"/>
        <w:rPr>
          <w:rFonts w:asciiTheme="majorEastAsia" w:eastAsiaTheme="majorEastAsia" w:hAnsiTheme="majorEastAsia"/>
          <w:sz w:val="21"/>
          <w:szCs w:val="21"/>
        </w:rPr>
      </w:pPr>
      <w:r w:rsidRPr="00FA42CA">
        <w:rPr>
          <w:rFonts w:asciiTheme="majorEastAsia" w:eastAsiaTheme="majorEastAsia" w:hAnsiTheme="majorEastAsia" w:hint="eastAsia"/>
          <w:sz w:val="21"/>
          <w:szCs w:val="21"/>
        </w:rPr>
        <w:t>1) 在</w:t>
      </w:r>
      <w:r w:rsidR="0001323D">
        <w:rPr>
          <w:rFonts w:asciiTheme="majorEastAsia" w:eastAsiaTheme="majorEastAsia" w:hAnsiTheme="majorEastAsia" w:hint="eastAsia"/>
          <w:sz w:val="21"/>
          <w:szCs w:val="21"/>
        </w:rPr>
        <w:t>AppAnnie</w:t>
      </w:r>
      <w:r w:rsidRPr="00FA42CA">
        <w:rPr>
          <w:rFonts w:asciiTheme="majorEastAsia" w:eastAsiaTheme="majorEastAsia" w:hAnsiTheme="majorEastAsia" w:hint="eastAsia"/>
          <w:sz w:val="21"/>
          <w:szCs w:val="21"/>
        </w:rPr>
        <w:t>页面选择app类别、国家、html文件上传类型选择</w:t>
      </w:r>
      <w:r>
        <w:rPr>
          <w:rFonts w:asciiTheme="majorEastAsia" w:eastAsiaTheme="majorEastAsia" w:hAnsiTheme="majorEastAsia" w:hint="eastAsia"/>
          <w:sz w:val="21"/>
          <w:szCs w:val="21"/>
        </w:rPr>
        <w:t>FTP</w:t>
      </w:r>
      <w:r w:rsidRPr="00FA42CA">
        <w:rPr>
          <w:rFonts w:asciiTheme="majorEastAsia" w:eastAsiaTheme="majorEastAsia" w:hAnsiTheme="majorEastAsia" w:hint="eastAsia"/>
          <w:sz w:val="21"/>
          <w:szCs w:val="21"/>
        </w:rPr>
        <w:t>上传，</w:t>
      </w:r>
      <w:r>
        <w:rPr>
          <w:rFonts w:asciiTheme="majorEastAsia" w:eastAsiaTheme="majorEastAsia" w:hAnsiTheme="majorEastAsia" w:hint="eastAsia"/>
          <w:sz w:val="21"/>
          <w:szCs w:val="21"/>
        </w:rPr>
        <w:t>输入html文件路径并点击【选择文件】按钮</w:t>
      </w:r>
      <w:r w:rsidRPr="00FA42CA">
        <w:rPr>
          <w:rFonts w:asciiTheme="majorEastAsia" w:eastAsiaTheme="majorEastAsia" w:hAnsiTheme="majorEastAsia" w:hint="eastAsia"/>
          <w:sz w:val="21"/>
          <w:szCs w:val="21"/>
        </w:rPr>
        <w:t>，如图</w:t>
      </w:r>
      <w:r>
        <w:rPr>
          <w:rFonts w:asciiTheme="majorEastAsia" w:eastAsiaTheme="majorEastAsia" w:hAnsiTheme="majorEastAsia" w:hint="eastAsia"/>
          <w:sz w:val="21"/>
          <w:szCs w:val="21"/>
        </w:rPr>
        <w:t>4.1.3</w:t>
      </w:r>
      <w:r w:rsidRPr="00FA42CA">
        <w:rPr>
          <w:rFonts w:asciiTheme="majorEastAsia" w:eastAsiaTheme="majorEastAsia" w:hAnsiTheme="majorEastAsia" w:hint="eastAsia"/>
          <w:sz w:val="21"/>
          <w:szCs w:val="21"/>
        </w:rPr>
        <w:t>所示。</w:t>
      </w:r>
    </w:p>
    <w:p w:rsidR="000A5667" w:rsidRDefault="000A5667" w:rsidP="000A5667">
      <w:pPr>
        <w:pStyle w:val="af8"/>
        <w:ind w:left="645"/>
      </w:pPr>
      <w:r>
        <w:rPr>
          <w:noProof/>
        </w:rPr>
        <w:drawing>
          <wp:inline distT="0" distB="0" distL="0" distR="0">
            <wp:extent cx="5274310" cy="2499193"/>
            <wp:effectExtent l="0" t="0" r="254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cstate="print"/>
                    <a:stretch>
                      <a:fillRect/>
                    </a:stretch>
                  </pic:blipFill>
                  <pic:spPr>
                    <a:xfrm>
                      <a:off x="0" y="0"/>
                      <a:ext cx="5274310" cy="2499193"/>
                    </a:xfrm>
                    <a:prstGeom prst="rect">
                      <a:avLst/>
                    </a:prstGeom>
                  </pic:spPr>
                </pic:pic>
              </a:graphicData>
            </a:graphic>
          </wp:inline>
        </w:drawing>
      </w:r>
    </w:p>
    <w:p w:rsidR="000A5667" w:rsidRPr="00FA42CA" w:rsidRDefault="000A5667" w:rsidP="000A5667">
      <w:pPr>
        <w:pStyle w:val="af8"/>
        <w:ind w:left="645"/>
        <w:jc w:val="center"/>
        <w:rPr>
          <w:rFonts w:asciiTheme="majorEastAsia" w:eastAsiaTheme="majorEastAsia" w:hAnsiTheme="majorEastAsia"/>
          <w:sz w:val="21"/>
          <w:szCs w:val="21"/>
        </w:rPr>
      </w:pPr>
      <w:r w:rsidRPr="00FA42CA">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4.1.3</w:t>
      </w:r>
      <w:r w:rsidRPr="00FA42CA">
        <w:rPr>
          <w:rFonts w:asciiTheme="majorEastAsia" w:eastAsiaTheme="majorEastAsia" w:hAnsiTheme="majorEastAsia" w:hint="eastAsia"/>
          <w:sz w:val="21"/>
          <w:szCs w:val="21"/>
        </w:rPr>
        <w:t xml:space="preserve"> </w:t>
      </w:r>
      <w:r>
        <w:rPr>
          <w:rFonts w:asciiTheme="majorEastAsia" w:eastAsiaTheme="majorEastAsia" w:hAnsiTheme="majorEastAsia" w:hint="eastAsia"/>
          <w:sz w:val="21"/>
          <w:szCs w:val="21"/>
        </w:rPr>
        <w:t>FTP</w:t>
      </w:r>
      <w:r w:rsidRPr="00FA42CA">
        <w:rPr>
          <w:rFonts w:asciiTheme="majorEastAsia" w:eastAsiaTheme="majorEastAsia" w:hAnsiTheme="majorEastAsia" w:hint="eastAsia"/>
          <w:sz w:val="21"/>
          <w:szCs w:val="21"/>
        </w:rPr>
        <w:t>上传分发操作</w:t>
      </w:r>
    </w:p>
    <w:p w:rsidR="000A5667" w:rsidRDefault="000A5667" w:rsidP="000A5667">
      <w:pPr>
        <w:pStyle w:val="af8"/>
        <w:ind w:left="645"/>
        <w:rPr>
          <w:rFonts w:asciiTheme="majorEastAsia" w:eastAsiaTheme="majorEastAsia" w:hAnsiTheme="majorEastAsia"/>
          <w:sz w:val="21"/>
          <w:szCs w:val="21"/>
        </w:rPr>
      </w:pPr>
      <w:r w:rsidRPr="00FA42CA">
        <w:rPr>
          <w:rFonts w:asciiTheme="majorEastAsia" w:eastAsiaTheme="majorEastAsia" w:hAnsiTheme="majorEastAsia" w:hint="eastAsia"/>
          <w:sz w:val="21"/>
          <w:szCs w:val="21"/>
        </w:rPr>
        <w:t>2）选择</w:t>
      </w:r>
      <w:r>
        <w:rPr>
          <w:rFonts w:asciiTheme="majorEastAsia" w:eastAsiaTheme="majorEastAsia" w:hAnsiTheme="majorEastAsia" w:hint="eastAsia"/>
          <w:sz w:val="21"/>
          <w:szCs w:val="21"/>
        </w:rPr>
        <w:t>APK文件完成后，点击【提交</w:t>
      </w:r>
      <w:r w:rsidRPr="00FA42CA">
        <w:rPr>
          <w:rFonts w:asciiTheme="majorEastAsia" w:eastAsiaTheme="majorEastAsia" w:hAnsiTheme="majorEastAsia" w:hint="eastAsia"/>
          <w:sz w:val="21"/>
          <w:szCs w:val="21"/>
        </w:rPr>
        <w:t>】按钮，进行批量导入和分发，其页面提示如图</w:t>
      </w:r>
      <w:r>
        <w:rPr>
          <w:rFonts w:asciiTheme="majorEastAsia" w:eastAsiaTheme="majorEastAsia" w:hAnsiTheme="majorEastAsia" w:hint="eastAsia"/>
          <w:sz w:val="21"/>
          <w:szCs w:val="21"/>
        </w:rPr>
        <w:t>4.1.4</w:t>
      </w:r>
      <w:r w:rsidRPr="00FA42CA">
        <w:rPr>
          <w:rFonts w:asciiTheme="majorEastAsia" w:eastAsiaTheme="majorEastAsia" w:hAnsiTheme="majorEastAsia" w:hint="eastAsia"/>
          <w:sz w:val="21"/>
          <w:szCs w:val="21"/>
        </w:rPr>
        <w:t>所示。</w:t>
      </w:r>
    </w:p>
    <w:p w:rsidR="000A5667" w:rsidRDefault="000A5667" w:rsidP="000A5667">
      <w:pPr>
        <w:pStyle w:val="af8"/>
        <w:ind w:left="645"/>
        <w:jc w:val="center"/>
        <w:rPr>
          <w:rFonts w:asciiTheme="majorEastAsia" w:eastAsiaTheme="majorEastAsia" w:hAnsiTheme="majorEastAsia"/>
          <w:sz w:val="21"/>
          <w:szCs w:val="21"/>
        </w:rPr>
      </w:pPr>
      <w:r>
        <w:rPr>
          <w:noProof/>
        </w:rPr>
        <w:lastRenderedPageBreak/>
        <w:drawing>
          <wp:inline distT="0" distB="0" distL="0" distR="0">
            <wp:extent cx="3581400" cy="6448425"/>
            <wp:effectExtent l="0" t="0" r="0" b="9525"/>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cstate="print"/>
                    <a:stretch>
                      <a:fillRect/>
                    </a:stretch>
                  </pic:blipFill>
                  <pic:spPr>
                    <a:xfrm>
                      <a:off x="0" y="0"/>
                      <a:ext cx="3581400" cy="6448425"/>
                    </a:xfrm>
                    <a:prstGeom prst="rect">
                      <a:avLst/>
                    </a:prstGeom>
                  </pic:spPr>
                </pic:pic>
              </a:graphicData>
            </a:graphic>
          </wp:inline>
        </w:drawing>
      </w:r>
    </w:p>
    <w:p w:rsidR="000A5667" w:rsidRDefault="000A5667" w:rsidP="000A5667">
      <w:pPr>
        <w:pStyle w:val="af8"/>
        <w:ind w:left="645"/>
        <w:jc w:val="center"/>
      </w:pPr>
      <w:r w:rsidRPr="00FA42CA">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4.1.4 FTP上传分发处理</w:t>
      </w:r>
    </w:p>
    <w:p w:rsidR="000A5667" w:rsidRDefault="000A5667" w:rsidP="000A5667">
      <w:pPr>
        <w:pStyle w:val="2"/>
      </w:pPr>
      <w:bookmarkStart w:id="140" w:name="_Toc389555747"/>
      <w:bookmarkStart w:id="141" w:name="_Toc391038308"/>
      <w:r>
        <w:rPr>
          <w:rFonts w:hint="eastAsia"/>
        </w:rPr>
        <w:t>4.2app</w:t>
      </w:r>
      <w:r>
        <w:rPr>
          <w:rFonts w:hint="eastAsia"/>
        </w:rPr>
        <w:t>批量导入</w:t>
      </w:r>
      <w:bookmarkEnd w:id="140"/>
      <w:bookmarkEnd w:id="141"/>
    </w:p>
    <w:p w:rsidR="000A5667" w:rsidRPr="002B5213" w:rsidRDefault="000A5667" w:rsidP="000A5667">
      <w:r>
        <w:rPr>
          <w:rFonts w:hint="eastAsia"/>
        </w:rPr>
        <w:t xml:space="preserve"> </w:t>
      </w:r>
      <w:r>
        <w:rPr>
          <w:rFonts w:hint="eastAsia"/>
        </w:rPr>
        <w:t>无</w:t>
      </w:r>
    </w:p>
    <w:p w:rsidR="000A5667" w:rsidRDefault="000A5667" w:rsidP="000A5667">
      <w:pPr>
        <w:pStyle w:val="2"/>
      </w:pPr>
      <w:bookmarkStart w:id="142" w:name="_Toc389555748"/>
      <w:bookmarkStart w:id="143" w:name="_Toc391038309"/>
      <w:r>
        <w:rPr>
          <w:rFonts w:hint="eastAsia"/>
        </w:rPr>
        <w:t>4.3</w:t>
      </w:r>
      <w:r>
        <w:rPr>
          <w:rFonts w:hint="eastAsia"/>
        </w:rPr>
        <w:t>铃声批量导入</w:t>
      </w:r>
      <w:bookmarkEnd w:id="142"/>
      <w:bookmarkEnd w:id="143"/>
    </w:p>
    <w:p w:rsidR="000A5667" w:rsidRDefault="000A5667" w:rsidP="000A5667">
      <w:r>
        <w:rPr>
          <w:rFonts w:hint="eastAsia"/>
        </w:rPr>
        <w:t xml:space="preserve"> </w:t>
      </w:r>
      <w:r w:rsidR="0001323D">
        <w:rPr>
          <w:rFonts w:hint="eastAsia"/>
        </w:rPr>
        <w:t xml:space="preserve">   </w:t>
      </w:r>
      <w:r>
        <w:rPr>
          <w:rFonts w:hint="eastAsia"/>
        </w:rPr>
        <w:t>在铃声批量导入页面可以选择铃声下载类别和下载页面，点击【批量录入】页面进行批量导入。其页面如图</w:t>
      </w:r>
      <w:r>
        <w:rPr>
          <w:rFonts w:hint="eastAsia"/>
        </w:rPr>
        <w:t>4.3</w:t>
      </w:r>
      <w:r>
        <w:rPr>
          <w:rFonts w:hint="eastAsia"/>
        </w:rPr>
        <w:t>所示</w:t>
      </w:r>
    </w:p>
    <w:p w:rsidR="000A5667" w:rsidRDefault="000A5667" w:rsidP="000A5667">
      <w:pPr>
        <w:jc w:val="center"/>
      </w:pPr>
      <w:r>
        <w:rPr>
          <w:noProof/>
        </w:rPr>
        <w:lastRenderedPageBreak/>
        <w:drawing>
          <wp:inline distT="0" distB="0" distL="0" distR="0">
            <wp:extent cx="5274310" cy="2667067"/>
            <wp:effectExtent l="0" t="0" r="254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cstate="print"/>
                    <a:stretch>
                      <a:fillRect/>
                    </a:stretch>
                  </pic:blipFill>
                  <pic:spPr>
                    <a:xfrm>
                      <a:off x="0" y="0"/>
                      <a:ext cx="5274310" cy="2667067"/>
                    </a:xfrm>
                    <a:prstGeom prst="rect">
                      <a:avLst/>
                    </a:prstGeom>
                  </pic:spPr>
                </pic:pic>
              </a:graphicData>
            </a:graphic>
          </wp:inline>
        </w:drawing>
      </w:r>
    </w:p>
    <w:p w:rsidR="000A5667" w:rsidRDefault="000A5667" w:rsidP="000A5667">
      <w:pPr>
        <w:jc w:val="center"/>
      </w:pPr>
      <w:r>
        <w:rPr>
          <w:rFonts w:hint="eastAsia"/>
        </w:rPr>
        <w:t>图</w:t>
      </w:r>
      <w:r>
        <w:rPr>
          <w:rFonts w:hint="eastAsia"/>
        </w:rPr>
        <w:t xml:space="preserve">4.3 </w:t>
      </w:r>
      <w:r>
        <w:rPr>
          <w:rFonts w:hint="eastAsia"/>
        </w:rPr>
        <w:t>铃声批量导入</w:t>
      </w:r>
    </w:p>
    <w:p w:rsidR="000A5667" w:rsidRPr="00295061" w:rsidRDefault="000A5667" w:rsidP="000A5667">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0A5667" w:rsidRPr="007A22D4" w:rsidRDefault="000A5667" w:rsidP="000A5667">
      <w:pPr>
        <w:pStyle w:val="af8"/>
        <w:numPr>
          <w:ilvl w:val="0"/>
          <w:numId w:val="60"/>
        </w:numPr>
        <w:spacing w:line="360" w:lineRule="auto"/>
        <w:rPr>
          <w:rFonts w:asciiTheme="majorEastAsia" w:eastAsiaTheme="majorEastAsia" w:hAnsiTheme="majorEastAsia"/>
          <w:b/>
          <w:sz w:val="21"/>
          <w:szCs w:val="21"/>
        </w:rPr>
      </w:pPr>
      <w:r>
        <w:rPr>
          <w:rFonts w:asciiTheme="majorEastAsia" w:eastAsiaTheme="majorEastAsia" w:hAnsiTheme="majorEastAsia" w:hint="eastAsia"/>
          <w:b/>
          <w:sz w:val="21"/>
          <w:szCs w:val="21"/>
        </w:rPr>
        <w:t>铃声批量导入</w:t>
      </w:r>
      <w:r w:rsidRPr="007A22D4">
        <w:rPr>
          <w:rFonts w:asciiTheme="majorEastAsia" w:eastAsiaTheme="majorEastAsia" w:hAnsiTheme="majorEastAsia" w:hint="eastAsia"/>
          <w:b/>
          <w:sz w:val="21"/>
          <w:szCs w:val="21"/>
        </w:rPr>
        <w:t>是单线程操作，只有前面的</w:t>
      </w:r>
      <w:r>
        <w:rPr>
          <w:rFonts w:asciiTheme="majorEastAsia" w:eastAsiaTheme="majorEastAsia" w:hAnsiTheme="majorEastAsia" w:hint="eastAsia"/>
          <w:b/>
          <w:sz w:val="21"/>
          <w:szCs w:val="21"/>
        </w:rPr>
        <w:t>导入完成后才能进行后面的导入操作。</w:t>
      </w:r>
      <w:r w:rsidRPr="007A22D4">
        <w:rPr>
          <w:rFonts w:asciiTheme="majorEastAsia" w:eastAsiaTheme="majorEastAsia" w:hAnsiTheme="majorEastAsia" w:hint="eastAsia"/>
          <w:b/>
          <w:sz w:val="21"/>
          <w:szCs w:val="21"/>
        </w:rPr>
        <w:t>故如本次点击提交后有红色文字提示“</w:t>
      </w:r>
      <w:r w:rsidRPr="007A22D4">
        <w:rPr>
          <w:rFonts w:asciiTheme="majorEastAsia" w:eastAsiaTheme="majorEastAsia" w:hAnsiTheme="majorEastAsia"/>
          <w:b/>
          <w:sz w:val="21"/>
          <w:szCs w:val="21"/>
        </w:rPr>
        <w:t>已经有其它操作人在执行该操作，请先处理其它操作!</w:t>
      </w:r>
      <w:r w:rsidRPr="007A22D4">
        <w:rPr>
          <w:rFonts w:asciiTheme="majorEastAsia" w:eastAsiaTheme="majorEastAsia" w:hAnsiTheme="majorEastAsia" w:hint="eastAsia"/>
          <w:b/>
          <w:sz w:val="21"/>
          <w:szCs w:val="21"/>
        </w:rPr>
        <w:t>”</w:t>
      </w:r>
      <w:r>
        <w:rPr>
          <w:rFonts w:asciiTheme="majorEastAsia" w:eastAsiaTheme="majorEastAsia" w:hAnsiTheme="majorEastAsia" w:hint="eastAsia"/>
          <w:b/>
          <w:sz w:val="21"/>
          <w:szCs w:val="21"/>
        </w:rPr>
        <w:t>需要等待前面的操作完成后，自动下载本次批量导入数据。无需重新再次进行提交操作。处理结果中显示已经存在的文件将不会再次导入。</w:t>
      </w:r>
    </w:p>
    <w:p w:rsidR="000A5667" w:rsidRPr="00295061" w:rsidRDefault="000A5667" w:rsidP="000A566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0A5667" w:rsidRDefault="000A5667" w:rsidP="000A5667">
      <w:pPr>
        <w:pStyle w:val="2"/>
      </w:pPr>
      <w:bookmarkStart w:id="144" w:name="_Toc389555749"/>
      <w:bookmarkStart w:id="145" w:name="_Toc391038310"/>
      <w:r>
        <w:rPr>
          <w:rFonts w:hint="eastAsia"/>
        </w:rPr>
        <w:t>4.4</w:t>
      </w:r>
      <w:r>
        <w:rPr>
          <w:rFonts w:hint="eastAsia"/>
        </w:rPr>
        <w:t>壁纸批量导入</w:t>
      </w:r>
      <w:bookmarkEnd w:id="144"/>
      <w:bookmarkEnd w:id="145"/>
    </w:p>
    <w:p w:rsidR="000A5667" w:rsidRDefault="000A5667" w:rsidP="000A5667">
      <w:r>
        <w:rPr>
          <w:rFonts w:hint="eastAsia"/>
        </w:rPr>
        <w:t>在壁纸批量导入页面可以选择壁纸下载类别和下载页面，点击【批量录入】页面进行批量导入。其页面如图</w:t>
      </w:r>
      <w:r>
        <w:rPr>
          <w:rFonts w:hint="eastAsia"/>
        </w:rPr>
        <w:t>4.4</w:t>
      </w:r>
      <w:r>
        <w:rPr>
          <w:rFonts w:hint="eastAsia"/>
        </w:rPr>
        <w:t>所示</w:t>
      </w:r>
    </w:p>
    <w:p w:rsidR="000A5667" w:rsidRDefault="000A5667" w:rsidP="000A5667">
      <w:r>
        <w:rPr>
          <w:noProof/>
        </w:rPr>
        <w:lastRenderedPageBreak/>
        <w:drawing>
          <wp:inline distT="0" distB="0" distL="0" distR="0">
            <wp:extent cx="5274310" cy="2884999"/>
            <wp:effectExtent l="0" t="0" r="254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cstate="print"/>
                    <a:stretch>
                      <a:fillRect/>
                    </a:stretch>
                  </pic:blipFill>
                  <pic:spPr>
                    <a:xfrm>
                      <a:off x="0" y="0"/>
                      <a:ext cx="5274310" cy="2884999"/>
                    </a:xfrm>
                    <a:prstGeom prst="rect">
                      <a:avLst/>
                    </a:prstGeom>
                  </pic:spPr>
                </pic:pic>
              </a:graphicData>
            </a:graphic>
          </wp:inline>
        </w:drawing>
      </w:r>
    </w:p>
    <w:p w:rsidR="000A5667" w:rsidRDefault="000A5667" w:rsidP="000A5667">
      <w:pPr>
        <w:jc w:val="center"/>
      </w:pPr>
      <w:r>
        <w:rPr>
          <w:rFonts w:hint="eastAsia"/>
        </w:rPr>
        <w:t>图</w:t>
      </w:r>
      <w:r>
        <w:rPr>
          <w:rFonts w:hint="eastAsia"/>
        </w:rPr>
        <w:t xml:space="preserve">4.4 </w:t>
      </w:r>
      <w:r>
        <w:rPr>
          <w:rFonts w:hint="eastAsia"/>
        </w:rPr>
        <w:t>壁纸批量导入</w:t>
      </w:r>
    </w:p>
    <w:p w:rsidR="000A5667" w:rsidRPr="00295061" w:rsidRDefault="000A5667" w:rsidP="000A5667">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0A5667" w:rsidRPr="007A22D4" w:rsidRDefault="000A5667" w:rsidP="000A5667">
      <w:pPr>
        <w:pStyle w:val="af8"/>
        <w:numPr>
          <w:ilvl w:val="0"/>
          <w:numId w:val="60"/>
        </w:numPr>
        <w:spacing w:line="360" w:lineRule="auto"/>
        <w:rPr>
          <w:rFonts w:asciiTheme="majorEastAsia" w:eastAsiaTheme="majorEastAsia" w:hAnsiTheme="majorEastAsia"/>
          <w:b/>
          <w:sz w:val="21"/>
          <w:szCs w:val="21"/>
        </w:rPr>
      </w:pPr>
      <w:r>
        <w:rPr>
          <w:rFonts w:asciiTheme="majorEastAsia" w:eastAsiaTheme="majorEastAsia" w:hAnsiTheme="majorEastAsia" w:hint="eastAsia"/>
          <w:b/>
          <w:sz w:val="21"/>
          <w:szCs w:val="21"/>
        </w:rPr>
        <w:t>壁纸批量导入</w:t>
      </w:r>
      <w:r w:rsidRPr="007A22D4">
        <w:rPr>
          <w:rFonts w:asciiTheme="majorEastAsia" w:eastAsiaTheme="majorEastAsia" w:hAnsiTheme="majorEastAsia" w:hint="eastAsia"/>
          <w:b/>
          <w:sz w:val="21"/>
          <w:szCs w:val="21"/>
        </w:rPr>
        <w:t>是单线程操作，只有前面的</w:t>
      </w:r>
      <w:r>
        <w:rPr>
          <w:rFonts w:asciiTheme="majorEastAsia" w:eastAsiaTheme="majorEastAsia" w:hAnsiTheme="majorEastAsia" w:hint="eastAsia"/>
          <w:b/>
          <w:sz w:val="21"/>
          <w:szCs w:val="21"/>
        </w:rPr>
        <w:t>导入完成后才能进行后面的导入操作。</w:t>
      </w:r>
      <w:r w:rsidRPr="007A22D4">
        <w:rPr>
          <w:rFonts w:asciiTheme="majorEastAsia" w:eastAsiaTheme="majorEastAsia" w:hAnsiTheme="majorEastAsia" w:hint="eastAsia"/>
          <w:b/>
          <w:sz w:val="21"/>
          <w:szCs w:val="21"/>
        </w:rPr>
        <w:t>故如本次点击提交后有红色文字提示“</w:t>
      </w:r>
      <w:r w:rsidRPr="007A22D4">
        <w:rPr>
          <w:rFonts w:asciiTheme="majorEastAsia" w:eastAsiaTheme="majorEastAsia" w:hAnsiTheme="majorEastAsia"/>
          <w:b/>
          <w:sz w:val="21"/>
          <w:szCs w:val="21"/>
        </w:rPr>
        <w:t>已经有其它操作人在执行该操作，请先处理其它操作!</w:t>
      </w:r>
      <w:r w:rsidRPr="007A22D4">
        <w:rPr>
          <w:rFonts w:asciiTheme="majorEastAsia" w:eastAsiaTheme="majorEastAsia" w:hAnsiTheme="majorEastAsia" w:hint="eastAsia"/>
          <w:b/>
          <w:sz w:val="21"/>
          <w:szCs w:val="21"/>
        </w:rPr>
        <w:t>”</w:t>
      </w:r>
      <w:r>
        <w:rPr>
          <w:rFonts w:asciiTheme="majorEastAsia" w:eastAsiaTheme="majorEastAsia" w:hAnsiTheme="majorEastAsia" w:hint="eastAsia"/>
          <w:b/>
          <w:sz w:val="21"/>
          <w:szCs w:val="21"/>
        </w:rPr>
        <w:t>需要等待前面的操作完成后，自动下载本次批量导入数据。无需重新再次进行提交操作。处理结果中显示已经存在的文件将不会再次导入。</w:t>
      </w:r>
    </w:p>
    <w:p w:rsidR="000A5667" w:rsidRPr="00295061" w:rsidRDefault="000A5667" w:rsidP="000A566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p>
    <w:p w:rsidR="000A5667" w:rsidRDefault="000A5667" w:rsidP="000A5667">
      <w:pPr>
        <w:pStyle w:val="1"/>
      </w:pPr>
      <w:bookmarkStart w:id="146" w:name="_Toc389555750"/>
      <w:bookmarkStart w:id="147" w:name="_Toc391038311"/>
      <w:r>
        <w:rPr>
          <w:rFonts w:hint="eastAsia"/>
        </w:rPr>
        <w:t>5</w:t>
      </w:r>
      <w:r>
        <w:rPr>
          <w:rFonts w:hint="eastAsia"/>
        </w:rPr>
        <w:t>系统管理</w:t>
      </w:r>
      <w:bookmarkEnd w:id="146"/>
      <w:bookmarkEnd w:id="147"/>
    </w:p>
    <w:p w:rsidR="000A5667" w:rsidRDefault="000A5667" w:rsidP="000A5667">
      <w:pPr>
        <w:pStyle w:val="2"/>
      </w:pPr>
      <w:bookmarkStart w:id="148" w:name="_Toc389555752"/>
      <w:bookmarkStart w:id="149" w:name="_Toc391038312"/>
      <w:r>
        <w:rPr>
          <w:rFonts w:hint="eastAsia"/>
        </w:rPr>
        <w:t>5.</w:t>
      </w:r>
      <w:r w:rsidR="00A6121A">
        <w:rPr>
          <w:rFonts w:hint="eastAsia"/>
        </w:rPr>
        <w:t>1</w:t>
      </w:r>
      <w:r>
        <w:rPr>
          <w:rFonts w:hint="eastAsia"/>
        </w:rPr>
        <w:t>用户管理</w:t>
      </w:r>
      <w:bookmarkEnd w:id="148"/>
      <w:bookmarkEnd w:id="149"/>
    </w:p>
    <w:p w:rsidR="000A5667" w:rsidRPr="009F3A08" w:rsidRDefault="000A5667" w:rsidP="000A5667">
      <w:r>
        <w:rPr>
          <w:rFonts w:hint="eastAsia"/>
        </w:rPr>
        <w:t xml:space="preserve">  </w:t>
      </w:r>
      <w:r>
        <w:rPr>
          <w:rFonts w:hint="eastAsia"/>
        </w:rPr>
        <w:t>以超级管理员身份登录系统后，可以进行添加用户、修改用户、删除用户、查看用户信息列表、查询用户、激活账号、冻结账号功能。</w:t>
      </w:r>
      <w:r w:rsidRPr="009F3A08">
        <w:rPr>
          <w:rFonts w:hint="eastAsia"/>
        </w:rPr>
        <w:t>详细操作说明如下：</w:t>
      </w:r>
    </w:p>
    <w:p w:rsidR="000A5667" w:rsidRPr="009F3A08" w:rsidRDefault="000A5667" w:rsidP="000A5667">
      <w:pPr>
        <w:ind w:firstLineChars="100" w:firstLine="220"/>
      </w:pPr>
      <w:r w:rsidRPr="009F3A08">
        <w:rPr>
          <w:rFonts w:hint="eastAsia"/>
        </w:rPr>
        <w:t>点击【</w:t>
      </w:r>
      <w:r>
        <w:rPr>
          <w:rFonts w:hint="eastAsia"/>
        </w:rPr>
        <w:t>系统管理</w:t>
      </w:r>
      <w:r w:rsidRPr="009F3A08">
        <w:rPr>
          <w:rFonts w:hint="eastAsia"/>
        </w:rPr>
        <w:t>/</w:t>
      </w:r>
      <w:r>
        <w:rPr>
          <w:rFonts w:hint="eastAsia"/>
        </w:rPr>
        <w:t>用户管理</w:t>
      </w:r>
      <w:r w:rsidRPr="009F3A08">
        <w:rPr>
          <w:rFonts w:hint="eastAsia"/>
        </w:rPr>
        <w:t>】，进入</w:t>
      </w:r>
      <w:r>
        <w:rPr>
          <w:rFonts w:hint="eastAsia"/>
        </w:rPr>
        <w:t>用户管理</w:t>
      </w:r>
      <w:r w:rsidRPr="009F3A08">
        <w:rPr>
          <w:rFonts w:hint="eastAsia"/>
        </w:rPr>
        <w:t>页面，如图</w:t>
      </w:r>
      <w:r w:rsidRPr="009F3A08">
        <w:rPr>
          <w:rFonts w:hint="eastAsia"/>
        </w:rPr>
        <w:t>5.</w:t>
      </w:r>
      <w:r>
        <w:rPr>
          <w:rFonts w:hint="eastAsia"/>
        </w:rPr>
        <w:t>2</w:t>
      </w:r>
      <w:r w:rsidRPr="009F3A08">
        <w:rPr>
          <w:rFonts w:hint="eastAsia"/>
        </w:rPr>
        <w:t>所示。</w:t>
      </w:r>
    </w:p>
    <w:p w:rsidR="000A5667" w:rsidRDefault="000A5667" w:rsidP="000A5667">
      <w:pPr>
        <w:jc w:val="center"/>
      </w:pPr>
      <w:r>
        <w:rPr>
          <w:noProof/>
        </w:rPr>
        <w:lastRenderedPageBreak/>
        <w:drawing>
          <wp:inline distT="0" distB="0" distL="0" distR="0">
            <wp:extent cx="5274310" cy="2038912"/>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cstate="print"/>
                    <a:stretch>
                      <a:fillRect/>
                    </a:stretch>
                  </pic:blipFill>
                  <pic:spPr>
                    <a:xfrm>
                      <a:off x="0" y="0"/>
                      <a:ext cx="5274310" cy="2038912"/>
                    </a:xfrm>
                    <a:prstGeom prst="rect">
                      <a:avLst/>
                    </a:prstGeom>
                  </pic:spPr>
                </pic:pic>
              </a:graphicData>
            </a:graphic>
          </wp:inline>
        </w:drawing>
      </w:r>
    </w:p>
    <w:p w:rsidR="000A5667" w:rsidRPr="009F3A08" w:rsidRDefault="000A5667" w:rsidP="000A5667">
      <w:pPr>
        <w:jc w:val="center"/>
      </w:pPr>
      <w:r>
        <w:rPr>
          <w:rFonts w:hint="eastAsia"/>
        </w:rPr>
        <w:t>图</w:t>
      </w:r>
      <w:r>
        <w:rPr>
          <w:rFonts w:hint="eastAsia"/>
        </w:rPr>
        <w:t xml:space="preserve">5.2 </w:t>
      </w:r>
      <w:r>
        <w:rPr>
          <w:rFonts w:hint="eastAsia"/>
        </w:rPr>
        <w:t>用户管理</w:t>
      </w:r>
    </w:p>
    <w:p w:rsidR="000A5667" w:rsidRPr="00295061" w:rsidRDefault="000A5667" w:rsidP="000A5667">
      <w:pPr>
        <w:pStyle w:val="3"/>
      </w:pPr>
      <w:bookmarkStart w:id="150" w:name="_Toc391038313"/>
      <w:r>
        <w:rPr>
          <w:rFonts w:hint="eastAsia"/>
        </w:rPr>
        <w:t>5.</w:t>
      </w:r>
      <w:r w:rsidR="009F1D80">
        <w:rPr>
          <w:rFonts w:hint="eastAsia"/>
        </w:rPr>
        <w:t>1</w:t>
      </w:r>
      <w:r w:rsidRPr="00295061">
        <w:rPr>
          <w:rFonts w:hint="eastAsia"/>
        </w:rPr>
        <w:t>.1</w:t>
      </w:r>
      <w:r>
        <w:rPr>
          <w:rFonts w:hint="eastAsia"/>
        </w:rPr>
        <w:t>添加用户</w:t>
      </w:r>
      <w:bookmarkEnd w:id="150"/>
    </w:p>
    <w:p w:rsidR="000A5667" w:rsidRPr="00295061" w:rsidRDefault="000A5667" w:rsidP="000A5667">
      <w:pPr>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5.2用户管理页面</w:t>
      </w:r>
      <w:r w:rsidRPr="00295061">
        <w:rPr>
          <w:rFonts w:asciiTheme="majorEastAsia" w:eastAsiaTheme="majorEastAsia" w:hAnsiTheme="majorEastAsia" w:hint="eastAsia"/>
          <w:sz w:val="21"/>
          <w:szCs w:val="21"/>
        </w:rPr>
        <w:t>”页面点【</w:t>
      </w:r>
      <w:r>
        <w:rPr>
          <w:noProof/>
        </w:rPr>
        <w:drawing>
          <wp:inline distT="0" distB="0" distL="0" distR="0">
            <wp:extent cx="609600" cy="2476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609600" cy="247650"/>
                    </a:xfrm>
                    <a:prstGeom prst="rect">
                      <a:avLst/>
                    </a:prstGeom>
                  </pic:spPr>
                </pic:pic>
              </a:graphicData>
            </a:graphic>
          </wp:inline>
        </w:drawing>
      </w:r>
      <w:r w:rsidRPr="00295061">
        <w:rPr>
          <w:rFonts w:asciiTheme="majorEastAsia" w:eastAsiaTheme="majorEastAsia" w:hAnsiTheme="majorEastAsia" w:hint="eastAsia"/>
          <w:sz w:val="21"/>
          <w:szCs w:val="21"/>
        </w:rPr>
        <w:t>】，进入新增</w:t>
      </w:r>
      <w:r>
        <w:rPr>
          <w:rFonts w:asciiTheme="majorEastAsia" w:eastAsiaTheme="majorEastAsia" w:hAnsiTheme="majorEastAsia" w:hint="eastAsia"/>
          <w:sz w:val="21"/>
          <w:szCs w:val="21"/>
        </w:rPr>
        <w:t>菜单信息</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5.2</w:t>
      </w:r>
      <w:r w:rsidRPr="00295061">
        <w:rPr>
          <w:rFonts w:asciiTheme="majorEastAsia" w:eastAsiaTheme="majorEastAsia" w:hAnsiTheme="majorEastAsia" w:hint="eastAsia"/>
          <w:sz w:val="21"/>
          <w:szCs w:val="21"/>
        </w:rPr>
        <w:t>.1所示</w:t>
      </w:r>
      <w:r>
        <w:rPr>
          <w:rFonts w:asciiTheme="majorEastAsia" w:eastAsiaTheme="majorEastAsia" w:hAnsiTheme="majorEastAsia" w:hint="eastAsia"/>
          <w:sz w:val="21"/>
          <w:szCs w:val="21"/>
        </w:rPr>
        <w:t>；</w:t>
      </w:r>
    </w:p>
    <w:p w:rsidR="000A5667" w:rsidRPr="00295061" w:rsidRDefault="000A5667" w:rsidP="000A5667">
      <w:pPr>
        <w:jc w:val="center"/>
        <w:rPr>
          <w:rFonts w:asciiTheme="majorEastAsia" w:eastAsiaTheme="majorEastAsia" w:hAnsiTheme="majorEastAsia"/>
          <w:sz w:val="21"/>
          <w:szCs w:val="21"/>
        </w:rPr>
      </w:pPr>
      <w:r>
        <w:rPr>
          <w:noProof/>
        </w:rPr>
        <w:drawing>
          <wp:inline distT="0" distB="0" distL="0" distR="0">
            <wp:extent cx="5274310" cy="1946733"/>
            <wp:effectExtent l="0" t="0" r="2540" b="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cstate="print"/>
                    <a:stretch>
                      <a:fillRect/>
                    </a:stretch>
                  </pic:blipFill>
                  <pic:spPr>
                    <a:xfrm>
                      <a:off x="0" y="0"/>
                      <a:ext cx="5274310" cy="1946733"/>
                    </a:xfrm>
                    <a:prstGeom prst="rect">
                      <a:avLst/>
                    </a:prstGeom>
                  </pic:spPr>
                </pic:pic>
              </a:graphicData>
            </a:graphic>
          </wp:inline>
        </w:drawing>
      </w:r>
    </w:p>
    <w:p w:rsidR="000A5667" w:rsidRPr="00295061" w:rsidRDefault="000A5667" w:rsidP="000A5667">
      <w:pPr>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5.2</w:t>
      </w:r>
      <w:r w:rsidRPr="00295061">
        <w:rPr>
          <w:rFonts w:asciiTheme="majorEastAsia" w:eastAsiaTheme="majorEastAsia" w:hAnsiTheme="majorEastAsia" w:hint="eastAsia"/>
          <w:sz w:val="21"/>
          <w:szCs w:val="21"/>
        </w:rPr>
        <w:t>.1新增</w:t>
      </w:r>
      <w:r>
        <w:rPr>
          <w:rFonts w:asciiTheme="majorEastAsia" w:eastAsiaTheme="majorEastAsia" w:hAnsiTheme="majorEastAsia" w:hint="eastAsia"/>
          <w:sz w:val="21"/>
          <w:szCs w:val="21"/>
        </w:rPr>
        <w:t>用户信息</w:t>
      </w:r>
    </w:p>
    <w:p w:rsidR="000A5667" w:rsidRPr="00295061" w:rsidRDefault="000A5667" w:rsidP="000A5667">
      <w:pPr>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2）在“</w:t>
      </w:r>
      <w:r>
        <w:rPr>
          <w:rFonts w:asciiTheme="majorEastAsia" w:eastAsiaTheme="majorEastAsia" w:hAnsiTheme="majorEastAsia" w:hint="eastAsia"/>
          <w:sz w:val="21"/>
          <w:szCs w:val="21"/>
        </w:rPr>
        <w:t>5.2</w:t>
      </w:r>
      <w:r w:rsidRPr="00295061">
        <w:rPr>
          <w:rFonts w:asciiTheme="majorEastAsia" w:eastAsiaTheme="majorEastAsia" w:hAnsiTheme="majorEastAsia" w:hint="eastAsia"/>
          <w:sz w:val="21"/>
          <w:szCs w:val="21"/>
        </w:rPr>
        <w:t>.1新增</w:t>
      </w:r>
      <w:r>
        <w:rPr>
          <w:rFonts w:asciiTheme="majorEastAsia" w:eastAsiaTheme="majorEastAsia" w:hAnsiTheme="majorEastAsia" w:hint="eastAsia"/>
          <w:sz w:val="21"/>
          <w:szCs w:val="21"/>
        </w:rPr>
        <w:t>用户信息</w:t>
      </w:r>
      <w:r w:rsidRPr="00295061">
        <w:rPr>
          <w:rFonts w:asciiTheme="majorEastAsia" w:eastAsiaTheme="majorEastAsia" w:hAnsiTheme="majorEastAsia" w:hint="eastAsia"/>
          <w:sz w:val="21"/>
          <w:szCs w:val="21"/>
        </w:rPr>
        <w:t>”页面，输入各项参数正确的值点【</w:t>
      </w:r>
      <w:r>
        <w:rPr>
          <w:rFonts w:asciiTheme="majorEastAsia" w:eastAsiaTheme="majorEastAsia" w:hAnsiTheme="majorEastAsia" w:hint="eastAsia"/>
          <w:sz w:val="21"/>
          <w:szCs w:val="21"/>
        </w:rPr>
        <w:t>提交</w:t>
      </w:r>
      <w:r w:rsidRPr="00295061">
        <w:rPr>
          <w:rFonts w:asciiTheme="majorEastAsia" w:eastAsiaTheme="majorEastAsia" w:hAnsiTheme="majorEastAsia" w:hint="eastAsia"/>
          <w:sz w:val="21"/>
          <w:szCs w:val="21"/>
        </w:rPr>
        <w:t>】提示新增</w:t>
      </w:r>
      <w:r>
        <w:rPr>
          <w:rFonts w:asciiTheme="majorEastAsia" w:eastAsiaTheme="majorEastAsia" w:hAnsiTheme="majorEastAsia" w:hint="eastAsia"/>
          <w:sz w:val="21"/>
          <w:szCs w:val="21"/>
        </w:rPr>
        <w:t>用户</w:t>
      </w:r>
      <w:r w:rsidRPr="00295061">
        <w:rPr>
          <w:rFonts w:asciiTheme="majorEastAsia" w:eastAsiaTheme="majorEastAsia" w:hAnsiTheme="majorEastAsia" w:hint="eastAsia"/>
          <w:sz w:val="21"/>
          <w:szCs w:val="21"/>
        </w:rPr>
        <w:t>成功</w:t>
      </w:r>
      <w:r>
        <w:rPr>
          <w:rFonts w:asciiTheme="majorEastAsia" w:eastAsiaTheme="majorEastAsia" w:hAnsiTheme="majorEastAsia" w:hint="eastAsia"/>
          <w:sz w:val="21"/>
          <w:szCs w:val="21"/>
        </w:rPr>
        <w:t>；</w:t>
      </w:r>
    </w:p>
    <w:p w:rsidR="000A5667" w:rsidRDefault="000A5667" w:rsidP="000A5667">
      <w:pPr>
        <w:ind w:left="420" w:hangingChars="200" w:hanging="420"/>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2.1）在“</w:t>
      </w:r>
      <w:r>
        <w:rPr>
          <w:rFonts w:asciiTheme="majorEastAsia" w:eastAsiaTheme="majorEastAsia" w:hAnsiTheme="majorEastAsia" w:hint="eastAsia"/>
          <w:sz w:val="21"/>
          <w:szCs w:val="21"/>
        </w:rPr>
        <w:t>5.2</w:t>
      </w:r>
      <w:r w:rsidRPr="00295061">
        <w:rPr>
          <w:rFonts w:asciiTheme="majorEastAsia" w:eastAsiaTheme="majorEastAsia" w:hAnsiTheme="majorEastAsia" w:hint="eastAsia"/>
          <w:sz w:val="21"/>
          <w:szCs w:val="21"/>
        </w:rPr>
        <w:t>.1新增</w:t>
      </w:r>
      <w:r>
        <w:rPr>
          <w:rFonts w:asciiTheme="majorEastAsia" w:eastAsiaTheme="majorEastAsia" w:hAnsiTheme="majorEastAsia" w:hint="eastAsia"/>
          <w:sz w:val="21"/>
          <w:szCs w:val="21"/>
        </w:rPr>
        <w:t>菜单信息</w:t>
      </w:r>
      <w:r w:rsidRPr="00295061">
        <w:rPr>
          <w:rFonts w:asciiTheme="majorEastAsia" w:eastAsiaTheme="majorEastAsia" w:hAnsiTheme="majorEastAsia" w:hint="eastAsia"/>
          <w:sz w:val="21"/>
          <w:szCs w:val="21"/>
        </w:rPr>
        <w:t>”页面，输入各项参数值点【返回】，返回至“</w:t>
      </w:r>
      <w:r>
        <w:rPr>
          <w:rFonts w:asciiTheme="majorEastAsia" w:eastAsiaTheme="majorEastAsia" w:hAnsiTheme="majorEastAsia" w:hint="eastAsia"/>
          <w:sz w:val="21"/>
          <w:szCs w:val="21"/>
        </w:rPr>
        <w:t>5.2</w:t>
      </w:r>
      <w:r w:rsidRPr="002C29D6">
        <w:rPr>
          <w:rFonts w:asciiTheme="majorEastAsia" w:eastAsiaTheme="majorEastAsia" w:hAnsiTheme="majorEastAsia" w:hint="eastAsia"/>
          <w:sz w:val="21"/>
          <w:szCs w:val="21"/>
        </w:rPr>
        <w:t xml:space="preserve"> </w:t>
      </w:r>
      <w:r>
        <w:rPr>
          <w:rFonts w:asciiTheme="majorEastAsia" w:eastAsiaTheme="majorEastAsia" w:hAnsiTheme="majorEastAsia" w:hint="eastAsia"/>
          <w:sz w:val="21"/>
          <w:szCs w:val="21"/>
        </w:rPr>
        <w:t>用户管理</w:t>
      </w:r>
      <w:r w:rsidRPr="00295061">
        <w:rPr>
          <w:rFonts w:asciiTheme="majorEastAsia" w:eastAsiaTheme="majorEastAsia" w:hAnsiTheme="majorEastAsia" w:hint="eastAsia"/>
          <w:sz w:val="21"/>
          <w:szCs w:val="21"/>
        </w:rPr>
        <w:t>”页面</w:t>
      </w:r>
      <w:r>
        <w:rPr>
          <w:rFonts w:asciiTheme="majorEastAsia" w:eastAsiaTheme="majorEastAsia" w:hAnsiTheme="majorEastAsia" w:hint="eastAsia"/>
          <w:sz w:val="21"/>
          <w:szCs w:val="21"/>
        </w:rPr>
        <w:t>。</w:t>
      </w:r>
    </w:p>
    <w:p w:rsidR="000A5667" w:rsidRPr="00295061" w:rsidRDefault="000A5667" w:rsidP="000A5667">
      <w:pPr>
        <w:pStyle w:val="3"/>
      </w:pPr>
      <w:bookmarkStart w:id="151" w:name="_Toc391038314"/>
      <w:r>
        <w:rPr>
          <w:rFonts w:hint="eastAsia"/>
        </w:rPr>
        <w:t>5.</w:t>
      </w:r>
      <w:r w:rsidR="009F1D80">
        <w:rPr>
          <w:rFonts w:hint="eastAsia"/>
        </w:rPr>
        <w:t>1</w:t>
      </w:r>
      <w:r w:rsidRPr="00295061">
        <w:rPr>
          <w:rFonts w:hint="eastAsia"/>
        </w:rPr>
        <w:t>.2</w:t>
      </w:r>
      <w:r w:rsidRPr="00295061">
        <w:rPr>
          <w:rFonts w:hint="eastAsia"/>
        </w:rPr>
        <w:t>修改</w:t>
      </w:r>
      <w:r>
        <w:rPr>
          <w:rFonts w:hint="eastAsia"/>
        </w:rPr>
        <w:t>用户</w:t>
      </w:r>
      <w:bookmarkEnd w:id="151"/>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ab/>
        <w:t>1）在“</w:t>
      </w:r>
      <w:r>
        <w:rPr>
          <w:rFonts w:asciiTheme="majorEastAsia" w:eastAsiaTheme="majorEastAsia" w:hAnsiTheme="majorEastAsia" w:hint="eastAsia"/>
          <w:sz w:val="21"/>
          <w:szCs w:val="21"/>
        </w:rPr>
        <w:t>5.2用户管理页面</w:t>
      </w:r>
      <w:r w:rsidRPr="00295061">
        <w:rPr>
          <w:rFonts w:asciiTheme="majorEastAsia" w:eastAsiaTheme="majorEastAsia" w:hAnsiTheme="majorEastAsia" w:hint="eastAsia"/>
          <w:sz w:val="21"/>
          <w:szCs w:val="21"/>
        </w:rPr>
        <w:t>”页面任选一条记录点【</w:t>
      </w:r>
      <w:r>
        <w:rPr>
          <w:rFonts w:asciiTheme="majorEastAsia" w:eastAsiaTheme="majorEastAsia" w:hAnsiTheme="majorEastAsia" w:hint="eastAsia"/>
          <w:noProof/>
          <w:sz w:val="21"/>
          <w:szCs w:val="21"/>
        </w:rPr>
        <w:t>账户名称</w:t>
      </w:r>
      <w:r w:rsidRPr="00295061">
        <w:rPr>
          <w:rFonts w:asciiTheme="majorEastAsia" w:eastAsiaTheme="majorEastAsia" w:hAnsiTheme="majorEastAsia" w:hint="eastAsia"/>
          <w:sz w:val="21"/>
          <w:szCs w:val="21"/>
        </w:rPr>
        <w:t>】进入修改</w:t>
      </w:r>
      <w:r>
        <w:rPr>
          <w:rFonts w:asciiTheme="majorEastAsia" w:eastAsiaTheme="majorEastAsia" w:hAnsiTheme="majorEastAsia" w:hint="eastAsia"/>
          <w:sz w:val="21"/>
          <w:szCs w:val="21"/>
        </w:rPr>
        <w:t>用户信息</w:t>
      </w:r>
      <w:r w:rsidRPr="00295061">
        <w:rPr>
          <w:rFonts w:asciiTheme="majorEastAsia" w:eastAsiaTheme="majorEastAsia" w:hAnsiTheme="majorEastAsia" w:hint="eastAsia"/>
          <w:sz w:val="21"/>
          <w:szCs w:val="21"/>
        </w:rPr>
        <w:t>页面，如图</w:t>
      </w:r>
      <w:r>
        <w:rPr>
          <w:rFonts w:asciiTheme="majorEastAsia" w:eastAsiaTheme="majorEastAsia" w:hAnsiTheme="majorEastAsia" w:hint="eastAsia"/>
          <w:sz w:val="21"/>
          <w:szCs w:val="21"/>
        </w:rPr>
        <w:t>5.2</w:t>
      </w:r>
      <w:r w:rsidRPr="00295061">
        <w:rPr>
          <w:rFonts w:asciiTheme="majorEastAsia" w:eastAsiaTheme="majorEastAsia" w:hAnsiTheme="majorEastAsia" w:hint="eastAsia"/>
          <w:sz w:val="21"/>
          <w:szCs w:val="21"/>
        </w:rPr>
        <w:t>.2所示。</w:t>
      </w:r>
    </w:p>
    <w:p w:rsidR="000A5667" w:rsidRPr="00705E65" w:rsidRDefault="000A5667" w:rsidP="000A5667">
      <w:pPr>
        <w:pStyle w:val="afc"/>
        <w:rPr>
          <w:rFonts w:asciiTheme="majorEastAsia" w:eastAsiaTheme="majorEastAsia" w:hAnsiTheme="majorEastAsia"/>
          <w:sz w:val="21"/>
          <w:szCs w:val="21"/>
        </w:rPr>
      </w:pPr>
      <w:r>
        <w:rPr>
          <w:noProof/>
        </w:rPr>
        <w:lastRenderedPageBreak/>
        <w:drawing>
          <wp:inline distT="0" distB="0" distL="0" distR="0">
            <wp:extent cx="5274310" cy="2408235"/>
            <wp:effectExtent l="0" t="0" r="254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cstate="print"/>
                    <a:stretch>
                      <a:fillRect/>
                    </a:stretch>
                  </pic:blipFill>
                  <pic:spPr>
                    <a:xfrm>
                      <a:off x="0" y="0"/>
                      <a:ext cx="5274310" cy="2408235"/>
                    </a:xfrm>
                    <a:prstGeom prst="rect">
                      <a:avLst/>
                    </a:prstGeom>
                  </pic:spPr>
                </pic:pic>
              </a:graphicData>
            </a:graphic>
          </wp:inline>
        </w:drawing>
      </w:r>
    </w:p>
    <w:p w:rsidR="000A5667" w:rsidRPr="00295061" w:rsidRDefault="000A5667" w:rsidP="000A5667">
      <w:pPr>
        <w:pStyle w:val="afc"/>
        <w:jc w:val="cente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图</w:t>
      </w:r>
      <w:r>
        <w:rPr>
          <w:rFonts w:asciiTheme="majorEastAsia" w:eastAsiaTheme="majorEastAsia" w:hAnsiTheme="majorEastAsia" w:hint="eastAsia"/>
          <w:sz w:val="21"/>
          <w:szCs w:val="21"/>
        </w:rPr>
        <w:t>5.2</w:t>
      </w:r>
      <w:r w:rsidRPr="00295061">
        <w:rPr>
          <w:rFonts w:asciiTheme="majorEastAsia" w:eastAsiaTheme="majorEastAsia" w:hAnsiTheme="majorEastAsia" w:hint="eastAsia"/>
          <w:sz w:val="21"/>
          <w:szCs w:val="21"/>
        </w:rPr>
        <w:t>.2 修改</w:t>
      </w:r>
      <w:r>
        <w:rPr>
          <w:rFonts w:asciiTheme="majorEastAsia" w:eastAsiaTheme="majorEastAsia" w:hAnsiTheme="majorEastAsia" w:hint="eastAsia"/>
          <w:sz w:val="21"/>
          <w:szCs w:val="21"/>
        </w:rPr>
        <w:t>用户信息</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2）在“</w:t>
      </w:r>
      <w:r>
        <w:rPr>
          <w:rFonts w:asciiTheme="majorEastAsia" w:eastAsiaTheme="majorEastAsia" w:hAnsiTheme="majorEastAsia" w:hint="eastAsia"/>
          <w:sz w:val="21"/>
          <w:szCs w:val="21"/>
        </w:rPr>
        <w:t>5.2</w:t>
      </w:r>
      <w:r w:rsidRPr="00295061">
        <w:rPr>
          <w:rFonts w:asciiTheme="majorEastAsia" w:eastAsiaTheme="majorEastAsia" w:hAnsiTheme="majorEastAsia" w:hint="eastAsia"/>
          <w:sz w:val="21"/>
          <w:szCs w:val="21"/>
        </w:rPr>
        <w:t>.2修改</w:t>
      </w:r>
      <w:r>
        <w:rPr>
          <w:rFonts w:asciiTheme="majorEastAsia" w:eastAsiaTheme="majorEastAsia" w:hAnsiTheme="majorEastAsia" w:hint="eastAsia"/>
          <w:sz w:val="21"/>
          <w:szCs w:val="21"/>
        </w:rPr>
        <w:t>用户信息</w:t>
      </w:r>
      <w:r w:rsidRPr="00295061">
        <w:rPr>
          <w:rFonts w:asciiTheme="majorEastAsia" w:eastAsiaTheme="majorEastAsia" w:hAnsiTheme="majorEastAsia" w:hint="eastAsia"/>
          <w:sz w:val="21"/>
          <w:szCs w:val="21"/>
        </w:rPr>
        <w:t>”页面输入各项参数正确值，点【</w:t>
      </w:r>
      <w:r>
        <w:rPr>
          <w:rFonts w:asciiTheme="majorEastAsia" w:eastAsiaTheme="majorEastAsia" w:hAnsiTheme="majorEastAsia" w:hint="eastAsia"/>
          <w:sz w:val="21"/>
          <w:szCs w:val="21"/>
        </w:rPr>
        <w:t>提交</w:t>
      </w:r>
      <w:r w:rsidRPr="00295061">
        <w:rPr>
          <w:rFonts w:asciiTheme="majorEastAsia" w:eastAsiaTheme="majorEastAsia" w:hAnsiTheme="majorEastAsia" w:hint="eastAsia"/>
          <w:sz w:val="21"/>
          <w:szCs w:val="21"/>
        </w:rPr>
        <w:t>】，提示修改</w:t>
      </w:r>
      <w:r>
        <w:rPr>
          <w:rFonts w:asciiTheme="majorEastAsia" w:eastAsiaTheme="majorEastAsia" w:hAnsiTheme="majorEastAsia" w:hint="eastAsia"/>
          <w:sz w:val="21"/>
          <w:szCs w:val="21"/>
        </w:rPr>
        <w:t>用户信息</w:t>
      </w:r>
      <w:r w:rsidRPr="00295061">
        <w:rPr>
          <w:rFonts w:asciiTheme="majorEastAsia" w:eastAsiaTheme="majorEastAsia" w:hAnsiTheme="majorEastAsia" w:hint="eastAsia"/>
          <w:sz w:val="21"/>
          <w:szCs w:val="21"/>
        </w:rPr>
        <w:t>成功</w:t>
      </w:r>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2.1）在“</w:t>
      </w:r>
      <w:r>
        <w:rPr>
          <w:rFonts w:asciiTheme="majorEastAsia" w:eastAsiaTheme="majorEastAsia" w:hAnsiTheme="majorEastAsia" w:hint="eastAsia"/>
          <w:sz w:val="21"/>
          <w:szCs w:val="21"/>
        </w:rPr>
        <w:t>5</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2</w:t>
      </w:r>
      <w:r w:rsidRPr="00295061">
        <w:rPr>
          <w:rFonts w:asciiTheme="majorEastAsia" w:eastAsiaTheme="majorEastAsia" w:hAnsiTheme="majorEastAsia" w:hint="eastAsia"/>
          <w:sz w:val="21"/>
          <w:szCs w:val="21"/>
        </w:rPr>
        <w:t>.2修改</w:t>
      </w:r>
      <w:r>
        <w:rPr>
          <w:rFonts w:asciiTheme="majorEastAsia" w:eastAsiaTheme="majorEastAsia" w:hAnsiTheme="majorEastAsia" w:hint="eastAsia"/>
          <w:sz w:val="21"/>
          <w:szCs w:val="21"/>
        </w:rPr>
        <w:t>用户信息</w:t>
      </w:r>
      <w:r w:rsidRPr="00295061">
        <w:rPr>
          <w:rFonts w:asciiTheme="majorEastAsia" w:eastAsiaTheme="majorEastAsia" w:hAnsiTheme="majorEastAsia" w:hint="eastAsia"/>
          <w:sz w:val="21"/>
          <w:szCs w:val="21"/>
        </w:rPr>
        <w:t>”页面点【返回】，返回到“</w:t>
      </w:r>
      <w:r>
        <w:rPr>
          <w:rFonts w:asciiTheme="majorEastAsia" w:eastAsiaTheme="majorEastAsia" w:hAnsiTheme="majorEastAsia" w:hint="eastAsia"/>
          <w:sz w:val="21"/>
          <w:szCs w:val="21"/>
        </w:rPr>
        <w:t>5.2用户管理</w:t>
      </w:r>
      <w:r w:rsidRPr="00295061">
        <w:rPr>
          <w:rFonts w:asciiTheme="majorEastAsia" w:eastAsiaTheme="majorEastAsia" w:hAnsiTheme="majorEastAsia" w:hint="eastAsia"/>
          <w:sz w:val="21"/>
          <w:szCs w:val="21"/>
        </w:rPr>
        <w:t>页面”</w:t>
      </w:r>
    </w:p>
    <w:p w:rsidR="000A5667" w:rsidRPr="00295061" w:rsidRDefault="000A5667" w:rsidP="000A5667">
      <w:pPr>
        <w:pStyle w:val="3"/>
      </w:pPr>
      <w:bookmarkStart w:id="152" w:name="_Toc391038315"/>
      <w:r>
        <w:rPr>
          <w:rFonts w:hint="eastAsia"/>
        </w:rPr>
        <w:t>5.</w:t>
      </w:r>
      <w:r w:rsidR="009F1D80">
        <w:rPr>
          <w:rFonts w:hint="eastAsia"/>
        </w:rPr>
        <w:t>1</w:t>
      </w:r>
      <w:r w:rsidRPr="00295061">
        <w:rPr>
          <w:rFonts w:hint="eastAsia"/>
        </w:rPr>
        <w:t>.3</w:t>
      </w:r>
      <w:r w:rsidRPr="00295061">
        <w:rPr>
          <w:rFonts w:hint="eastAsia"/>
        </w:rPr>
        <w:t>删除</w:t>
      </w:r>
      <w:r>
        <w:rPr>
          <w:rFonts w:hint="eastAsia"/>
        </w:rPr>
        <w:t>用户</w:t>
      </w:r>
      <w:bookmarkEnd w:id="152"/>
    </w:p>
    <w:p w:rsidR="000A5667" w:rsidRPr="00295061"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5.2用户管理</w:t>
      </w:r>
      <w:r w:rsidRPr="00295061">
        <w:rPr>
          <w:rFonts w:asciiTheme="majorEastAsia" w:eastAsiaTheme="majorEastAsia" w:hAnsiTheme="majorEastAsia" w:hint="eastAsia"/>
          <w:sz w:val="21"/>
          <w:szCs w:val="21"/>
        </w:rPr>
        <w:t>”页面任选一条记录点【</w:t>
      </w:r>
      <w:r>
        <w:rPr>
          <w:noProof/>
        </w:rPr>
        <w:drawing>
          <wp:inline distT="0" distB="0" distL="0" distR="0">
            <wp:extent cx="276225" cy="2286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76225" cy="228600"/>
                    </a:xfrm>
                    <a:prstGeom prst="rect">
                      <a:avLst/>
                    </a:prstGeom>
                  </pic:spPr>
                </pic:pic>
              </a:graphicData>
            </a:graphic>
          </wp:inline>
        </w:drawing>
      </w:r>
      <w:r w:rsidRPr="00295061">
        <w:rPr>
          <w:rFonts w:asciiTheme="majorEastAsia" w:eastAsiaTheme="majorEastAsia" w:hAnsiTheme="majorEastAsia" w:hint="eastAsia"/>
          <w:sz w:val="21"/>
          <w:szCs w:val="21"/>
        </w:rPr>
        <w:t>】或在“</w:t>
      </w:r>
      <w:r>
        <w:rPr>
          <w:rFonts w:asciiTheme="majorEastAsia" w:eastAsiaTheme="majorEastAsia" w:hAnsiTheme="majorEastAsia" w:hint="eastAsia"/>
          <w:sz w:val="21"/>
          <w:szCs w:val="21"/>
        </w:rPr>
        <w:t>5.2用户管理</w:t>
      </w:r>
      <w:r w:rsidRPr="00295061">
        <w:rPr>
          <w:rFonts w:asciiTheme="majorEastAsia" w:eastAsiaTheme="majorEastAsia" w:hAnsiTheme="majorEastAsia" w:hint="eastAsia"/>
          <w:sz w:val="21"/>
          <w:szCs w:val="21"/>
        </w:rPr>
        <w:t>”页面选择多条记录后点【</w:t>
      </w:r>
      <w:r>
        <w:rPr>
          <w:noProof/>
        </w:rPr>
        <w:drawing>
          <wp:inline distT="0" distB="0" distL="0" distR="0">
            <wp:extent cx="571500" cy="3810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71500" cy="381000"/>
                    </a:xfrm>
                    <a:prstGeom prst="rect">
                      <a:avLst/>
                    </a:prstGeom>
                  </pic:spPr>
                </pic:pic>
              </a:graphicData>
            </a:graphic>
          </wp:inline>
        </w:drawing>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2）在弹出的删除确认框中点【确定】删除</w:t>
      </w:r>
      <w:r w:rsidR="0001323D">
        <w:rPr>
          <w:rFonts w:asciiTheme="majorEastAsia" w:eastAsiaTheme="majorEastAsia" w:hAnsiTheme="majorEastAsia" w:hint="eastAsia"/>
          <w:sz w:val="21"/>
          <w:szCs w:val="21"/>
        </w:rPr>
        <w:t>所选</w:t>
      </w:r>
      <w:r>
        <w:rPr>
          <w:rFonts w:asciiTheme="majorEastAsia" w:eastAsiaTheme="majorEastAsia" w:hAnsiTheme="majorEastAsia" w:hint="eastAsia"/>
          <w:sz w:val="21"/>
          <w:szCs w:val="21"/>
        </w:rPr>
        <w:t>菜单信息</w:t>
      </w:r>
      <w:r w:rsidRPr="00295061">
        <w:rPr>
          <w:rFonts w:asciiTheme="majorEastAsia" w:eastAsiaTheme="majorEastAsia" w:hAnsiTheme="majorEastAsia" w:hint="eastAsia"/>
          <w:sz w:val="21"/>
          <w:szCs w:val="21"/>
        </w:rPr>
        <w:t>成功</w:t>
      </w:r>
      <w:r>
        <w:rPr>
          <w:rFonts w:asciiTheme="majorEastAsia" w:eastAsiaTheme="majorEastAsia" w:hAnsiTheme="majorEastAsia" w:hint="eastAsia"/>
          <w:sz w:val="21"/>
          <w:szCs w:val="21"/>
        </w:rPr>
        <w:t>；</w:t>
      </w:r>
    </w:p>
    <w:p w:rsidR="000A5667" w:rsidRPr="00295061" w:rsidRDefault="000A5667" w:rsidP="000A5667">
      <w:pPr>
        <w:pStyle w:val="afc"/>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2</w:t>
      </w:r>
      <w:r>
        <w:rPr>
          <w:rFonts w:asciiTheme="majorEastAsia" w:eastAsiaTheme="majorEastAsia" w:hAnsiTheme="majorEastAsia" w:hint="eastAsia"/>
          <w:sz w:val="21"/>
          <w:szCs w:val="21"/>
        </w:rPr>
        <w:t>.</w:t>
      </w:r>
      <w:r w:rsidRPr="00295061">
        <w:rPr>
          <w:rFonts w:asciiTheme="majorEastAsia" w:eastAsiaTheme="majorEastAsia" w:hAnsiTheme="majorEastAsia" w:hint="eastAsia"/>
          <w:sz w:val="21"/>
          <w:szCs w:val="21"/>
        </w:rPr>
        <w:t>1）在弹出的删除确认框中点【取消】取消删除操作</w:t>
      </w:r>
      <w:r>
        <w:rPr>
          <w:rFonts w:asciiTheme="majorEastAsia" w:eastAsiaTheme="majorEastAsia" w:hAnsiTheme="majorEastAsia" w:hint="eastAsia"/>
          <w:sz w:val="21"/>
          <w:szCs w:val="21"/>
        </w:rPr>
        <w:t>。</w:t>
      </w:r>
    </w:p>
    <w:p w:rsidR="000A5667" w:rsidRPr="00295061" w:rsidRDefault="000A5667" w:rsidP="000A5667">
      <w:pPr>
        <w:pStyle w:val="3"/>
      </w:pPr>
      <w:bookmarkStart w:id="153" w:name="_Toc391038316"/>
      <w:r>
        <w:rPr>
          <w:rFonts w:hint="eastAsia"/>
        </w:rPr>
        <w:t>5.</w:t>
      </w:r>
      <w:r w:rsidR="009F1D80">
        <w:rPr>
          <w:rFonts w:hint="eastAsia"/>
        </w:rPr>
        <w:t>1</w:t>
      </w:r>
      <w:r w:rsidRPr="00295061">
        <w:rPr>
          <w:rFonts w:hint="eastAsia"/>
        </w:rPr>
        <w:t>.</w:t>
      </w:r>
      <w:r>
        <w:rPr>
          <w:rFonts w:hint="eastAsia"/>
        </w:rPr>
        <w:t>4</w:t>
      </w:r>
      <w:r w:rsidRPr="00295061">
        <w:rPr>
          <w:rFonts w:hint="eastAsia"/>
        </w:rPr>
        <w:t>查</w:t>
      </w:r>
      <w:r>
        <w:rPr>
          <w:rFonts w:hint="eastAsia"/>
        </w:rPr>
        <w:t>看用户信息</w:t>
      </w:r>
      <w:bookmarkEnd w:id="153"/>
    </w:p>
    <w:p w:rsidR="000A5667" w:rsidRDefault="000A5667" w:rsidP="000A566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5.2用户管理页面</w:t>
      </w:r>
      <w:r w:rsidRPr="00295061">
        <w:rPr>
          <w:rFonts w:asciiTheme="majorEastAsia" w:eastAsiaTheme="majorEastAsia" w:hAnsiTheme="majorEastAsia" w:hint="eastAsia"/>
          <w:sz w:val="21"/>
          <w:szCs w:val="21"/>
        </w:rPr>
        <w:t>”</w:t>
      </w:r>
      <w:r>
        <w:rPr>
          <w:rFonts w:asciiTheme="majorEastAsia" w:eastAsiaTheme="majorEastAsia" w:hAnsiTheme="majorEastAsia" w:hint="eastAsia"/>
          <w:sz w:val="21"/>
          <w:szCs w:val="21"/>
        </w:rPr>
        <w:t>直接查看存在的用户信息列表。</w:t>
      </w:r>
      <w:r w:rsidRPr="00295061">
        <w:rPr>
          <w:rFonts w:asciiTheme="majorEastAsia" w:eastAsiaTheme="majorEastAsia" w:hAnsiTheme="majorEastAsia"/>
          <w:sz w:val="21"/>
          <w:szCs w:val="21"/>
        </w:rPr>
        <w:t xml:space="preserve"> </w:t>
      </w:r>
    </w:p>
    <w:p w:rsidR="000A5667" w:rsidRPr="00295061" w:rsidRDefault="000A5667" w:rsidP="000A5667">
      <w:pPr>
        <w:pStyle w:val="3"/>
      </w:pPr>
      <w:bookmarkStart w:id="154" w:name="_Toc391038317"/>
      <w:r>
        <w:rPr>
          <w:rFonts w:hint="eastAsia"/>
        </w:rPr>
        <w:t>5.</w:t>
      </w:r>
      <w:r w:rsidR="009F1D80">
        <w:rPr>
          <w:rFonts w:hint="eastAsia"/>
        </w:rPr>
        <w:t>1</w:t>
      </w:r>
      <w:r w:rsidRPr="00295061">
        <w:rPr>
          <w:rFonts w:hint="eastAsia"/>
        </w:rPr>
        <w:t>.</w:t>
      </w:r>
      <w:r>
        <w:rPr>
          <w:rFonts w:hint="eastAsia"/>
        </w:rPr>
        <w:t>5</w:t>
      </w:r>
      <w:r>
        <w:rPr>
          <w:rFonts w:hint="eastAsia"/>
        </w:rPr>
        <w:t>查询用户</w:t>
      </w:r>
      <w:bookmarkEnd w:id="154"/>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5.2用户管理</w:t>
      </w:r>
      <w:r w:rsidRPr="00295061">
        <w:rPr>
          <w:rFonts w:asciiTheme="majorEastAsia" w:eastAsiaTheme="majorEastAsia" w:hAnsiTheme="majorEastAsia" w:hint="eastAsia"/>
          <w:sz w:val="21"/>
          <w:szCs w:val="21"/>
        </w:rPr>
        <w:t>”页面，在查询栏输入</w:t>
      </w:r>
      <w:r>
        <w:rPr>
          <w:rFonts w:asciiTheme="majorEastAsia" w:eastAsiaTheme="majorEastAsia" w:hAnsiTheme="majorEastAsia" w:hint="eastAsia"/>
          <w:sz w:val="21"/>
          <w:szCs w:val="21"/>
        </w:rPr>
        <w:t>姓名和账户状态</w:t>
      </w:r>
      <w:r w:rsidRPr="00295061">
        <w:rPr>
          <w:rFonts w:asciiTheme="majorEastAsia" w:eastAsiaTheme="majorEastAsia" w:hAnsiTheme="majorEastAsia" w:hint="eastAsia"/>
          <w:sz w:val="21"/>
          <w:szCs w:val="21"/>
        </w:rPr>
        <w:t>，点击【</w:t>
      </w:r>
      <w:r w:rsidRPr="00295061">
        <w:rPr>
          <w:rFonts w:asciiTheme="majorEastAsia" w:eastAsiaTheme="majorEastAsia" w:hAnsiTheme="majorEastAsia"/>
          <w:noProof/>
          <w:sz w:val="21"/>
          <w:szCs w:val="21"/>
        </w:rPr>
        <w:drawing>
          <wp:inline distT="0" distB="0" distL="0" distR="0">
            <wp:extent cx="495300" cy="2762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95300" cy="276225"/>
                    </a:xfrm>
                    <a:prstGeom prst="rect">
                      <a:avLst/>
                    </a:prstGeom>
                  </pic:spPr>
                </pic:pic>
              </a:graphicData>
            </a:graphic>
          </wp:inline>
        </w:drawing>
      </w:r>
      <w:r w:rsidRPr="00295061">
        <w:rPr>
          <w:rFonts w:asciiTheme="majorEastAsia" w:eastAsiaTheme="majorEastAsia" w:hAnsiTheme="majorEastAsia" w:hint="eastAsia"/>
          <w:sz w:val="21"/>
          <w:szCs w:val="21"/>
        </w:rPr>
        <w:t>】，查询相对应的</w:t>
      </w:r>
      <w:r>
        <w:rPr>
          <w:rFonts w:asciiTheme="majorEastAsia" w:eastAsiaTheme="majorEastAsia" w:hAnsiTheme="majorEastAsia" w:hint="eastAsia"/>
          <w:sz w:val="21"/>
          <w:szCs w:val="21"/>
        </w:rPr>
        <w:t>用户</w:t>
      </w:r>
      <w:r w:rsidRPr="00295061">
        <w:rPr>
          <w:rFonts w:asciiTheme="majorEastAsia" w:eastAsiaTheme="majorEastAsia" w:hAnsiTheme="majorEastAsia" w:hint="eastAsia"/>
          <w:sz w:val="21"/>
          <w:szCs w:val="21"/>
        </w:rPr>
        <w:t>信息。</w:t>
      </w:r>
    </w:p>
    <w:p w:rsidR="000A5667" w:rsidRDefault="000A5667" w:rsidP="000A5667">
      <w:pPr>
        <w:pStyle w:val="3"/>
      </w:pPr>
      <w:bookmarkStart w:id="155" w:name="_Toc391038318"/>
      <w:r>
        <w:rPr>
          <w:rFonts w:hint="eastAsia"/>
        </w:rPr>
        <w:t>5.</w:t>
      </w:r>
      <w:r w:rsidR="009F1D80">
        <w:rPr>
          <w:rFonts w:hint="eastAsia"/>
        </w:rPr>
        <w:t>1</w:t>
      </w:r>
      <w:r w:rsidRPr="00295061">
        <w:rPr>
          <w:rFonts w:hint="eastAsia"/>
        </w:rPr>
        <w:t>.</w:t>
      </w:r>
      <w:r>
        <w:rPr>
          <w:rFonts w:hint="eastAsia"/>
        </w:rPr>
        <w:t>6</w:t>
      </w:r>
      <w:r>
        <w:rPr>
          <w:rFonts w:hint="eastAsia"/>
        </w:rPr>
        <w:t>激活账号</w:t>
      </w:r>
      <w:bookmarkEnd w:id="155"/>
    </w:p>
    <w:p w:rsidR="000A5667" w:rsidRDefault="000A5667" w:rsidP="000A5667">
      <w:pPr>
        <w:pStyle w:val="afc"/>
        <w:ind w:left="315" w:hangingChars="150" w:hanging="315"/>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5.2用户管理</w:t>
      </w:r>
      <w:r w:rsidRPr="00295061">
        <w:rPr>
          <w:rFonts w:asciiTheme="majorEastAsia" w:eastAsiaTheme="majorEastAsia" w:hAnsiTheme="majorEastAsia" w:hint="eastAsia"/>
          <w:sz w:val="21"/>
          <w:szCs w:val="21"/>
        </w:rPr>
        <w:t>”页面，</w:t>
      </w:r>
      <w:r>
        <w:rPr>
          <w:rFonts w:asciiTheme="majorEastAsia" w:eastAsiaTheme="majorEastAsia" w:hAnsiTheme="majorEastAsia" w:hint="eastAsia"/>
          <w:sz w:val="21"/>
          <w:szCs w:val="21"/>
        </w:rPr>
        <w:t>选择需要激活的记录，点击</w:t>
      </w:r>
      <w:r>
        <w:rPr>
          <w:noProof/>
        </w:rPr>
        <w:drawing>
          <wp:inline distT="0" distB="0" distL="0" distR="0">
            <wp:extent cx="952500" cy="2762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cstate="print"/>
                    <a:stretch>
                      <a:fillRect/>
                    </a:stretch>
                  </pic:blipFill>
                  <pic:spPr>
                    <a:xfrm>
                      <a:off x="0" y="0"/>
                      <a:ext cx="952500" cy="276225"/>
                    </a:xfrm>
                    <a:prstGeom prst="rect">
                      <a:avLst/>
                    </a:prstGeom>
                  </pic:spPr>
                </pic:pic>
              </a:graphicData>
            </a:graphic>
          </wp:inline>
        </w:drawing>
      </w:r>
      <w:r>
        <w:rPr>
          <w:rFonts w:asciiTheme="majorEastAsia" w:eastAsiaTheme="majorEastAsia" w:hAnsiTheme="majorEastAsia" w:hint="eastAsia"/>
          <w:sz w:val="21"/>
          <w:szCs w:val="21"/>
        </w:rPr>
        <w:t>按钮，对该记录进行激活。</w:t>
      </w:r>
      <w:r>
        <w:rPr>
          <w:rFonts w:asciiTheme="majorEastAsia" w:eastAsiaTheme="majorEastAsia" w:hAnsiTheme="majorEastAsia"/>
          <w:sz w:val="21"/>
          <w:szCs w:val="21"/>
        </w:rPr>
        <w:t xml:space="preserve"> </w:t>
      </w:r>
    </w:p>
    <w:p w:rsidR="000A5667" w:rsidRPr="00295061" w:rsidRDefault="000A5667" w:rsidP="000A5667">
      <w:pPr>
        <w:pStyle w:val="3"/>
      </w:pPr>
      <w:bookmarkStart w:id="156" w:name="_Toc391038319"/>
      <w:r>
        <w:rPr>
          <w:rFonts w:hint="eastAsia"/>
        </w:rPr>
        <w:t>5.</w:t>
      </w:r>
      <w:r w:rsidR="009F1D80">
        <w:rPr>
          <w:rFonts w:hint="eastAsia"/>
        </w:rPr>
        <w:t>1</w:t>
      </w:r>
      <w:r w:rsidRPr="00295061">
        <w:rPr>
          <w:rFonts w:hint="eastAsia"/>
        </w:rPr>
        <w:t>.</w:t>
      </w:r>
      <w:r>
        <w:rPr>
          <w:rFonts w:hint="eastAsia"/>
        </w:rPr>
        <w:t>7</w:t>
      </w:r>
      <w:r>
        <w:rPr>
          <w:rFonts w:hint="eastAsia"/>
        </w:rPr>
        <w:t>冻结账号</w:t>
      </w:r>
      <w:bookmarkEnd w:id="156"/>
    </w:p>
    <w:p w:rsidR="000A5667" w:rsidRPr="00823896" w:rsidRDefault="000A5667" w:rsidP="000A566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1）在“</w:t>
      </w:r>
      <w:r>
        <w:rPr>
          <w:rFonts w:asciiTheme="majorEastAsia" w:eastAsiaTheme="majorEastAsia" w:hAnsiTheme="majorEastAsia" w:hint="eastAsia"/>
          <w:sz w:val="21"/>
          <w:szCs w:val="21"/>
        </w:rPr>
        <w:t>5.2用户管理</w:t>
      </w:r>
      <w:r w:rsidRPr="00295061">
        <w:rPr>
          <w:rFonts w:asciiTheme="majorEastAsia" w:eastAsiaTheme="majorEastAsia" w:hAnsiTheme="majorEastAsia" w:hint="eastAsia"/>
          <w:sz w:val="21"/>
          <w:szCs w:val="21"/>
        </w:rPr>
        <w:t>”页面，</w:t>
      </w:r>
      <w:r>
        <w:rPr>
          <w:rFonts w:asciiTheme="majorEastAsia" w:eastAsiaTheme="majorEastAsia" w:hAnsiTheme="majorEastAsia" w:hint="eastAsia"/>
          <w:sz w:val="21"/>
          <w:szCs w:val="21"/>
        </w:rPr>
        <w:t>选择需要冻结的记录，点击</w:t>
      </w:r>
      <w:r>
        <w:rPr>
          <w:noProof/>
        </w:rPr>
        <w:drawing>
          <wp:inline distT="0" distB="0" distL="0" distR="0">
            <wp:extent cx="1019175" cy="2286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cstate="print"/>
                    <a:stretch>
                      <a:fillRect/>
                    </a:stretch>
                  </pic:blipFill>
                  <pic:spPr>
                    <a:xfrm>
                      <a:off x="0" y="0"/>
                      <a:ext cx="1019175" cy="228600"/>
                    </a:xfrm>
                    <a:prstGeom prst="rect">
                      <a:avLst/>
                    </a:prstGeom>
                  </pic:spPr>
                </pic:pic>
              </a:graphicData>
            </a:graphic>
          </wp:inline>
        </w:drawing>
      </w:r>
      <w:r>
        <w:rPr>
          <w:rFonts w:asciiTheme="majorEastAsia" w:eastAsiaTheme="majorEastAsia" w:hAnsiTheme="majorEastAsia" w:hint="eastAsia"/>
          <w:sz w:val="21"/>
          <w:szCs w:val="21"/>
        </w:rPr>
        <w:t>按钮，对该记录进行冻结。</w:t>
      </w:r>
    </w:p>
    <w:p w:rsidR="000A5667" w:rsidRPr="00CF424F" w:rsidRDefault="000A5667" w:rsidP="000A5667">
      <w:pPr>
        <w:rPr>
          <w:rFonts w:asciiTheme="majorEastAsia" w:eastAsiaTheme="majorEastAsia" w:hAnsiTheme="majorEastAsia"/>
          <w:sz w:val="21"/>
          <w:szCs w:val="21"/>
        </w:rPr>
      </w:pPr>
    </w:p>
    <w:p w:rsidR="000A5667" w:rsidRPr="00295061" w:rsidRDefault="000A5667" w:rsidP="000A5667">
      <w:pPr>
        <w:rPr>
          <w:rFonts w:asciiTheme="majorEastAsia" w:eastAsiaTheme="majorEastAsia" w:hAnsiTheme="majorEastAsia"/>
          <w:b/>
          <w:bCs/>
          <w:sz w:val="21"/>
          <w:szCs w:val="21"/>
        </w:rPr>
      </w:pPr>
      <w:r w:rsidRPr="00295061">
        <w:rPr>
          <w:rFonts w:asciiTheme="majorEastAsia" w:eastAsiaTheme="majorEastAsia" w:hAnsiTheme="majorEastAsia" w:hint="eastAsia"/>
          <w:b/>
          <w:bCs/>
          <w:sz w:val="21"/>
          <w:szCs w:val="21"/>
        </w:rPr>
        <w:t>＝＝＝＝＝＝＝＝＝＝＝＝＝＝＝＝＝＝＝＝＝＝＝＝＝＝＝＝＝＝＝＝＝＝＝＝＝</w:t>
      </w:r>
    </w:p>
    <w:p w:rsidR="000A5667" w:rsidRPr="007A22D4" w:rsidRDefault="000A5667" w:rsidP="000A5667">
      <w:pPr>
        <w:pStyle w:val="af8"/>
        <w:numPr>
          <w:ilvl w:val="0"/>
          <w:numId w:val="60"/>
        </w:numPr>
        <w:spacing w:line="360" w:lineRule="auto"/>
        <w:rPr>
          <w:rFonts w:asciiTheme="majorEastAsia" w:eastAsiaTheme="majorEastAsia" w:hAnsiTheme="majorEastAsia"/>
          <w:b/>
          <w:sz w:val="21"/>
          <w:szCs w:val="21"/>
        </w:rPr>
      </w:pPr>
      <w:r>
        <w:rPr>
          <w:rFonts w:asciiTheme="majorEastAsia" w:eastAsiaTheme="majorEastAsia" w:hAnsiTheme="majorEastAsia" w:hint="eastAsia"/>
          <w:b/>
          <w:sz w:val="21"/>
          <w:szCs w:val="21"/>
        </w:rPr>
        <w:t>只有超级管理员ADMIN才能进行全部用户的管理，普通用户登录后在用户管理页面只能操作本人的用户信息。</w:t>
      </w:r>
    </w:p>
    <w:p w:rsidR="000A5667" w:rsidRPr="00295061" w:rsidRDefault="000A5667" w:rsidP="000A5667">
      <w:pPr>
        <w:rPr>
          <w:rFonts w:asciiTheme="majorEastAsia" w:eastAsiaTheme="majorEastAsia" w:hAnsiTheme="majorEastAsia"/>
          <w:sz w:val="21"/>
          <w:szCs w:val="21"/>
        </w:rPr>
      </w:pPr>
      <w:r w:rsidRPr="00295061">
        <w:rPr>
          <w:rFonts w:asciiTheme="majorEastAsia" w:eastAsiaTheme="majorEastAsia" w:hAnsiTheme="majorEastAsia" w:hint="eastAsia"/>
          <w:sz w:val="21"/>
          <w:szCs w:val="21"/>
        </w:rPr>
        <w:t>＝＝＝＝＝＝＝＝＝＝＝＝＝＝＝＝＝＝＝＝＝＝＝＝＝＝＝＝＝＝＝＝＝＝＝＝＝</w:t>
      </w:r>
      <w:bookmarkStart w:id="157" w:name="_PictureBullets"/>
      <w:bookmarkEnd w:id="157"/>
    </w:p>
    <w:sectPr w:rsidR="000A5667" w:rsidRPr="00295061" w:rsidSect="00191D2F">
      <w:headerReference w:type="default" r:id="rId153"/>
      <w:footerReference w:type="default" r:id="rId154"/>
      <w:pgSz w:w="11906" w:h="16838"/>
      <w:pgMar w:top="1440" w:right="1800" w:bottom="1440" w:left="1800" w:header="851" w:footer="992" w:gutter="0"/>
      <w:pgNumType w:start="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3527" w:rsidRDefault="007E3527">
      <w:r>
        <w:separator/>
      </w:r>
    </w:p>
  </w:endnote>
  <w:endnote w:type="continuationSeparator" w:id="0">
    <w:p w:rsidR="007E3527" w:rsidRDefault="007E35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7802238"/>
      <w:docPartObj>
        <w:docPartGallery w:val="Page Numbers (Bottom of Page)"/>
        <w:docPartUnique/>
      </w:docPartObj>
    </w:sdtPr>
    <w:sdtContent>
      <w:sdt>
        <w:sdtPr>
          <w:id w:val="-1669238322"/>
          <w:docPartObj>
            <w:docPartGallery w:val="Page Numbers (Top of Page)"/>
            <w:docPartUnique/>
          </w:docPartObj>
        </w:sdtPr>
        <w:sdtContent>
          <w:p w:rsidR="00D67794" w:rsidRDefault="00D67794">
            <w:pPr>
              <w:pStyle w:val="ad"/>
              <w:jc w:val="center"/>
            </w:pPr>
            <w:r>
              <w:rPr>
                <w:b/>
                <w:bCs/>
                <w:sz w:val="24"/>
                <w:szCs w:val="24"/>
              </w:rPr>
              <w:fldChar w:fldCharType="begin"/>
            </w:r>
            <w:r>
              <w:rPr>
                <w:b/>
                <w:bCs/>
              </w:rPr>
              <w:instrText>PAGE</w:instrText>
            </w:r>
            <w:r>
              <w:rPr>
                <w:b/>
                <w:bCs/>
                <w:sz w:val="24"/>
                <w:szCs w:val="24"/>
              </w:rPr>
              <w:fldChar w:fldCharType="separate"/>
            </w:r>
            <w:r w:rsidR="00DC0DA1">
              <w:rPr>
                <w:b/>
                <w:bCs/>
                <w:noProof/>
              </w:rPr>
              <w:t>IV</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C0DA1">
              <w:rPr>
                <w:b/>
                <w:bCs/>
                <w:noProof/>
              </w:rPr>
              <w:t>72</w:t>
            </w:r>
            <w:r>
              <w:rPr>
                <w:b/>
                <w:bCs/>
                <w:sz w:val="24"/>
                <w:szCs w:val="24"/>
              </w:rPr>
              <w:fldChar w:fldCharType="end"/>
            </w:r>
          </w:p>
        </w:sdtContent>
      </w:sdt>
    </w:sdtContent>
  </w:sdt>
  <w:p w:rsidR="00D67794" w:rsidRDefault="00D67794">
    <w:pPr>
      <w:pStyle w:val="a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7794" w:rsidRDefault="00D67794">
    <w:pPr>
      <w:pStyle w:val="ad"/>
      <w:jc w:val="right"/>
    </w:pPr>
    <w:r>
      <w:rPr>
        <w:rFonts w:hint="eastAsia"/>
        <w:szCs w:val="21"/>
      </w:rPr>
      <w:t>第</w:t>
    </w:r>
    <w:r>
      <w:rPr>
        <w:szCs w:val="21"/>
      </w:rPr>
      <w:fldChar w:fldCharType="begin"/>
    </w:r>
    <w:r>
      <w:rPr>
        <w:szCs w:val="21"/>
      </w:rPr>
      <w:instrText xml:space="preserve"> PAGE </w:instrText>
    </w:r>
    <w:r>
      <w:rPr>
        <w:szCs w:val="21"/>
      </w:rPr>
      <w:fldChar w:fldCharType="separate"/>
    </w:r>
    <w:r w:rsidR="00DC0DA1">
      <w:rPr>
        <w:noProof/>
        <w:szCs w:val="21"/>
      </w:rPr>
      <w:t>29</w:t>
    </w:r>
    <w:r>
      <w:rPr>
        <w:szCs w:val="21"/>
      </w:rPr>
      <w:fldChar w:fldCharType="end"/>
    </w:r>
    <w:r>
      <w:rPr>
        <w:rFonts w:hint="eastAsia"/>
        <w:szCs w:val="21"/>
      </w:rPr>
      <w:t>页共</w:t>
    </w:r>
    <w:r>
      <w:rPr>
        <w:rFonts w:hint="eastAsia"/>
        <w:szCs w:val="21"/>
      </w:rPr>
      <w:t>67</w:t>
    </w:r>
    <w:r>
      <w:rPr>
        <w:rFonts w:hint="eastAsia"/>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3527" w:rsidRDefault="007E3527">
      <w:r>
        <w:separator/>
      </w:r>
    </w:p>
  </w:footnote>
  <w:footnote w:type="continuationSeparator" w:id="0">
    <w:p w:rsidR="007E3527" w:rsidRDefault="007E35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7794" w:rsidRDefault="00D67794">
    <w:pPr>
      <w:pStyle w:val="a9"/>
    </w:pPr>
    <w:r>
      <w:rPr>
        <w:rFonts w:hint="eastAsia"/>
      </w:rPr>
      <w:t>zApp</w:t>
    </w:r>
    <w:r>
      <w:rPr>
        <w:rFonts w:hint="eastAsia"/>
      </w:rPr>
      <w:t>服务端内容管理系统使用说明书</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7794" w:rsidRDefault="00D67794">
    <w:pPr>
      <w:pStyle w:val="a9"/>
    </w:pPr>
    <w:r>
      <w:rPr>
        <w:rFonts w:hint="eastAsia"/>
      </w:rPr>
      <w:t xml:space="preserve">                                                    zApp</w:t>
    </w:r>
    <w:r>
      <w:rPr>
        <w:rFonts w:hint="eastAsia"/>
      </w:rPr>
      <w:t>服务端内容管理系统操作手册</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1260"/>
        </w:tabs>
        <w:ind w:left="1260" w:hanging="420"/>
      </w:pPr>
      <w:rPr>
        <w:rFonts w:ascii="Wingdings" w:hAnsi="Wingdings" w:hint="default"/>
      </w:rPr>
    </w:lvl>
    <w:lvl w:ilvl="1">
      <w:start w:val="1"/>
      <w:numFmt w:val="bullet"/>
      <w:lvlText w:val=""/>
      <w:lvlJc w:val="left"/>
      <w:pPr>
        <w:tabs>
          <w:tab w:val="num" w:pos="1260"/>
        </w:tabs>
        <w:ind w:left="1260" w:hanging="420"/>
      </w:pPr>
      <w:rPr>
        <w:rFonts w:ascii="Times New Roman" w:hAnsi="Times New Roman" w:hint="default"/>
      </w:rPr>
    </w:lvl>
    <w:lvl w:ilvl="2">
      <w:start w:val="1"/>
      <w:numFmt w:val="bullet"/>
      <w:lvlText w:val=""/>
      <w:lvlJc w:val="left"/>
      <w:pPr>
        <w:tabs>
          <w:tab w:val="num" w:pos="1680"/>
        </w:tabs>
        <w:ind w:left="1680" w:hanging="420"/>
      </w:pPr>
      <w:rPr>
        <w:rFonts w:ascii="Times New Roman" w:hAnsi="Times New Roman" w:hint="default"/>
      </w:rPr>
    </w:lvl>
    <w:lvl w:ilvl="3">
      <w:start w:val="1"/>
      <w:numFmt w:val="bullet"/>
      <w:lvlText w:val=""/>
      <w:lvlJc w:val="left"/>
      <w:pPr>
        <w:tabs>
          <w:tab w:val="num" w:pos="2100"/>
        </w:tabs>
        <w:ind w:left="2100" w:hanging="420"/>
      </w:pPr>
      <w:rPr>
        <w:rFonts w:ascii="Times New Roman" w:hAnsi="Times New Roman" w:hint="default"/>
      </w:rPr>
    </w:lvl>
    <w:lvl w:ilvl="4">
      <w:start w:val="1"/>
      <w:numFmt w:val="bullet"/>
      <w:lvlText w:val=""/>
      <w:lvlJc w:val="left"/>
      <w:pPr>
        <w:tabs>
          <w:tab w:val="num" w:pos="2520"/>
        </w:tabs>
        <w:ind w:left="2520" w:hanging="420"/>
      </w:pPr>
      <w:rPr>
        <w:rFonts w:ascii="Times New Roman" w:hAnsi="Times New Roman" w:hint="default"/>
      </w:rPr>
    </w:lvl>
    <w:lvl w:ilvl="5">
      <w:start w:val="1"/>
      <w:numFmt w:val="bullet"/>
      <w:lvlText w:val=""/>
      <w:lvlJc w:val="left"/>
      <w:pPr>
        <w:tabs>
          <w:tab w:val="num" w:pos="2940"/>
        </w:tabs>
        <w:ind w:left="2940" w:hanging="420"/>
      </w:pPr>
      <w:rPr>
        <w:rFonts w:ascii="Times New Roman" w:hAnsi="Times New Roman" w:hint="default"/>
      </w:rPr>
    </w:lvl>
    <w:lvl w:ilvl="6">
      <w:start w:val="1"/>
      <w:numFmt w:val="bullet"/>
      <w:lvlText w:val=""/>
      <w:lvlJc w:val="left"/>
      <w:pPr>
        <w:tabs>
          <w:tab w:val="num" w:pos="3360"/>
        </w:tabs>
        <w:ind w:left="3360" w:hanging="420"/>
      </w:pPr>
      <w:rPr>
        <w:rFonts w:ascii="Times New Roman" w:hAnsi="Times New Roman" w:hint="default"/>
      </w:rPr>
    </w:lvl>
    <w:lvl w:ilvl="7">
      <w:start w:val="1"/>
      <w:numFmt w:val="bullet"/>
      <w:lvlText w:val=""/>
      <w:lvlJc w:val="left"/>
      <w:pPr>
        <w:tabs>
          <w:tab w:val="num" w:pos="3780"/>
        </w:tabs>
        <w:ind w:left="3780" w:hanging="420"/>
      </w:pPr>
      <w:rPr>
        <w:rFonts w:ascii="Times New Roman" w:hAnsi="Times New Roman" w:hint="default"/>
      </w:rPr>
    </w:lvl>
    <w:lvl w:ilvl="8">
      <w:start w:val="1"/>
      <w:numFmt w:val="bullet"/>
      <w:lvlText w:val=""/>
      <w:lvlJc w:val="left"/>
      <w:pPr>
        <w:tabs>
          <w:tab w:val="num" w:pos="4200"/>
        </w:tabs>
        <w:ind w:left="4200" w:hanging="420"/>
      </w:pPr>
      <w:rPr>
        <w:rFonts w:ascii="Times New Roman" w:hAnsi="Times New Roman" w:hint="default"/>
      </w:rPr>
    </w:lvl>
  </w:abstractNum>
  <w:abstractNum w:abstractNumId="1">
    <w:nsid w:val="00000002"/>
    <w:multiLevelType w:val="multilevel"/>
    <w:tmpl w:val="00000002"/>
    <w:lvl w:ilvl="0">
      <w:start w:val="1"/>
      <w:numFmt w:val="bullet"/>
      <w:lvlText w:val=""/>
      <w:lvlJc w:val="left"/>
      <w:pPr>
        <w:tabs>
          <w:tab w:val="num" w:pos="1260"/>
        </w:tabs>
        <w:ind w:left="1260" w:hanging="420"/>
      </w:pPr>
      <w:rPr>
        <w:rFonts w:ascii="Wingdings" w:hAnsi="Wingdings" w:hint="default"/>
      </w:rPr>
    </w:lvl>
    <w:lvl w:ilvl="1">
      <w:start w:val="1"/>
      <w:numFmt w:val="bullet"/>
      <w:lvlText w:val=""/>
      <w:lvlJc w:val="left"/>
      <w:pPr>
        <w:tabs>
          <w:tab w:val="num" w:pos="1260"/>
        </w:tabs>
        <w:ind w:left="1260" w:hanging="420"/>
      </w:pPr>
      <w:rPr>
        <w:rFonts w:ascii="Times New Roman" w:hAnsi="Times New Roman" w:hint="default"/>
      </w:rPr>
    </w:lvl>
    <w:lvl w:ilvl="2">
      <w:start w:val="1"/>
      <w:numFmt w:val="bullet"/>
      <w:lvlText w:val=""/>
      <w:lvlJc w:val="left"/>
      <w:pPr>
        <w:tabs>
          <w:tab w:val="num" w:pos="1680"/>
        </w:tabs>
        <w:ind w:left="1680" w:hanging="420"/>
      </w:pPr>
      <w:rPr>
        <w:rFonts w:ascii="Times New Roman" w:hAnsi="Times New Roman" w:hint="default"/>
      </w:rPr>
    </w:lvl>
    <w:lvl w:ilvl="3">
      <w:start w:val="1"/>
      <w:numFmt w:val="bullet"/>
      <w:lvlText w:val=""/>
      <w:lvlJc w:val="left"/>
      <w:pPr>
        <w:tabs>
          <w:tab w:val="num" w:pos="2100"/>
        </w:tabs>
        <w:ind w:left="2100" w:hanging="420"/>
      </w:pPr>
      <w:rPr>
        <w:rFonts w:ascii="Times New Roman" w:hAnsi="Times New Roman" w:hint="default"/>
      </w:rPr>
    </w:lvl>
    <w:lvl w:ilvl="4">
      <w:start w:val="1"/>
      <w:numFmt w:val="bullet"/>
      <w:lvlText w:val=""/>
      <w:lvlJc w:val="left"/>
      <w:pPr>
        <w:tabs>
          <w:tab w:val="num" w:pos="2520"/>
        </w:tabs>
        <w:ind w:left="2520" w:hanging="420"/>
      </w:pPr>
      <w:rPr>
        <w:rFonts w:ascii="Times New Roman" w:hAnsi="Times New Roman" w:hint="default"/>
      </w:rPr>
    </w:lvl>
    <w:lvl w:ilvl="5">
      <w:start w:val="1"/>
      <w:numFmt w:val="bullet"/>
      <w:lvlText w:val=""/>
      <w:lvlJc w:val="left"/>
      <w:pPr>
        <w:tabs>
          <w:tab w:val="num" w:pos="2940"/>
        </w:tabs>
        <w:ind w:left="2940" w:hanging="420"/>
      </w:pPr>
      <w:rPr>
        <w:rFonts w:ascii="Times New Roman" w:hAnsi="Times New Roman" w:hint="default"/>
      </w:rPr>
    </w:lvl>
    <w:lvl w:ilvl="6">
      <w:start w:val="1"/>
      <w:numFmt w:val="bullet"/>
      <w:lvlText w:val=""/>
      <w:lvlJc w:val="left"/>
      <w:pPr>
        <w:tabs>
          <w:tab w:val="num" w:pos="3360"/>
        </w:tabs>
        <w:ind w:left="3360" w:hanging="420"/>
      </w:pPr>
      <w:rPr>
        <w:rFonts w:ascii="Times New Roman" w:hAnsi="Times New Roman" w:hint="default"/>
      </w:rPr>
    </w:lvl>
    <w:lvl w:ilvl="7">
      <w:start w:val="1"/>
      <w:numFmt w:val="bullet"/>
      <w:lvlText w:val=""/>
      <w:lvlJc w:val="left"/>
      <w:pPr>
        <w:tabs>
          <w:tab w:val="num" w:pos="3780"/>
        </w:tabs>
        <w:ind w:left="3780" w:hanging="420"/>
      </w:pPr>
      <w:rPr>
        <w:rFonts w:ascii="Times New Roman" w:hAnsi="Times New Roman" w:hint="default"/>
      </w:rPr>
    </w:lvl>
    <w:lvl w:ilvl="8">
      <w:start w:val="1"/>
      <w:numFmt w:val="bullet"/>
      <w:lvlText w:val=""/>
      <w:lvlJc w:val="left"/>
      <w:pPr>
        <w:tabs>
          <w:tab w:val="num" w:pos="4200"/>
        </w:tabs>
        <w:ind w:left="4200" w:hanging="420"/>
      </w:pPr>
      <w:rPr>
        <w:rFonts w:ascii="Times New Roman" w:hAnsi="Times New Roman" w:hint="default"/>
      </w:rPr>
    </w:lvl>
  </w:abstractNum>
  <w:abstractNum w:abstractNumId="2">
    <w:nsid w:val="00000005"/>
    <w:multiLevelType w:val="multilevel"/>
    <w:tmpl w:val="00000005"/>
    <w:lvl w:ilvl="0">
      <w:start w:val="1"/>
      <w:numFmt w:val="bullet"/>
      <w:lvlText w:val=""/>
      <w:lvlJc w:val="left"/>
      <w:pPr>
        <w:tabs>
          <w:tab w:val="num" w:pos="1260"/>
        </w:tabs>
        <w:ind w:left="1260" w:hanging="420"/>
      </w:pPr>
      <w:rPr>
        <w:rFonts w:ascii="Wingdings" w:hAnsi="Wingdings" w:hint="default"/>
      </w:rPr>
    </w:lvl>
    <w:lvl w:ilvl="1">
      <w:start w:val="1"/>
      <w:numFmt w:val="bullet"/>
      <w:lvlText w:val=""/>
      <w:lvlJc w:val="left"/>
      <w:pPr>
        <w:tabs>
          <w:tab w:val="num" w:pos="1260"/>
        </w:tabs>
        <w:ind w:left="1260" w:hanging="420"/>
      </w:pPr>
      <w:rPr>
        <w:rFonts w:ascii="Times New Roman" w:hAnsi="Times New Roman" w:hint="default"/>
      </w:rPr>
    </w:lvl>
    <w:lvl w:ilvl="2">
      <w:start w:val="1"/>
      <w:numFmt w:val="bullet"/>
      <w:lvlText w:val=""/>
      <w:lvlJc w:val="left"/>
      <w:pPr>
        <w:tabs>
          <w:tab w:val="num" w:pos="1680"/>
        </w:tabs>
        <w:ind w:left="1680" w:hanging="420"/>
      </w:pPr>
      <w:rPr>
        <w:rFonts w:ascii="Times New Roman" w:hAnsi="Times New Roman" w:hint="default"/>
      </w:rPr>
    </w:lvl>
    <w:lvl w:ilvl="3">
      <w:start w:val="1"/>
      <w:numFmt w:val="bullet"/>
      <w:lvlText w:val=""/>
      <w:lvlJc w:val="left"/>
      <w:pPr>
        <w:tabs>
          <w:tab w:val="num" w:pos="2100"/>
        </w:tabs>
        <w:ind w:left="2100" w:hanging="420"/>
      </w:pPr>
      <w:rPr>
        <w:rFonts w:ascii="Times New Roman" w:hAnsi="Times New Roman" w:hint="default"/>
      </w:rPr>
    </w:lvl>
    <w:lvl w:ilvl="4">
      <w:start w:val="1"/>
      <w:numFmt w:val="bullet"/>
      <w:lvlText w:val=""/>
      <w:lvlJc w:val="left"/>
      <w:pPr>
        <w:tabs>
          <w:tab w:val="num" w:pos="2520"/>
        </w:tabs>
        <w:ind w:left="2520" w:hanging="420"/>
      </w:pPr>
      <w:rPr>
        <w:rFonts w:ascii="Times New Roman" w:hAnsi="Times New Roman" w:hint="default"/>
      </w:rPr>
    </w:lvl>
    <w:lvl w:ilvl="5">
      <w:start w:val="1"/>
      <w:numFmt w:val="bullet"/>
      <w:lvlText w:val=""/>
      <w:lvlJc w:val="left"/>
      <w:pPr>
        <w:tabs>
          <w:tab w:val="num" w:pos="2940"/>
        </w:tabs>
        <w:ind w:left="2940" w:hanging="420"/>
      </w:pPr>
      <w:rPr>
        <w:rFonts w:ascii="Times New Roman" w:hAnsi="Times New Roman" w:hint="default"/>
      </w:rPr>
    </w:lvl>
    <w:lvl w:ilvl="6">
      <w:start w:val="1"/>
      <w:numFmt w:val="bullet"/>
      <w:lvlText w:val=""/>
      <w:lvlJc w:val="left"/>
      <w:pPr>
        <w:tabs>
          <w:tab w:val="num" w:pos="3360"/>
        </w:tabs>
        <w:ind w:left="3360" w:hanging="420"/>
      </w:pPr>
      <w:rPr>
        <w:rFonts w:ascii="Times New Roman" w:hAnsi="Times New Roman" w:hint="default"/>
      </w:rPr>
    </w:lvl>
    <w:lvl w:ilvl="7">
      <w:start w:val="1"/>
      <w:numFmt w:val="bullet"/>
      <w:lvlText w:val=""/>
      <w:lvlJc w:val="left"/>
      <w:pPr>
        <w:tabs>
          <w:tab w:val="num" w:pos="3780"/>
        </w:tabs>
        <w:ind w:left="3780" w:hanging="420"/>
      </w:pPr>
      <w:rPr>
        <w:rFonts w:ascii="Times New Roman" w:hAnsi="Times New Roman" w:hint="default"/>
      </w:rPr>
    </w:lvl>
    <w:lvl w:ilvl="8">
      <w:start w:val="1"/>
      <w:numFmt w:val="bullet"/>
      <w:lvlText w:val=""/>
      <w:lvlJc w:val="left"/>
      <w:pPr>
        <w:tabs>
          <w:tab w:val="num" w:pos="4200"/>
        </w:tabs>
        <w:ind w:left="4200" w:hanging="420"/>
      </w:pPr>
      <w:rPr>
        <w:rFonts w:ascii="Times New Roman" w:hAnsi="Times New Roman" w:hint="default"/>
      </w:rPr>
    </w:lvl>
  </w:abstractNum>
  <w:abstractNum w:abstractNumId="3">
    <w:nsid w:val="00000008"/>
    <w:multiLevelType w:val="multilevel"/>
    <w:tmpl w:val="00000008"/>
    <w:lvl w:ilvl="0">
      <w:start w:val="1"/>
      <w:numFmt w:val="bullet"/>
      <w:lvlText w:val=""/>
      <w:lvlJc w:val="left"/>
      <w:pPr>
        <w:tabs>
          <w:tab w:val="num" w:pos="1260"/>
        </w:tabs>
        <w:ind w:left="1260" w:hanging="420"/>
      </w:pPr>
      <w:rPr>
        <w:rFonts w:ascii="Wingdings" w:hAnsi="Wingdings" w:hint="default"/>
      </w:rPr>
    </w:lvl>
    <w:lvl w:ilvl="1">
      <w:start w:val="1"/>
      <w:numFmt w:val="bullet"/>
      <w:lvlText w:val=""/>
      <w:lvlJc w:val="left"/>
      <w:pPr>
        <w:tabs>
          <w:tab w:val="num" w:pos="1260"/>
        </w:tabs>
        <w:ind w:left="1260" w:hanging="420"/>
      </w:pPr>
      <w:rPr>
        <w:rFonts w:ascii="Times New Roman" w:hAnsi="Times New Roman" w:hint="default"/>
      </w:rPr>
    </w:lvl>
    <w:lvl w:ilvl="2">
      <w:start w:val="1"/>
      <w:numFmt w:val="bullet"/>
      <w:lvlText w:val=""/>
      <w:lvlJc w:val="left"/>
      <w:pPr>
        <w:tabs>
          <w:tab w:val="num" w:pos="1680"/>
        </w:tabs>
        <w:ind w:left="1680" w:hanging="420"/>
      </w:pPr>
      <w:rPr>
        <w:rFonts w:ascii="Times New Roman" w:hAnsi="Times New Roman" w:hint="default"/>
      </w:rPr>
    </w:lvl>
    <w:lvl w:ilvl="3">
      <w:start w:val="1"/>
      <w:numFmt w:val="bullet"/>
      <w:lvlText w:val=""/>
      <w:lvlJc w:val="left"/>
      <w:pPr>
        <w:tabs>
          <w:tab w:val="num" w:pos="2100"/>
        </w:tabs>
        <w:ind w:left="2100" w:hanging="420"/>
      </w:pPr>
      <w:rPr>
        <w:rFonts w:ascii="Times New Roman" w:hAnsi="Times New Roman" w:hint="default"/>
      </w:rPr>
    </w:lvl>
    <w:lvl w:ilvl="4">
      <w:start w:val="1"/>
      <w:numFmt w:val="bullet"/>
      <w:lvlText w:val=""/>
      <w:lvlJc w:val="left"/>
      <w:pPr>
        <w:tabs>
          <w:tab w:val="num" w:pos="2520"/>
        </w:tabs>
        <w:ind w:left="2520" w:hanging="420"/>
      </w:pPr>
      <w:rPr>
        <w:rFonts w:ascii="Times New Roman" w:hAnsi="Times New Roman" w:hint="default"/>
      </w:rPr>
    </w:lvl>
    <w:lvl w:ilvl="5">
      <w:start w:val="1"/>
      <w:numFmt w:val="bullet"/>
      <w:lvlText w:val=""/>
      <w:lvlJc w:val="left"/>
      <w:pPr>
        <w:tabs>
          <w:tab w:val="num" w:pos="2940"/>
        </w:tabs>
        <w:ind w:left="2940" w:hanging="420"/>
      </w:pPr>
      <w:rPr>
        <w:rFonts w:ascii="Times New Roman" w:hAnsi="Times New Roman" w:hint="default"/>
      </w:rPr>
    </w:lvl>
    <w:lvl w:ilvl="6">
      <w:start w:val="1"/>
      <w:numFmt w:val="bullet"/>
      <w:lvlText w:val=""/>
      <w:lvlJc w:val="left"/>
      <w:pPr>
        <w:tabs>
          <w:tab w:val="num" w:pos="3360"/>
        </w:tabs>
        <w:ind w:left="3360" w:hanging="420"/>
      </w:pPr>
      <w:rPr>
        <w:rFonts w:ascii="Times New Roman" w:hAnsi="Times New Roman" w:hint="default"/>
      </w:rPr>
    </w:lvl>
    <w:lvl w:ilvl="7">
      <w:start w:val="1"/>
      <w:numFmt w:val="bullet"/>
      <w:lvlText w:val=""/>
      <w:lvlJc w:val="left"/>
      <w:pPr>
        <w:tabs>
          <w:tab w:val="num" w:pos="3780"/>
        </w:tabs>
        <w:ind w:left="3780" w:hanging="420"/>
      </w:pPr>
      <w:rPr>
        <w:rFonts w:ascii="Times New Roman" w:hAnsi="Times New Roman" w:hint="default"/>
      </w:rPr>
    </w:lvl>
    <w:lvl w:ilvl="8">
      <w:start w:val="1"/>
      <w:numFmt w:val="bullet"/>
      <w:lvlText w:val=""/>
      <w:lvlJc w:val="left"/>
      <w:pPr>
        <w:tabs>
          <w:tab w:val="num" w:pos="4200"/>
        </w:tabs>
        <w:ind w:left="4200" w:hanging="420"/>
      </w:pPr>
      <w:rPr>
        <w:rFonts w:ascii="Times New Roman" w:hAnsi="Times New Roman" w:hint="default"/>
      </w:rPr>
    </w:lvl>
  </w:abstractNum>
  <w:abstractNum w:abstractNumId="4">
    <w:nsid w:val="00000009"/>
    <w:multiLevelType w:val="multilevel"/>
    <w:tmpl w:val="00000009"/>
    <w:lvl w:ilvl="0">
      <w:start w:val="1"/>
      <w:numFmt w:val="bullet"/>
      <w:lvlText w:val=""/>
      <w:lvlJc w:val="left"/>
      <w:pPr>
        <w:tabs>
          <w:tab w:val="num" w:pos="1260"/>
        </w:tabs>
        <w:ind w:left="1260" w:hanging="420"/>
      </w:pPr>
      <w:rPr>
        <w:rFonts w:ascii="Wingdings" w:hAnsi="Wingdings" w:hint="default"/>
      </w:rPr>
    </w:lvl>
    <w:lvl w:ilvl="1">
      <w:start w:val="1"/>
      <w:numFmt w:val="bullet"/>
      <w:lvlText w:val=""/>
      <w:lvlJc w:val="left"/>
      <w:pPr>
        <w:tabs>
          <w:tab w:val="num" w:pos="1680"/>
        </w:tabs>
        <w:ind w:left="1680" w:hanging="420"/>
      </w:pPr>
      <w:rPr>
        <w:rFonts w:ascii="Times New Roman" w:hAnsi="Times New Roman" w:hint="default"/>
      </w:rPr>
    </w:lvl>
    <w:lvl w:ilvl="2">
      <w:start w:val="1"/>
      <w:numFmt w:val="bullet"/>
      <w:lvlText w:val=""/>
      <w:lvlJc w:val="left"/>
      <w:pPr>
        <w:tabs>
          <w:tab w:val="num" w:pos="2100"/>
        </w:tabs>
        <w:ind w:left="2100" w:hanging="420"/>
      </w:pPr>
      <w:rPr>
        <w:rFonts w:ascii="Times New Roman" w:hAnsi="Times New Roman" w:hint="default"/>
      </w:rPr>
    </w:lvl>
    <w:lvl w:ilvl="3">
      <w:start w:val="1"/>
      <w:numFmt w:val="bullet"/>
      <w:lvlText w:val=""/>
      <w:lvlJc w:val="left"/>
      <w:pPr>
        <w:tabs>
          <w:tab w:val="num" w:pos="2520"/>
        </w:tabs>
        <w:ind w:left="2520" w:hanging="420"/>
      </w:pPr>
      <w:rPr>
        <w:rFonts w:ascii="Times New Roman" w:hAnsi="Times New Roman" w:hint="default"/>
      </w:rPr>
    </w:lvl>
    <w:lvl w:ilvl="4">
      <w:start w:val="1"/>
      <w:numFmt w:val="bullet"/>
      <w:lvlText w:val=""/>
      <w:lvlJc w:val="left"/>
      <w:pPr>
        <w:tabs>
          <w:tab w:val="num" w:pos="2940"/>
        </w:tabs>
        <w:ind w:left="2940" w:hanging="420"/>
      </w:pPr>
      <w:rPr>
        <w:rFonts w:ascii="Times New Roman" w:hAnsi="Times New Roman" w:hint="default"/>
      </w:rPr>
    </w:lvl>
    <w:lvl w:ilvl="5">
      <w:start w:val="1"/>
      <w:numFmt w:val="bullet"/>
      <w:lvlText w:val=""/>
      <w:lvlJc w:val="left"/>
      <w:pPr>
        <w:tabs>
          <w:tab w:val="num" w:pos="3360"/>
        </w:tabs>
        <w:ind w:left="3360" w:hanging="420"/>
      </w:pPr>
      <w:rPr>
        <w:rFonts w:ascii="Times New Roman" w:hAnsi="Times New Roman" w:hint="default"/>
      </w:rPr>
    </w:lvl>
    <w:lvl w:ilvl="6">
      <w:start w:val="1"/>
      <w:numFmt w:val="bullet"/>
      <w:lvlText w:val=""/>
      <w:lvlJc w:val="left"/>
      <w:pPr>
        <w:tabs>
          <w:tab w:val="num" w:pos="3780"/>
        </w:tabs>
        <w:ind w:left="3780" w:hanging="420"/>
      </w:pPr>
      <w:rPr>
        <w:rFonts w:ascii="Times New Roman" w:hAnsi="Times New Roman" w:hint="default"/>
      </w:rPr>
    </w:lvl>
    <w:lvl w:ilvl="7">
      <w:start w:val="1"/>
      <w:numFmt w:val="bullet"/>
      <w:lvlText w:val=""/>
      <w:lvlJc w:val="left"/>
      <w:pPr>
        <w:tabs>
          <w:tab w:val="num" w:pos="4200"/>
        </w:tabs>
        <w:ind w:left="4200" w:hanging="420"/>
      </w:pPr>
      <w:rPr>
        <w:rFonts w:ascii="Times New Roman" w:hAnsi="Times New Roman" w:hint="default"/>
      </w:rPr>
    </w:lvl>
    <w:lvl w:ilvl="8">
      <w:start w:val="1"/>
      <w:numFmt w:val="bullet"/>
      <w:lvlText w:val=""/>
      <w:lvlJc w:val="left"/>
      <w:pPr>
        <w:tabs>
          <w:tab w:val="num" w:pos="4620"/>
        </w:tabs>
        <w:ind w:left="4620" w:hanging="420"/>
      </w:pPr>
      <w:rPr>
        <w:rFonts w:ascii="Times New Roman" w:hAnsi="Times New Roman" w:hint="default"/>
      </w:rPr>
    </w:lvl>
  </w:abstractNum>
  <w:abstractNum w:abstractNumId="5">
    <w:nsid w:val="010253E6"/>
    <w:multiLevelType w:val="hybridMultilevel"/>
    <w:tmpl w:val="C19E454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B81770"/>
    <w:multiLevelType w:val="hybridMultilevel"/>
    <w:tmpl w:val="B4C68E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5DA2031"/>
    <w:multiLevelType w:val="hybridMultilevel"/>
    <w:tmpl w:val="543011FA"/>
    <w:lvl w:ilvl="0" w:tplc="BDE2115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366CB0"/>
    <w:multiLevelType w:val="hybridMultilevel"/>
    <w:tmpl w:val="378EB25C"/>
    <w:lvl w:ilvl="0" w:tplc="B5E8215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714556"/>
    <w:multiLevelType w:val="hybridMultilevel"/>
    <w:tmpl w:val="79A2C99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9E4227F"/>
    <w:multiLevelType w:val="hybridMultilevel"/>
    <w:tmpl w:val="3D2E69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B626BE2"/>
    <w:multiLevelType w:val="hybridMultilevel"/>
    <w:tmpl w:val="F386147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ED11AC0"/>
    <w:multiLevelType w:val="hybridMultilevel"/>
    <w:tmpl w:val="B88671C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69C0F62"/>
    <w:multiLevelType w:val="hybridMultilevel"/>
    <w:tmpl w:val="7A56BC42"/>
    <w:lvl w:ilvl="0" w:tplc="18B081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7585015"/>
    <w:multiLevelType w:val="hybridMultilevel"/>
    <w:tmpl w:val="17E2B67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82E4AA3"/>
    <w:multiLevelType w:val="hybridMultilevel"/>
    <w:tmpl w:val="4A483E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83E34E6"/>
    <w:multiLevelType w:val="hybridMultilevel"/>
    <w:tmpl w:val="3B5A7CD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86F01FD"/>
    <w:multiLevelType w:val="hybridMultilevel"/>
    <w:tmpl w:val="CB54D5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BDF70AC"/>
    <w:multiLevelType w:val="hybridMultilevel"/>
    <w:tmpl w:val="95F686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D8C49C1"/>
    <w:multiLevelType w:val="hybridMultilevel"/>
    <w:tmpl w:val="7CC6287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3B62C08"/>
    <w:multiLevelType w:val="multilevel"/>
    <w:tmpl w:val="4B88F302"/>
    <w:lvl w:ilvl="0">
      <w:start w:val="1"/>
      <w:numFmt w:val="decimal"/>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nsid w:val="290D1E47"/>
    <w:multiLevelType w:val="multilevel"/>
    <w:tmpl w:val="79482F5C"/>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2A9C6438"/>
    <w:multiLevelType w:val="hybridMultilevel"/>
    <w:tmpl w:val="11763A9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2C4933A8"/>
    <w:multiLevelType w:val="hybridMultilevel"/>
    <w:tmpl w:val="02F48B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DAA1F62"/>
    <w:multiLevelType w:val="hybridMultilevel"/>
    <w:tmpl w:val="59E656E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0086CB9"/>
    <w:multiLevelType w:val="hybridMultilevel"/>
    <w:tmpl w:val="65F4B5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53739DF"/>
    <w:multiLevelType w:val="hybridMultilevel"/>
    <w:tmpl w:val="9260DE4E"/>
    <w:lvl w:ilvl="0" w:tplc="18B081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653447E"/>
    <w:multiLevelType w:val="hybridMultilevel"/>
    <w:tmpl w:val="B4B2C8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7031C22"/>
    <w:multiLevelType w:val="hybridMultilevel"/>
    <w:tmpl w:val="176879C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7A336B3"/>
    <w:multiLevelType w:val="hybridMultilevel"/>
    <w:tmpl w:val="69FA38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86411D7"/>
    <w:multiLevelType w:val="hybridMultilevel"/>
    <w:tmpl w:val="4ACE36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A8002E0"/>
    <w:multiLevelType w:val="hybridMultilevel"/>
    <w:tmpl w:val="F63ABE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AAB79C5"/>
    <w:multiLevelType w:val="hybridMultilevel"/>
    <w:tmpl w:val="9BC458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DA7769C"/>
    <w:multiLevelType w:val="hybridMultilevel"/>
    <w:tmpl w:val="89CA8C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F7956F7"/>
    <w:multiLevelType w:val="hybridMultilevel"/>
    <w:tmpl w:val="9260DE4E"/>
    <w:lvl w:ilvl="0" w:tplc="18B081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0537942"/>
    <w:multiLevelType w:val="hybridMultilevel"/>
    <w:tmpl w:val="661216BA"/>
    <w:lvl w:ilvl="0" w:tplc="04090011">
      <w:start w:val="1"/>
      <w:numFmt w:val="decimal"/>
      <w:lvlText w:val="%1)"/>
      <w:lvlJc w:val="left"/>
      <w:pPr>
        <w:ind w:left="645" w:hanging="420"/>
      </w:pPr>
    </w:lvl>
    <w:lvl w:ilvl="1" w:tplc="04090019" w:tentative="1">
      <w:start w:val="1"/>
      <w:numFmt w:val="lowerLetter"/>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abstractNum w:abstractNumId="36">
    <w:nsid w:val="417D0CB4"/>
    <w:multiLevelType w:val="hybridMultilevel"/>
    <w:tmpl w:val="9260DE4E"/>
    <w:lvl w:ilvl="0" w:tplc="18B081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7F423D6"/>
    <w:multiLevelType w:val="hybridMultilevel"/>
    <w:tmpl w:val="7A56BC42"/>
    <w:lvl w:ilvl="0" w:tplc="18B081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A724BCB"/>
    <w:multiLevelType w:val="hybridMultilevel"/>
    <w:tmpl w:val="F5FC5B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A770164"/>
    <w:multiLevelType w:val="hybridMultilevel"/>
    <w:tmpl w:val="EAFC43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B5D613D"/>
    <w:multiLevelType w:val="hybridMultilevel"/>
    <w:tmpl w:val="4A2E46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D160A33"/>
    <w:multiLevelType w:val="hybridMultilevel"/>
    <w:tmpl w:val="0B4803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E6A10BE"/>
    <w:multiLevelType w:val="hybridMultilevel"/>
    <w:tmpl w:val="D88025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1126DE7"/>
    <w:multiLevelType w:val="hybridMultilevel"/>
    <w:tmpl w:val="203885D0"/>
    <w:lvl w:ilvl="0" w:tplc="EED27774">
      <w:start w:val="1"/>
      <w:numFmt w:val="bullet"/>
      <w:lvlText w:val=""/>
      <w:lvlJc w:val="left"/>
      <w:pPr>
        <w:tabs>
          <w:tab w:val="num" w:pos="420"/>
        </w:tabs>
        <w:ind w:left="420" w:firstLine="0"/>
      </w:pPr>
      <w:rPr>
        <w:rFonts w:ascii="Symbol" w:hAnsi="Symbol" w:hint="default"/>
      </w:rPr>
    </w:lvl>
    <w:lvl w:ilvl="1" w:tplc="095A3A0E" w:tentative="1">
      <w:start w:val="1"/>
      <w:numFmt w:val="bullet"/>
      <w:lvlText w:val=""/>
      <w:lvlJc w:val="left"/>
      <w:pPr>
        <w:tabs>
          <w:tab w:val="num" w:pos="840"/>
        </w:tabs>
        <w:ind w:left="840" w:firstLine="0"/>
      </w:pPr>
      <w:rPr>
        <w:rFonts w:ascii="Symbol" w:hAnsi="Symbol" w:hint="default"/>
      </w:rPr>
    </w:lvl>
    <w:lvl w:ilvl="2" w:tplc="916C4AD6" w:tentative="1">
      <w:start w:val="1"/>
      <w:numFmt w:val="bullet"/>
      <w:lvlText w:val=""/>
      <w:lvlJc w:val="left"/>
      <w:pPr>
        <w:tabs>
          <w:tab w:val="num" w:pos="1260"/>
        </w:tabs>
        <w:ind w:left="1260" w:firstLine="0"/>
      </w:pPr>
      <w:rPr>
        <w:rFonts w:ascii="Symbol" w:hAnsi="Symbol" w:hint="default"/>
      </w:rPr>
    </w:lvl>
    <w:lvl w:ilvl="3" w:tplc="53CAC0DE" w:tentative="1">
      <w:start w:val="1"/>
      <w:numFmt w:val="bullet"/>
      <w:lvlText w:val=""/>
      <w:lvlJc w:val="left"/>
      <w:pPr>
        <w:tabs>
          <w:tab w:val="num" w:pos="1680"/>
        </w:tabs>
        <w:ind w:left="1680" w:firstLine="0"/>
      </w:pPr>
      <w:rPr>
        <w:rFonts w:ascii="Symbol" w:hAnsi="Symbol" w:hint="default"/>
      </w:rPr>
    </w:lvl>
    <w:lvl w:ilvl="4" w:tplc="9F4802FA" w:tentative="1">
      <w:start w:val="1"/>
      <w:numFmt w:val="bullet"/>
      <w:lvlText w:val=""/>
      <w:lvlJc w:val="left"/>
      <w:pPr>
        <w:tabs>
          <w:tab w:val="num" w:pos="2100"/>
        </w:tabs>
        <w:ind w:left="2100" w:firstLine="0"/>
      </w:pPr>
      <w:rPr>
        <w:rFonts w:ascii="Symbol" w:hAnsi="Symbol" w:hint="default"/>
      </w:rPr>
    </w:lvl>
    <w:lvl w:ilvl="5" w:tplc="6C6CE616" w:tentative="1">
      <w:start w:val="1"/>
      <w:numFmt w:val="bullet"/>
      <w:lvlText w:val=""/>
      <w:lvlJc w:val="left"/>
      <w:pPr>
        <w:tabs>
          <w:tab w:val="num" w:pos="2520"/>
        </w:tabs>
        <w:ind w:left="2520" w:firstLine="0"/>
      </w:pPr>
      <w:rPr>
        <w:rFonts w:ascii="Symbol" w:hAnsi="Symbol" w:hint="default"/>
      </w:rPr>
    </w:lvl>
    <w:lvl w:ilvl="6" w:tplc="93B2AE84" w:tentative="1">
      <w:start w:val="1"/>
      <w:numFmt w:val="bullet"/>
      <w:lvlText w:val=""/>
      <w:lvlJc w:val="left"/>
      <w:pPr>
        <w:tabs>
          <w:tab w:val="num" w:pos="2940"/>
        </w:tabs>
        <w:ind w:left="2940" w:firstLine="0"/>
      </w:pPr>
      <w:rPr>
        <w:rFonts w:ascii="Symbol" w:hAnsi="Symbol" w:hint="default"/>
      </w:rPr>
    </w:lvl>
    <w:lvl w:ilvl="7" w:tplc="9A1A7788" w:tentative="1">
      <w:start w:val="1"/>
      <w:numFmt w:val="bullet"/>
      <w:lvlText w:val=""/>
      <w:lvlJc w:val="left"/>
      <w:pPr>
        <w:tabs>
          <w:tab w:val="num" w:pos="3360"/>
        </w:tabs>
        <w:ind w:left="3360" w:firstLine="0"/>
      </w:pPr>
      <w:rPr>
        <w:rFonts w:ascii="Symbol" w:hAnsi="Symbol" w:hint="default"/>
      </w:rPr>
    </w:lvl>
    <w:lvl w:ilvl="8" w:tplc="3E20B4F2" w:tentative="1">
      <w:start w:val="1"/>
      <w:numFmt w:val="bullet"/>
      <w:lvlText w:val=""/>
      <w:lvlJc w:val="left"/>
      <w:pPr>
        <w:tabs>
          <w:tab w:val="num" w:pos="3780"/>
        </w:tabs>
        <w:ind w:left="3780" w:firstLine="0"/>
      </w:pPr>
      <w:rPr>
        <w:rFonts w:ascii="Symbol" w:hAnsi="Symbol" w:hint="default"/>
      </w:rPr>
    </w:lvl>
  </w:abstractNum>
  <w:abstractNum w:abstractNumId="44">
    <w:nsid w:val="51160042"/>
    <w:multiLevelType w:val="hybridMultilevel"/>
    <w:tmpl w:val="49CEC95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46A38E7"/>
    <w:multiLevelType w:val="hybridMultilevel"/>
    <w:tmpl w:val="627EFF4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65D08FB"/>
    <w:multiLevelType w:val="hybridMultilevel"/>
    <w:tmpl w:val="859E638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59F72D37"/>
    <w:multiLevelType w:val="hybridMultilevel"/>
    <w:tmpl w:val="7A56BC42"/>
    <w:lvl w:ilvl="0" w:tplc="18B081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A140D6E"/>
    <w:multiLevelType w:val="hybridMultilevel"/>
    <w:tmpl w:val="F1841DDC"/>
    <w:lvl w:ilvl="0" w:tplc="F68E4F36">
      <w:start w:val="1"/>
      <w:numFmt w:val="bullet"/>
      <w:lvlText w:val=""/>
      <w:lvlJc w:val="left"/>
      <w:pPr>
        <w:tabs>
          <w:tab w:val="num" w:pos="420"/>
        </w:tabs>
        <w:ind w:left="420" w:firstLine="0"/>
      </w:pPr>
      <w:rPr>
        <w:rFonts w:ascii="Symbol" w:hAnsi="Symbol" w:hint="default"/>
      </w:rPr>
    </w:lvl>
    <w:lvl w:ilvl="1" w:tplc="5E52E648" w:tentative="1">
      <w:start w:val="1"/>
      <w:numFmt w:val="bullet"/>
      <w:lvlText w:val=""/>
      <w:lvlJc w:val="left"/>
      <w:pPr>
        <w:tabs>
          <w:tab w:val="num" w:pos="840"/>
        </w:tabs>
        <w:ind w:left="840" w:firstLine="0"/>
      </w:pPr>
      <w:rPr>
        <w:rFonts w:ascii="Symbol" w:hAnsi="Symbol" w:hint="default"/>
      </w:rPr>
    </w:lvl>
    <w:lvl w:ilvl="2" w:tplc="159E9AB4" w:tentative="1">
      <w:start w:val="1"/>
      <w:numFmt w:val="bullet"/>
      <w:lvlText w:val=""/>
      <w:lvlJc w:val="left"/>
      <w:pPr>
        <w:tabs>
          <w:tab w:val="num" w:pos="1260"/>
        </w:tabs>
        <w:ind w:left="1260" w:firstLine="0"/>
      </w:pPr>
      <w:rPr>
        <w:rFonts w:ascii="Symbol" w:hAnsi="Symbol" w:hint="default"/>
      </w:rPr>
    </w:lvl>
    <w:lvl w:ilvl="3" w:tplc="6FA69596" w:tentative="1">
      <w:start w:val="1"/>
      <w:numFmt w:val="bullet"/>
      <w:lvlText w:val=""/>
      <w:lvlJc w:val="left"/>
      <w:pPr>
        <w:tabs>
          <w:tab w:val="num" w:pos="1680"/>
        </w:tabs>
        <w:ind w:left="1680" w:firstLine="0"/>
      </w:pPr>
      <w:rPr>
        <w:rFonts w:ascii="Symbol" w:hAnsi="Symbol" w:hint="default"/>
      </w:rPr>
    </w:lvl>
    <w:lvl w:ilvl="4" w:tplc="3BFC8C66" w:tentative="1">
      <w:start w:val="1"/>
      <w:numFmt w:val="bullet"/>
      <w:lvlText w:val=""/>
      <w:lvlJc w:val="left"/>
      <w:pPr>
        <w:tabs>
          <w:tab w:val="num" w:pos="2100"/>
        </w:tabs>
        <w:ind w:left="2100" w:firstLine="0"/>
      </w:pPr>
      <w:rPr>
        <w:rFonts w:ascii="Symbol" w:hAnsi="Symbol" w:hint="default"/>
      </w:rPr>
    </w:lvl>
    <w:lvl w:ilvl="5" w:tplc="879A9E92" w:tentative="1">
      <w:start w:val="1"/>
      <w:numFmt w:val="bullet"/>
      <w:lvlText w:val=""/>
      <w:lvlJc w:val="left"/>
      <w:pPr>
        <w:tabs>
          <w:tab w:val="num" w:pos="2520"/>
        </w:tabs>
        <w:ind w:left="2520" w:firstLine="0"/>
      </w:pPr>
      <w:rPr>
        <w:rFonts w:ascii="Symbol" w:hAnsi="Symbol" w:hint="default"/>
      </w:rPr>
    </w:lvl>
    <w:lvl w:ilvl="6" w:tplc="C1EAAED0" w:tentative="1">
      <w:start w:val="1"/>
      <w:numFmt w:val="bullet"/>
      <w:lvlText w:val=""/>
      <w:lvlJc w:val="left"/>
      <w:pPr>
        <w:tabs>
          <w:tab w:val="num" w:pos="2940"/>
        </w:tabs>
        <w:ind w:left="2940" w:firstLine="0"/>
      </w:pPr>
      <w:rPr>
        <w:rFonts w:ascii="Symbol" w:hAnsi="Symbol" w:hint="default"/>
      </w:rPr>
    </w:lvl>
    <w:lvl w:ilvl="7" w:tplc="DA72D538" w:tentative="1">
      <w:start w:val="1"/>
      <w:numFmt w:val="bullet"/>
      <w:lvlText w:val=""/>
      <w:lvlJc w:val="left"/>
      <w:pPr>
        <w:tabs>
          <w:tab w:val="num" w:pos="3360"/>
        </w:tabs>
        <w:ind w:left="3360" w:firstLine="0"/>
      </w:pPr>
      <w:rPr>
        <w:rFonts w:ascii="Symbol" w:hAnsi="Symbol" w:hint="default"/>
      </w:rPr>
    </w:lvl>
    <w:lvl w:ilvl="8" w:tplc="6B366C0A" w:tentative="1">
      <w:start w:val="1"/>
      <w:numFmt w:val="bullet"/>
      <w:lvlText w:val=""/>
      <w:lvlJc w:val="left"/>
      <w:pPr>
        <w:tabs>
          <w:tab w:val="num" w:pos="3780"/>
        </w:tabs>
        <w:ind w:left="3780" w:firstLine="0"/>
      </w:pPr>
      <w:rPr>
        <w:rFonts w:ascii="Symbol" w:hAnsi="Symbol" w:hint="default"/>
      </w:rPr>
    </w:lvl>
  </w:abstractNum>
  <w:abstractNum w:abstractNumId="49">
    <w:nsid w:val="60B30783"/>
    <w:multiLevelType w:val="hybridMultilevel"/>
    <w:tmpl w:val="BCE07F1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0CD5599"/>
    <w:multiLevelType w:val="hybridMultilevel"/>
    <w:tmpl w:val="9260DE4E"/>
    <w:lvl w:ilvl="0" w:tplc="18B081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2647514"/>
    <w:multiLevelType w:val="hybridMultilevel"/>
    <w:tmpl w:val="9260DE4E"/>
    <w:lvl w:ilvl="0" w:tplc="18B081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97908A8"/>
    <w:multiLevelType w:val="hybridMultilevel"/>
    <w:tmpl w:val="86CCE8F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B5744F1"/>
    <w:multiLevelType w:val="hybridMultilevel"/>
    <w:tmpl w:val="6030AE98"/>
    <w:lvl w:ilvl="0" w:tplc="18B081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0233344"/>
    <w:multiLevelType w:val="hybridMultilevel"/>
    <w:tmpl w:val="DCF05DB6"/>
    <w:lvl w:ilvl="0" w:tplc="9C6EAB76">
      <w:start w:val="1"/>
      <w:numFmt w:val="bullet"/>
      <w:lvlText w:val=""/>
      <w:lvlJc w:val="left"/>
      <w:pPr>
        <w:tabs>
          <w:tab w:val="num" w:pos="420"/>
        </w:tabs>
        <w:ind w:left="420" w:firstLine="0"/>
      </w:pPr>
      <w:rPr>
        <w:rFonts w:ascii="Symbol" w:hAnsi="Symbol" w:hint="default"/>
      </w:rPr>
    </w:lvl>
    <w:lvl w:ilvl="1" w:tplc="6A7479E2" w:tentative="1">
      <w:start w:val="1"/>
      <w:numFmt w:val="bullet"/>
      <w:lvlText w:val=""/>
      <w:lvlJc w:val="left"/>
      <w:pPr>
        <w:tabs>
          <w:tab w:val="num" w:pos="840"/>
        </w:tabs>
        <w:ind w:left="840" w:firstLine="0"/>
      </w:pPr>
      <w:rPr>
        <w:rFonts w:ascii="Symbol" w:hAnsi="Symbol" w:hint="default"/>
      </w:rPr>
    </w:lvl>
    <w:lvl w:ilvl="2" w:tplc="71229628" w:tentative="1">
      <w:start w:val="1"/>
      <w:numFmt w:val="bullet"/>
      <w:lvlText w:val=""/>
      <w:lvlJc w:val="left"/>
      <w:pPr>
        <w:tabs>
          <w:tab w:val="num" w:pos="1260"/>
        </w:tabs>
        <w:ind w:left="1260" w:firstLine="0"/>
      </w:pPr>
      <w:rPr>
        <w:rFonts w:ascii="Symbol" w:hAnsi="Symbol" w:hint="default"/>
      </w:rPr>
    </w:lvl>
    <w:lvl w:ilvl="3" w:tplc="E2B25ECA" w:tentative="1">
      <w:start w:val="1"/>
      <w:numFmt w:val="bullet"/>
      <w:lvlText w:val=""/>
      <w:lvlJc w:val="left"/>
      <w:pPr>
        <w:tabs>
          <w:tab w:val="num" w:pos="1680"/>
        </w:tabs>
        <w:ind w:left="1680" w:firstLine="0"/>
      </w:pPr>
      <w:rPr>
        <w:rFonts w:ascii="Symbol" w:hAnsi="Symbol" w:hint="default"/>
      </w:rPr>
    </w:lvl>
    <w:lvl w:ilvl="4" w:tplc="F4AE5146" w:tentative="1">
      <w:start w:val="1"/>
      <w:numFmt w:val="bullet"/>
      <w:lvlText w:val=""/>
      <w:lvlJc w:val="left"/>
      <w:pPr>
        <w:tabs>
          <w:tab w:val="num" w:pos="2100"/>
        </w:tabs>
        <w:ind w:left="2100" w:firstLine="0"/>
      </w:pPr>
      <w:rPr>
        <w:rFonts w:ascii="Symbol" w:hAnsi="Symbol" w:hint="default"/>
      </w:rPr>
    </w:lvl>
    <w:lvl w:ilvl="5" w:tplc="6C7A1420" w:tentative="1">
      <w:start w:val="1"/>
      <w:numFmt w:val="bullet"/>
      <w:lvlText w:val=""/>
      <w:lvlJc w:val="left"/>
      <w:pPr>
        <w:tabs>
          <w:tab w:val="num" w:pos="2520"/>
        </w:tabs>
        <w:ind w:left="2520" w:firstLine="0"/>
      </w:pPr>
      <w:rPr>
        <w:rFonts w:ascii="Symbol" w:hAnsi="Symbol" w:hint="default"/>
      </w:rPr>
    </w:lvl>
    <w:lvl w:ilvl="6" w:tplc="7B0017D4" w:tentative="1">
      <w:start w:val="1"/>
      <w:numFmt w:val="bullet"/>
      <w:lvlText w:val=""/>
      <w:lvlJc w:val="left"/>
      <w:pPr>
        <w:tabs>
          <w:tab w:val="num" w:pos="2940"/>
        </w:tabs>
        <w:ind w:left="2940" w:firstLine="0"/>
      </w:pPr>
      <w:rPr>
        <w:rFonts w:ascii="Symbol" w:hAnsi="Symbol" w:hint="default"/>
      </w:rPr>
    </w:lvl>
    <w:lvl w:ilvl="7" w:tplc="625CFF26" w:tentative="1">
      <w:start w:val="1"/>
      <w:numFmt w:val="bullet"/>
      <w:lvlText w:val=""/>
      <w:lvlJc w:val="left"/>
      <w:pPr>
        <w:tabs>
          <w:tab w:val="num" w:pos="3360"/>
        </w:tabs>
        <w:ind w:left="3360" w:firstLine="0"/>
      </w:pPr>
      <w:rPr>
        <w:rFonts w:ascii="Symbol" w:hAnsi="Symbol" w:hint="default"/>
      </w:rPr>
    </w:lvl>
    <w:lvl w:ilvl="8" w:tplc="0CB60400" w:tentative="1">
      <w:start w:val="1"/>
      <w:numFmt w:val="bullet"/>
      <w:lvlText w:val=""/>
      <w:lvlJc w:val="left"/>
      <w:pPr>
        <w:tabs>
          <w:tab w:val="num" w:pos="3780"/>
        </w:tabs>
        <w:ind w:left="3780" w:firstLine="0"/>
      </w:pPr>
      <w:rPr>
        <w:rFonts w:ascii="Symbol" w:hAnsi="Symbol" w:hint="default"/>
      </w:rPr>
    </w:lvl>
  </w:abstractNum>
  <w:abstractNum w:abstractNumId="55">
    <w:nsid w:val="71BE49F7"/>
    <w:multiLevelType w:val="hybridMultilevel"/>
    <w:tmpl w:val="83860B9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555037E"/>
    <w:multiLevelType w:val="hybridMultilevel"/>
    <w:tmpl w:val="48A4125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55B04BA"/>
    <w:multiLevelType w:val="hybridMultilevel"/>
    <w:tmpl w:val="E8885F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85520AF"/>
    <w:multiLevelType w:val="hybridMultilevel"/>
    <w:tmpl w:val="2C5295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BFA703C"/>
    <w:multiLevelType w:val="hybridMultilevel"/>
    <w:tmpl w:val="0F4897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0">
    <w:nsid w:val="7F430A7D"/>
    <w:multiLevelType w:val="hybridMultilevel"/>
    <w:tmpl w:val="7A56BC42"/>
    <w:lvl w:ilvl="0" w:tplc="18B081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2"/>
  </w:num>
  <w:num w:numId="6">
    <w:abstractNumId w:val="47"/>
  </w:num>
  <w:num w:numId="7">
    <w:abstractNumId w:val="36"/>
  </w:num>
  <w:num w:numId="8">
    <w:abstractNumId w:val="26"/>
  </w:num>
  <w:num w:numId="9">
    <w:abstractNumId w:val="53"/>
  </w:num>
  <w:num w:numId="10">
    <w:abstractNumId w:val="51"/>
  </w:num>
  <w:num w:numId="11">
    <w:abstractNumId w:val="7"/>
  </w:num>
  <w:num w:numId="12">
    <w:abstractNumId w:val="8"/>
  </w:num>
  <w:num w:numId="13">
    <w:abstractNumId w:val="37"/>
  </w:num>
  <w:num w:numId="14">
    <w:abstractNumId w:val="34"/>
  </w:num>
  <w:num w:numId="15">
    <w:abstractNumId w:val="50"/>
  </w:num>
  <w:num w:numId="16">
    <w:abstractNumId w:val="60"/>
  </w:num>
  <w:num w:numId="17">
    <w:abstractNumId w:val="13"/>
  </w:num>
  <w:num w:numId="18">
    <w:abstractNumId w:val="30"/>
  </w:num>
  <w:num w:numId="19">
    <w:abstractNumId w:val="40"/>
  </w:num>
  <w:num w:numId="20">
    <w:abstractNumId w:val="6"/>
  </w:num>
  <w:num w:numId="21">
    <w:abstractNumId w:val="29"/>
  </w:num>
  <w:num w:numId="22">
    <w:abstractNumId w:val="44"/>
  </w:num>
  <w:num w:numId="23">
    <w:abstractNumId w:val="11"/>
  </w:num>
  <w:num w:numId="24">
    <w:abstractNumId w:val="27"/>
  </w:num>
  <w:num w:numId="25">
    <w:abstractNumId w:val="56"/>
  </w:num>
  <w:num w:numId="26">
    <w:abstractNumId w:val="28"/>
  </w:num>
  <w:num w:numId="27">
    <w:abstractNumId w:val="32"/>
  </w:num>
  <w:num w:numId="28">
    <w:abstractNumId w:val="42"/>
  </w:num>
  <w:num w:numId="29">
    <w:abstractNumId w:val="22"/>
  </w:num>
  <w:num w:numId="30">
    <w:abstractNumId w:val="24"/>
  </w:num>
  <w:num w:numId="31">
    <w:abstractNumId w:val="15"/>
  </w:num>
  <w:num w:numId="32">
    <w:abstractNumId w:val="23"/>
  </w:num>
  <w:num w:numId="33">
    <w:abstractNumId w:val="10"/>
  </w:num>
  <w:num w:numId="34">
    <w:abstractNumId w:val="39"/>
  </w:num>
  <w:num w:numId="35">
    <w:abstractNumId w:val="46"/>
  </w:num>
  <w:num w:numId="36">
    <w:abstractNumId w:val="5"/>
  </w:num>
  <w:num w:numId="37">
    <w:abstractNumId w:val="33"/>
  </w:num>
  <w:num w:numId="38">
    <w:abstractNumId w:val="31"/>
  </w:num>
  <w:num w:numId="39">
    <w:abstractNumId w:val="19"/>
  </w:num>
  <w:num w:numId="40">
    <w:abstractNumId w:val="52"/>
  </w:num>
  <w:num w:numId="41">
    <w:abstractNumId w:val="14"/>
  </w:num>
  <w:num w:numId="42">
    <w:abstractNumId w:val="55"/>
  </w:num>
  <w:num w:numId="43">
    <w:abstractNumId w:val="57"/>
  </w:num>
  <w:num w:numId="44">
    <w:abstractNumId w:val="18"/>
  </w:num>
  <w:num w:numId="45">
    <w:abstractNumId w:val="17"/>
  </w:num>
  <w:num w:numId="46">
    <w:abstractNumId w:val="41"/>
  </w:num>
  <w:num w:numId="47">
    <w:abstractNumId w:val="16"/>
  </w:num>
  <w:num w:numId="48">
    <w:abstractNumId w:val="58"/>
  </w:num>
  <w:num w:numId="49">
    <w:abstractNumId w:val="45"/>
  </w:num>
  <w:num w:numId="50">
    <w:abstractNumId w:val="38"/>
  </w:num>
  <w:num w:numId="51">
    <w:abstractNumId w:val="25"/>
  </w:num>
  <w:num w:numId="52">
    <w:abstractNumId w:val="9"/>
  </w:num>
  <w:num w:numId="53">
    <w:abstractNumId w:val="49"/>
  </w:num>
  <w:num w:numId="54">
    <w:abstractNumId w:val="12"/>
  </w:num>
  <w:num w:numId="55">
    <w:abstractNumId w:val="59"/>
  </w:num>
  <w:num w:numId="56">
    <w:abstractNumId w:val="20"/>
  </w:num>
  <w:num w:numId="57">
    <w:abstractNumId w:val="54"/>
  </w:num>
  <w:num w:numId="58">
    <w:abstractNumId w:val="48"/>
  </w:num>
  <w:num w:numId="59">
    <w:abstractNumId w:val="35"/>
  </w:num>
  <w:num w:numId="60">
    <w:abstractNumId w:val="43"/>
  </w:num>
  <w:num w:numId="61">
    <w:abstractNumId w:val="21"/>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0482"/>
    <w:rsid w:val="000010E8"/>
    <w:rsid w:val="00010030"/>
    <w:rsid w:val="00010031"/>
    <w:rsid w:val="0001323D"/>
    <w:rsid w:val="000139BE"/>
    <w:rsid w:val="00013CD5"/>
    <w:rsid w:val="00014985"/>
    <w:rsid w:val="000225A0"/>
    <w:rsid w:val="00032B43"/>
    <w:rsid w:val="00033135"/>
    <w:rsid w:val="00034957"/>
    <w:rsid w:val="00041220"/>
    <w:rsid w:val="00042523"/>
    <w:rsid w:val="00042EA6"/>
    <w:rsid w:val="000463D0"/>
    <w:rsid w:val="00046975"/>
    <w:rsid w:val="00047472"/>
    <w:rsid w:val="000478FA"/>
    <w:rsid w:val="000515B2"/>
    <w:rsid w:val="000518D1"/>
    <w:rsid w:val="00054F60"/>
    <w:rsid w:val="000611DD"/>
    <w:rsid w:val="00061CF0"/>
    <w:rsid w:val="00064D7E"/>
    <w:rsid w:val="00067B05"/>
    <w:rsid w:val="0007133E"/>
    <w:rsid w:val="00071B0D"/>
    <w:rsid w:val="00073EF2"/>
    <w:rsid w:val="00077FA4"/>
    <w:rsid w:val="00080F58"/>
    <w:rsid w:val="000818D7"/>
    <w:rsid w:val="00081FCC"/>
    <w:rsid w:val="000907D8"/>
    <w:rsid w:val="00092404"/>
    <w:rsid w:val="000933C2"/>
    <w:rsid w:val="00093C37"/>
    <w:rsid w:val="00094E0E"/>
    <w:rsid w:val="000A0ADF"/>
    <w:rsid w:val="000A2C8E"/>
    <w:rsid w:val="000A5667"/>
    <w:rsid w:val="000A60B6"/>
    <w:rsid w:val="000A64FB"/>
    <w:rsid w:val="000A6C5F"/>
    <w:rsid w:val="000A7332"/>
    <w:rsid w:val="000A74C2"/>
    <w:rsid w:val="000A7FA9"/>
    <w:rsid w:val="000B678D"/>
    <w:rsid w:val="000C2A1B"/>
    <w:rsid w:val="000C4839"/>
    <w:rsid w:val="000C7A9C"/>
    <w:rsid w:val="000D1D3F"/>
    <w:rsid w:val="000D3EF1"/>
    <w:rsid w:val="000E66D4"/>
    <w:rsid w:val="000E7266"/>
    <w:rsid w:val="000F1730"/>
    <w:rsid w:val="000F3A92"/>
    <w:rsid w:val="000F42D7"/>
    <w:rsid w:val="000F4344"/>
    <w:rsid w:val="000F5FE2"/>
    <w:rsid w:val="0010090B"/>
    <w:rsid w:val="001010D6"/>
    <w:rsid w:val="00101EC5"/>
    <w:rsid w:val="001036BB"/>
    <w:rsid w:val="00105DA5"/>
    <w:rsid w:val="00106D46"/>
    <w:rsid w:val="00107799"/>
    <w:rsid w:val="00111A3E"/>
    <w:rsid w:val="0011458B"/>
    <w:rsid w:val="00117AE6"/>
    <w:rsid w:val="00121379"/>
    <w:rsid w:val="00121430"/>
    <w:rsid w:val="0012736D"/>
    <w:rsid w:val="00130F26"/>
    <w:rsid w:val="00131884"/>
    <w:rsid w:val="00134057"/>
    <w:rsid w:val="00136550"/>
    <w:rsid w:val="0013771F"/>
    <w:rsid w:val="001427AA"/>
    <w:rsid w:val="001428FD"/>
    <w:rsid w:val="00143755"/>
    <w:rsid w:val="001451F1"/>
    <w:rsid w:val="001512A6"/>
    <w:rsid w:val="00153642"/>
    <w:rsid w:val="0015422F"/>
    <w:rsid w:val="00154983"/>
    <w:rsid w:val="00155374"/>
    <w:rsid w:val="001600F1"/>
    <w:rsid w:val="00164D13"/>
    <w:rsid w:val="00166B46"/>
    <w:rsid w:val="00172A27"/>
    <w:rsid w:val="00176159"/>
    <w:rsid w:val="00176D94"/>
    <w:rsid w:val="001842E2"/>
    <w:rsid w:val="0018630C"/>
    <w:rsid w:val="00190CFD"/>
    <w:rsid w:val="00190ED5"/>
    <w:rsid w:val="00191D2F"/>
    <w:rsid w:val="00192EA7"/>
    <w:rsid w:val="001950FA"/>
    <w:rsid w:val="001964DE"/>
    <w:rsid w:val="001A11D9"/>
    <w:rsid w:val="001A2B64"/>
    <w:rsid w:val="001A418F"/>
    <w:rsid w:val="001A4701"/>
    <w:rsid w:val="001A5767"/>
    <w:rsid w:val="001A63C7"/>
    <w:rsid w:val="001A7846"/>
    <w:rsid w:val="001B2AD7"/>
    <w:rsid w:val="001B2E63"/>
    <w:rsid w:val="001B4E10"/>
    <w:rsid w:val="001B6116"/>
    <w:rsid w:val="001B6F74"/>
    <w:rsid w:val="001C114F"/>
    <w:rsid w:val="001C1643"/>
    <w:rsid w:val="001C1BFA"/>
    <w:rsid w:val="001C2420"/>
    <w:rsid w:val="001D1555"/>
    <w:rsid w:val="001D19F5"/>
    <w:rsid w:val="001D2311"/>
    <w:rsid w:val="001E5D86"/>
    <w:rsid w:val="001E6330"/>
    <w:rsid w:val="001E7631"/>
    <w:rsid w:val="001F280A"/>
    <w:rsid w:val="001F281D"/>
    <w:rsid w:val="002013A9"/>
    <w:rsid w:val="00202B9D"/>
    <w:rsid w:val="002067A4"/>
    <w:rsid w:val="00207900"/>
    <w:rsid w:val="00207C77"/>
    <w:rsid w:val="002136CB"/>
    <w:rsid w:val="002153E1"/>
    <w:rsid w:val="002215A6"/>
    <w:rsid w:val="00223CCF"/>
    <w:rsid w:val="00225FC2"/>
    <w:rsid w:val="00230FD7"/>
    <w:rsid w:val="002316BB"/>
    <w:rsid w:val="00231ABD"/>
    <w:rsid w:val="002341F8"/>
    <w:rsid w:val="00234C12"/>
    <w:rsid w:val="00236F41"/>
    <w:rsid w:val="00240597"/>
    <w:rsid w:val="00243CF6"/>
    <w:rsid w:val="00244214"/>
    <w:rsid w:val="00247950"/>
    <w:rsid w:val="00250D94"/>
    <w:rsid w:val="00252EF4"/>
    <w:rsid w:val="00255454"/>
    <w:rsid w:val="0025636F"/>
    <w:rsid w:val="0025706E"/>
    <w:rsid w:val="00257DAE"/>
    <w:rsid w:val="0026499F"/>
    <w:rsid w:val="00264A90"/>
    <w:rsid w:val="0026773A"/>
    <w:rsid w:val="002705F6"/>
    <w:rsid w:val="00271955"/>
    <w:rsid w:val="00271F1F"/>
    <w:rsid w:val="002722E7"/>
    <w:rsid w:val="0027504F"/>
    <w:rsid w:val="002752CA"/>
    <w:rsid w:val="0027608B"/>
    <w:rsid w:val="00277E51"/>
    <w:rsid w:val="0028418D"/>
    <w:rsid w:val="0028464E"/>
    <w:rsid w:val="002847A3"/>
    <w:rsid w:val="00294DB9"/>
    <w:rsid w:val="00295061"/>
    <w:rsid w:val="00295471"/>
    <w:rsid w:val="002A20CC"/>
    <w:rsid w:val="002A3BF0"/>
    <w:rsid w:val="002A43AA"/>
    <w:rsid w:val="002A5804"/>
    <w:rsid w:val="002A6EE8"/>
    <w:rsid w:val="002A7305"/>
    <w:rsid w:val="002B0FFE"/>
    <w:rsid w:val="002B10B8"/>
    <w:rsid w:val="002B14EB"/>
    <w:rsid w:val="002B68A0"/>
    <w:rsid w:val="002C212C"/>
    <w:rsid w:val="002C29D6"/>
    <w:rsid w:val="002C41A8"/>
    <w:rsid w:val="002C50F9"/>
    <w:rsid w:val="002D207D"/>
    <w:rsid w:val="002E38C4"/>
    <w:rsid w:val="002E4D0E"/>
    <w:rsid w:val="002E6140"/>
    <w:rsid w:val="002E6731"/>
    <w:rsid w:val="002F463F"/>
    <w:rsid w:val="00307FF0"/>
    <w:rsid w:val="00310F9D"/>
    <w:rsid w:val="0031447A"/>
    <w:rsid w:val="00317DE7"/>
    <w:rsid w:val="00320609"/>
    <w:rsid w:val="0032335F"/>
    <w:rsid w:val="0032423F"/>
    <w:rsid w:val="00331DFD"/>
    <w:rsid w:val="003502D7"/>
    <w:rsid w:val="00352264"/>
    <w:rsid w:val="0036161F"/>
    <w:rsid w:val="00371E7A"/>
    <w:rsid w:val="00373098"/>
    <w:rsid w:val="00376C35"/>
    <w:rsid w:val="00376DA4"/>
    <w:rsid w:val="00377FF4"/>
    <w:rsid w:val="00381E36"/>
    <w:rsid w:val="00382DF6"/>
    <w:rsid w:val="00383C05"/>
    <w:rsid w:val="00384B05"/>
    <w:rsid w:val="00393AC9"/>
    <w:rsid w:val="00395810"/>
    <w:rsid w:val="003A2096"/>
    <w:rsid w:val="003A2323"/>
    <w:rsid w:val="003A79DA"/>
    <w:rsid w:val="003B1440"/>
    <w:rsid w:val="003B1B24"/>
    <w:rsid w:val="003B1DD8"/>
    <w:rsid w:val="003B23D6"/>
    <w:rsid w:val="003B507A"/>
    <w:rsid w:val="003B73FA"/>
    <w:rsid w:val="003C3192"/>
    <w:rsid w:val="003C345B"/>
    <w:rsid w:val="003C5EE2"/>
    <w:rsid w:val="003C6682"/>
    <w:rsid w:val="003D118E"/>
    <w:rsid w:val="003D2668"/>
    <w:rsid w:val="003D3066"/>
    <w:rsid w:val="003E0C82"/>
    <w:rsid w:val="003E49D9"/>
    <w:rsid w:val="003E72D9"/>
    <w:rsid w:val="003E7646"/>
    <w:rsid w:val="003E7E59"/>
    <w:rsid w:val="003F0E44"/>
    <w:rsid w:val="003F650A"/>
    <w:rsid w:val="00401EB0"/>
    <w:rsid w:val="0040237C"/>
    <w:rsid w:val="00402C19"/>
    <w:rsid w:val="0040530D"/>
    <w:rsid w:val="004053C5"/>
    <w:rsid w:val="00406ADE"/>
    <w:rsid w:val="00413179"/>
    <w:rsid w:val="00414B74"/>
    <w:rsid w:val="0041661D"/>
    <w:rsid w:val="0041678C"/>
    <w:rsid w:val="00420C84"/>
    <w:rsid w:val="0042435A"/>
    <w:rsid w:val="00425CBC"/>
    <w:rsid w:val="00426338"/>
    <w:rsid w:val="00427248"/>
    <w:rsid w:val="0043012B"/>
    <w:rsid w:val="004321C8"/>
    <w:rsid w:val="004376B0"/>
    <w:rsid w:val="00441274"/>
    <w:rsid w:val="0044288D"/>
    <w:rsid w:val="00442EBC"/>
    <w:rsid w:val="0044469E"/>
    <w:rsid w:val="0045034A"/>
    <w:rsid w:val="0045206B"/>
    <w:rsid w:val="00452130"/>
    <w:rsid w:val="004557DB"/>
    <w:rsid w:val="00455A26"/>
    <w:rsid w:val="004572BB"/>
    <w:rsid w:val="004619AA"/>
    <w:rsid w:val="00463D86"/>
    <w:rsid w:val="00465CB5"/>
    <w:rsid w:val="00466145"/>
    <w:rsid w:val="00467D99"/>
    <w:rsid w:val="0047031E"/>
    <w:rsid w:val="0047297E"/>
    <w:rsid w:val="00476827"/>
    <w:rsid w:val="00482F8E"/>
    <w:rsid w:val="0048443D"/>
    <w:rsid w:val="00485E11"/>
    <w:rsid w:val="00486093"/>
    <w:rsid w:val="004916A8"/>
    <w:rsid w:val="00494625"/>
    <w:rsid w:val="00497A50"/>
    <w:rsid w:val="004A1A36"/>
    <w:rsid w:val="004A2CA8"/>
    <w:rsid w:val="004A6CFD"/>
    <w:rsid w:val="004B07E7"/>
    <w:rsid w:val="004B165B"/>
    <w:rsid w:val="004B2B93"/>
    <w:rsid w:val="004B3809"/>
    <w:rsid w:val="004B5874"/>
    <w:rsid w:val="004B58DE"/>
    <w:rsid w:val="004B794F"/>
    <w:rsid w:val="004D2B0A"/>
    <w:rsid w:val="004D30C2"/>
    <w:rsid w:val="004E2F8C"/>
    <w:rsid w:val="004E36B2"/>
    <w:rsid w:val="004E4690"/>
    <w:rsid w:val="004E4FA3"/>
    <w:rsid w:val="004E55C6"/>
    <w:rsid w:val="004E6B9E"/>
    <w:rsid w:val="004E7F22"/>
    <w:rsid w:val="004F075D"/>
    <w:rsid w:val="004F4CAA"/>
    <w:rsid w:val="004F6BE5"/>
    <w:rsid w:val="004F73F5"/>
    <w:rsid w:val="005001A3"/>
    <w:rsid w:val="00500609"/>
    <w:rsid w:val="00505E34"/>
    <w:rsid w:val="00506217"/>
    <w:rsid w:val="00511268"/>
    <w:rsid w:val="005135E9"/>
    <w:rsid w:val="00516741"/>
    <w:rsid w:val="00521DC2"/>
    <w:rsid w:val="0052562C"/>
    <w:rsid w:val="005262E4"/>
    <w:rsid w:val="0053255A"/>
    <w:rsid w:val="00534D17"/>
    <w:rsid w:val="00535373"/>
    <w:rsid w:val="0053577A"/>
    <w:rsid w:val="00542F2E"/>
    <w:rsid w:val="005434B2"/>
    <w:rsid w:val="00547CA0"/>
    <w:rsid w:val="0055103E"/>
    <w:rsid w:val="005535FC"/>
    <w:rsid w:val="00553630"/>
    <w:rsid w:val="00555FD9"/>
    <w:rsid w:val="00557B71"/>
    <w:rsid w:val="00560547"/>
    <w:rsid w:val="005625F2"/>
    <w:rsid w:val="00570EDE"/>
    <w:rsid w:val="00583092"/>
    <w:rsid w:val="00584747"/>
    <w:rsid w:val="0058650E"/>
    <w:rsid w:val="00590F06"/>
    <w:rsid w:val="005931F1"/>
    <w:rsid w:val="005A0453"/>
    <w:rsid w:val="005A2479"/>
    <w:rsid w:val="005A4559"/>
    <w:rsid w:val="005A62DB"/>
    <w:rsid w:val="005A7000"/>
    <w:rsid w:val="005B0089"/>
    <w:rsid w:val="005B13D7"/>
    <w:rsid w:val="005B5DCA"/>
    <w:rsid w:val="005B643E"/>
    <w:rsid w:val="005C106B"/>
    <w:rsid w:val="005C12E5"/>
    <w:rsid w:val="005C6591"/>
    <w:rsid w:val="005D0450"/>
    <w:rsid w:val="005D19A9"/>
    <w:rsid w:val="005D76CA"/>
    <w:rsid w:val="005E2810"/>
    <w:rsid w:val="005F25BA"/>
    <w:rsid w:val="005F3426"/>
    <w:rsid w:val="005F367B"/>
    <w:rsid w:val="005F4AA3"/>
    <w:rsid w:val="005F4BCC"/>
    <w:rsid w:val="005F7EF6"/>
    <w:rsid w:val="006049B4"/>
    <w:rsid w:val="00606C56"/>
    <w:rsid w:val="00612861"/>
    <w:rsid w:val="00614096"/>
    <w:rsid w:val="0061547D"/>
    <w:rsid w:val="00620D02"/>
    <w:rsid w:val="00626321"/>
    <w:rsid w:val="006279DD"/>
    <w:rsid w:val="0063218F"/>
    <w:rsid w:val="006325F9"/>
    <w:rsid w:val="00634F06"/>
    <w:rsid w:val="00641E66"/>
    <w:rsid w:val="00642332"/>
    <w:rsid w:val="00642736"/>
    <w:rsid w:val="00642BEE"/>
    <w:rsid w:val="00645925"/>
    <w:rsid w:val="00645D4B"/>
    <w:rsid w:val="00661FB9"/>
    <w:rsid w:val="00671A3C"/>
    <w:rsid w:val="00673280"/>
    <w:rsid w:val="006734E6"/>
    <w:rsid w:val="0067378C"/>
    <w:rsid w:val="00680E51"/>
    <w:rsid w:val="006854FC"/>
    <w:rsid w:val="00685A14"/>
    <w:rsid w:val="00685B4E"/>
    <w:rsid w:val="00687C44"/>
    <w:rsid w:val="00687EF5"/>
    <w:rsid w:val="006908A0"/>
    <w:rsid w:val="006978AA"/>
    <w:rsid w:val="00697D0B"/>
    <w:rsid w:val="006A0FB4"/>
    <w:rsid w:val="006A118A"/>
    <w:rsid w:val="006A44F4"/>
    <w:rsid w:val="006A6058"/>
    <w:rsid w:val="006B3B2C"/>
    <w:rsid w:val="006B45B4"/>
    <w:rsid w:val="006B560D"/>
    <w:rsid w:val="006B6CA6"/>
    <w:rsid w:val="006C1092"/>
    <w:rsid w:val="006C58F2"/>
    <w:rsid w:val="006D2E49"/>
    <w:rsid w:val="006D377B"/>
    <w:rsid w:val="006D6616"/>
    <w:rsid w:val="006E0241"/>
    <w:rsid w:val="006E3CEF"/>
    <w:rsid w:val="006E507F"/>
    <w:rsid w:val="006E592A"/>
    <w:rsid w:val="006E5EDA"/>
    <w:rsid w:val="006E73C4"/>
    <w:rsid w:val="006F03FF"/>
    <w:rsid w:val="006F4F95"/>
    <w:rsid w:val="006F586E"/>
    <w:rsid w:val="006F66B8"/>
    <w:rsid w:val="00705E65"/>
    <w:rsid w:val="00706ECE"/>
    <w:rsid w:val="00707A1C"/>
    <w:rsid w:val="00711D34"/>
    <w:rsid w:val="00713143"/>
    <w:rsid w:val="00713990"/>
    <w:rsid w:val="0072073F"/>
    <w:rsid w:val="007248BA"/>
    <w:rsid w:val="00724F22"/>
    <w:rsid w:val="00726BED"/>
    <w:rsid w:val="00726CD9"/>
    <w:rsid w:val="00730DA2"/>
    <w:rsid w:val="0073413D"/>
    <w:rsid w:val="00734D2D"/>
    <w:rsid w:val="00736529"/>
    <w:rsid w:val="00736935"/>
    <w:rsid w:val="0074068A"/>
    <w:rsid w:val="0074164D"/>
    <w:rsid w:val="007474F3"/>
    <w:rsid w:val="007508DE"/>
    <w:rsid w:val="00751F56"/>
    <w:rsid w:val="00754070"/>
    <w:rsid w:val="0075491B"/>
    <w:rsid w:val="00757B4F"/>
    <w:rsid w:val="00760A4A"/>
    <w:rsid w:val="007618B8"/>
    <w:rsid w:val="00761F8B"/>
    <w:rsid w:val="007626B0"/>
    <w:rsid w:val="007667CC"/>
    <w:rsid w:val="00767E13"/>
    <w:rsid w:val="0077563F"/>
    <w:rsid w:val="00775FAF"/>
    <w:rsid w:val="00782745"/>
    <w:rsid w:val="007835B4"/>
    <w:rsid w:val="007847B4"/>
    <w:rsid w:val="007863F9"/>
    <w:rsid w:val="00791269"/>
    <w:rsid w:val="00791B17"/>
    <w:rsid w:val="0079525B"/>
    <w:rsid w:val="00796EF0"/>
    <w:rsid w:val="007A5B41"/>
    <w:rsid w:val="007A5C00"/>
    <w:rsid w:val="007A62D8"/>
    <w:rsid w:val="007A6FEB"/>
    <w:rsid w:val="007A712C"/>
    <w:rsid w:val="007B1117"/>
    <w:rsid w:val="007B117C"/>
    <w:rsid w:val="007B1538"/>
    <w:rsid w:val="007B2165"/>
    <w:rsid w:val="007B3494"/>
    <w:rsid w:val="007B3D49"/>
    <w:rsid w:val="007B61BA"/>
    <w:rsid w:val="007C2BA4"/>
    <w:rsid w:val="007C3321"/>
    <w:rsid w:val="007C41BB"/>
    <w:rsid w:val="007C454E"/>
    <w:rsid w:val="007C6731"/>
    <w:rsid w:val="007D246C"/>
    <w:rsid w:val="007D3957"/>
    <w:rsid w:val="007D6CD4"/>
    <w:rsid w:val="007E14EC"/>
    <w:rsid w:val="007E3527"/>
    <w:rsid w:val="007E563C"/>
    <w:rsid w:val="007E5ABD"/>
    <w:rsid w:val="007F17CF"/>
    <w:rsid w:val="007F198E"/>
    <w:rsid w:val="007F3839"/>
    <w:rsid w:val="007F5F97"/>
    <w:rsid w:val="007F6A3F"/>
    <w:rsid w:val="007F7992"/>
    <w:rsid w:val="00804F84"/>
    <w:rsid w:val="00807807"/>
    <w:rsid w:val="00807927"/>
    <w:rsid w:val="0082249D"/>
    <w:rsid w:val="00823D84"/>
    <w:rsid w:val="008254E1"/>
    <w:rsid w:val="00826821"/>
    <w:rsid w:val="008270C1"/>
    <w:rsid w:val="008363C9"/>
    <w:rsid w:val="00840674"/>
    <w:rsid w:val="00843DEF"/>
    <w:rsid w:val="0085229E"/>
    <w:rsid w:val="00853FE1"/>
    <w:rsid w:val="008544F3"/>
    <w:rsid w:val="0085501D"/>
    <w:rsid w:val="00873F9A"/>
    <w:rsid w:val="0087702C"/>
    <w:rsid w:val="00877107"/>
    <w:rsid w:val="00882785"/>
    <w:rsid w:val="008848D1"/>
    <w:rsid w:val="00887E81"/>
    <w:rsid w:val="0089082B"/>
    <w:rsid w:val="008926FF"/>
    <w:rsid w:val="00897627"/>
    <w:rsid w:val="008A3EC4"/>
    <w:rsid w:val="008A49E2"/>
    <w:rsid w:val="008A4EBB"/>
    <w:rsid w:val="008B03EE"/>
    <w:rsid w:val="008B17E3"/>
    <w:rsid w:val="008B255D"/>
    <w:rsid w:val="008B37A8"/>
    <w:rsid w:val="008B5483"/>
    <w:rsid w:val="008B656B"/>
    <w:rsid w:val="008B7A0C"/>
    <w:rsid w:val="008B7E16"/>
    <w:rsid w:val="008C4B65"/>
    <w:rsid w:val="008C4F3C"/>
    <w:rsid w:val="008D020C"/>
    <w:rsid w:val="008D38E6"/>
    <w:rsid w:val="008D4820"/>
    <w:rsid w:val="008D50A2"/>
    <w:rsid w:val="008D738A"/>
    <w:rsid w:val="008E28C8"/>
    <w:rsid w:val="008E2E3B"/>
    <w:rsid w:val="008F2A65"/>
    <w:rsid w:val="008F3050"/>
    <w:rsid w:val="008F47FD"/>
    <w:rsid w:val="008F7103"/>
    <w:rsid w:val="00901B8B"/>
    <w:rsid w:val="009036E4"/>
    <w:rsid w:val="00903883"/>
    <w:rsid w:val="00903C8D"/>
    <w:rsid w:val="00906164"/>
    <w:rsid w:val="009077E8"/>
    <w:rsid w:val="009105EB"/>
    <w:rsid w:val="009140AA"/>
    <w:rsid w:val="009149EE"/>
    <w:rsid w:val="00915756"/>
    <w:rsid w:val="00916CD4"/>
    <w:rsid w:val="00922871"/>
    <w:rsid w:val="0093294B"/>
    <w:rsid w:val="00933F44"/>
    <w:rsid w:val="00942BC6"/>
    <w:rsid w:val="00942C76"/>
    <w:rsid w:val="00942D95"/>
    <w:rsid w:val="0094300E"/>
    <w:rsid w:val="0094341D"/>
    <w:rsid w:val="009460B0"/>
    <w:rsid w:val="00947CE9"/>
    <w:rsid w:val="00947DF2"/>
    <w:rsid w:val="00951798"/>
    <w:rsid w:val="00952C52"/>
    <w:rsid w:val="009535B3"/>
    <w:rsid w:val="00960854"/>
    <w:rsid w:val="009614E8"/>
    <w:rsid w:val="009614F4"/>
    <w:rsid w:val="00962332"/>
    <w:rsid w:val="00962F92"/>
    <w:rsid w:val="0096347A"/>
    <w:rsid w:val="00965DED"/>
    <w:rsid w:val="009660DB"/>
    <w:rsid w:val="00972146"/>
    <w:rsid w:val="00972BA3"/>
    <w:rsid w:val="009739D3"/>
    <w:rsid w:val="00974C74"/>
    <w:rsid w:val="009809ED"/>
    <w:rsid w:val="00982C54"/>
    <w:rsid w:val="00983F9B"/>
    <w:rsid w:val="0098506F"/>
    <w:rsid w:val="00985C9A"/>
    <w:rsid w:val="009968C4"/>
    <w:rsid w:val="009A1434"/>
    <w:rsid w:val="009A362F"/>
    <w:rsid w:val="009A3E58"/>
    <w:rsid w:val="009A6A3E"/>
    <w:rsid w:val="009B0819"/>
    <w:rsid w:val="009B3F12"/>
    <w:rsid w:val="009B5FE9"/>
    <w:rsid w:val="009B762D"/>
    <w:rsid w:val="009C067E"/>
    <w:rsid w:val="009C1389"/>
    <w:rsid w:val="009C19ED"/>
    <w:rsid w:val="009C2A20"/>
    <w:rsid w:val="009C2E4A"/>
    <w:rsid w:val="009D0B2C"/>
    <w:rsid w:val="009D3633"/>
    <w:rsid w:val="009D7C7C"/>
    <w:rsid w:val="009E1103"/>
    <w:rsid w:val="009E1FBB"/>
    <w:rsid w:val="009F15EC"/>
    <w:rsid w:val="009F18A5"/>
    <w:rsid w:val="009F1D80"/>
    <w:rsid w:val="009F3127"/>
    <w:rsid w:val="009F34AF"/>
    <w:rsid w:val="009F40BD"/>
    <w:rsid w:val="009F511A"/>
    <w:rsid w:val="009F7FA6"/>
    <w:rsid w:val="00A1142A"/>
    <w:rsid w:val="00A16F85"/>
    <w:rsid w:val="00A16FD7"/>
    <w:rsid w:val="00A21A9A"/>
    <w:rsid w:val="00A22834"/>
    <w:rsid w:val="00A23973"/>
    <w:rsid w:val="00A23C74"/>
    <w:rsid w:val="00A24BFC"/>
    <w:rsid w:val="00A2511E"/>
    <w:rsid w:val="00A315F9"/>
    <w:rsid w:val="00A422E2"/>
    <w:rsid w:val="00A45337"/>
    <w:rsid w:val="00A512FD"/>
    <w:rsid w:val="00A52944"/>
    <w:rsid w:val="00A55827"/>
    <w:rsid w:val="00A568C4"/>
    <w:rsid w:val="00A571FF"/>
    <w:rsid w:val="00A6121A"/>
    <w:rsid w:val="00A72EDF"/>
    <w:rsid w:val="00A746E8"/>
    <w:rsid w:val="00A75F88"/>
    <w:rsid w:val="00A7676A"/>
    <w:rsid w:val="00A82026"/>
    <w:rsid w:val="00A820BE"/>
    <w:rsid w:val="00A82BF4"/>
    <w:rsid w:val="00A82E5A"/>
    <w:rsid w:val="00A92E71"/>
    <w:rsid w:val="00A951D0"/>
    <w:rsid w:val="00A95280"/>
    <w:rsid w:val="00A978B4"/>
    <w:rsid w:val="00A97A82"/>
    <w:rsid w:val="00AA2A19"/>
    <w:rsid w:val="00AA300A"/>
    <w:rsid w:val="00AA7A26"/>
    <w:rsid w:val="00AB027D"/>
    <w:rsid w:val="00AB04D8"/>
    <w:rsid w:val="00AB16B2"/>
    <w:rsid w:val="00AB3166"/>
    <w:rsid w:val="00AB4E80"/>
    <w:rsid w:val="00AC0E76"/>
    <w:rsid w:val="00AC18A2"/>
    <w:rsid w:val="00AC488E"/>
    <w:rsid w:val="00AC5CC8"/>
    <w:rsid w:val="00AC6B96"/>
    <w:rsid w:val="00AD1E08"/>
    <w:rsid w:val="00AD39C4"/>
    <w:rsid w:val="00AD4636"/>
    <w:rsid w:val="00AF1C81"/>
    <w:rsid w:val="00AF2565"/>
    <w:rsid w:val="00AF5F63"/>
    <w:rsid w:val="00B00EBC"/>
    <w:rsid w:val="00B01575"/>
    <w:rsid w:val="00B0161D"/>
    <w:rsid w:val="00B0205F"/>
    <w:rsid w:val="00B02B3B"/>
    <w:rsid w:val="00B044D2"/>
    <w:rsid w:val="00B10150"/>
    <w:rsid w:val="00B110D3"/>
    <w:rsid w:val="00B1154A"/>
    <w:rsid w:val="00B1298F"/>
    <w:rsid w:val="00B12C61"/>
    <w:rsid w:val="00B1555D"/>
    <w:rsid w:val="00B23B49"/>
    <w:rsid w:val="00B26529"/>
    <w:rsid w:val="00B275D9"/>
    <w:rsid w:val="00B329D2"/>
    <w:rsid w:val="00B33C73"/>
    <w:rsid w:val="00B4094E"/>
    <w:rsid w:val="00B44844"/>
    <w:rsid w:val="00B44D5B"/>
    <w:rsid w:val="00B4505A"/>
    <w:rsid w:val="00B46940"/>
    <w:rsid w:val="00B476AA"/>
    <w:rsid w:val="00B534A3"/>
    <w:rsid w:val="00B555B7"/>
    <w:rsid w:val="00B56192"/>
    <w:rsid w:val="00B56829"/>
    <w:rsid w:val="00B578C0"/>
    <w:rsid w:val="00B57AF6"/>
    <w:rsid w:val="00B61908"/>
    <w:rsid w:val="00B63382"/>
    <w:rsid w:val="00B664BA"/>
    <w:rsid w:val="00B66BD8"/>
    <w:rsid w:val="00B66F56"/>
    <w:rsid w:val="00B72939"/>
    <w:rsid w:val="00B74114"/>
    <w:rsid w:val="00B74AC9"/>
    <w:rsid w:val="00B77288"/>
    <w:rsid w:val="00B80727"/>
    <w:rsid w:val="00B81465"/>
    <w:rsid w:val="00B822A6"/>
    <w:rsid w:val="00B83958"/>
    <w:rsid w:val="00B85634"/>
    <w:rsid w:val="00B873C7"/>
    <w:rsid w:val="00B87E35"/>
    <w:rsid w:val="00B9520B"/>
    <w:rsid w:val="00B960A2"/>
    <w:rsid w:val="00B961CC"/>
    <w:rsid w:val="00BA032F"/>
    <w:rsid w:val="00BA2A67"/>
    <w:rsid w:val="00BA4F52"/>
    <w:rsid w:val="00BB3262"/>
    <w:rsid w:val="00BB6D76"/>
    <w:rsid w:val="00BC132B"/>
    <w:rsid w:val="00BC142C"/>
    <w:rsid w:val="00BC3FF1"/>
    <w:rsid w:val="00BD3494"/>
    <w:rsid w:val="00BD379A"/>
    <w:rsid w:val="00BD496D"/>
    <w:rsid w:val="00BD724C"/>
    <w:rsid w:val="00BD75FE"/>
    <w:rsid w:val="00BE2225"/>
    <w:rsid w:val="00BE3E1E"/>
    <w:rsid w:val="00BE4935"/>
    <w:rsid w:val="00BE63F9"/>
    <w:rsid w:val="00BE699A"/>
    <w:rsid w:val="00BE6A81"/>
    <w:rsid w:val="00BF0139"/>
    <w:rsid w:val="00BF197D"/>
    <w:rsid w:val="00BF39C6"/>
    <w:rsid w:val="00BF5F72"/>
    <w:rsid w:val="00BF71E5"/>
    <w:rsid w:val="00C00978"/>
    <w:rsid w:val="00C0202C"/>
    <w:rsid w:val="00C05252"/>
    <w:rsid w:val="00C06394"/>
    <w:rsid w:val="00C071FA"/>
    <w:rsid w:val="00C072B4"/>
    <w:rsid w:val="00C07C38"/>
    <w:rsid w:val="00C07DBC"/>
    <w:rsid w:val="00C10D04"/>
    <w:rsid w:val="00C11432"/>
    <w:rsid w:val="00C123A0"/>
    <w:rsid w:val="00C14372"/>
    <w:rsid w:val="00C150CD"/>
    <w:rsid w:val="00C20CB5"/>
    <w:rsid w:val="00C30C4A"/>
    <w:rsid w:val="00C313E3"/>
    <w:rsid w:val="00C3178C"/>
    <w:rsid w:val="00C37061"/>
    <w:rsid w:val="00C42E9F"/>
    <w:rsid w:val="00C44015"/>
    <w:rsid w:val="00C448D0"/>
    <w:rsid w:val="00C50275"/>
    <w:rsid w:val="00C51CE8"/>
    <w:rsid w:val="00C5430C"/>
    <w:rsid w:val="00C54439"/>
    <w:rsid w:val="00C605D4"/>
    <w:rsid w:val="00C670AD"/>
    <w:rsid w:val="00C7224E"/>
    <w:rsid w:val="00C77B22"/>
    <w:rsid w:val="00C77CB8"/>
    <w:rsid w:val="00C86BBF"/>
    <w:rsid w:val="00C92F99"/>
    <w:rsid w:val="00C96969"/>
    <w:rsid w:val="00C97126"/>
    <w:rsid w:val="00CA0D57"/>
    <w:rsid w:val="00CA14C0"/>
    <w:rsid w:val="00CA3EC3"/>
    <w:rsid w:val="00CA54D3"/>
    <w:rsid w:val="00CB0345"/>
    <w:rsid w:val="00CB0377"/>
    <w:rsid w:val="00CB1C7D"/>
    <w:rsid w:val="00CB2C46"/>
    <w:rsid w:val="00CB3509"/>
    <w:rsid w:val="00CC1118"/>
    <w:rsid w:val="00CC1FC9"/>
    <w:rsid w:val="00CC2E89"/>
    <w:rsid w:val="00CC3BA9"/>
    <w:rsid w:val="00CD176B"/>
    <w:rsid w:val="00CD4981"/>
    <w:rsid w:val="00CD70D2"/>
    <w:rsid w:val="00CE15B3"/>
    <w:rsid w:val="00CE1BF9"/>
    <w:rsid w:val="00CE4F1F"/>
    <w:rsid w:val="00CE6D80"/>
    <w:rsid w:val="00CE7085"/>
    <w:rsid w:val="00CF1CBA"/>
    <w:rsid w:val="00CF3AB1"/>
    <w:rsid w:val="00CF443C"/>
    <w:rsid w:val="00CF7516"/>
    <w:rsid w:val="00D01085"/>
    <w:rsid w:val="00D019F9"/>
    <w:rsid w:val="00D02DC0"/>
    <w:rsid w:val="00D06464"/>
    <w:rsid w:val="00D07F70"/>
    <w:rsid w:val="00D1256C"/>
    <w:rsid w:val="00D1767B"/>
    <w:rsid w:val="00D21F32"/>
    <w:rsid w:val="00D2458B"/>
    <w:rsid w:val="00D404B4"/>
    <w:rsid w:val="00D42BAC"/>
    <w:rsid w:val="00D471AB"/>
    <w:rsid w:val="00D51FC8"/>
    <w:rsid w:val="00D545AF"/>
    <w:rsid w:val="00D55B9A"/>
    <w:rsid w:val="00D560CE"/>
    <w:rsid w:val="00D6154D"/>
    <w:rsid w:val="00D62AFE"/>
    <w:rsid w:val="00D62C2F"/>
    <w:rsid w:val="00D63E6B"/>
    <w:rsid w:val="00D6538B"/>
    <w:rsid w:val="00D67794"/>
    <w:rsid w:val="00D74A64"/>
    <w:rsid w:val="00D756A3"/>
    <w:rsid w:val="00D80532"/>
    <w:rsid w:val="00D808B4"/>
    <w:rsid w:val="00D81E5B"/>
    <w:rsid w:val="00D81ED5"/>
    <w:rsid w:val="00D82E5A"/>
    <w:rsid w:val="00D83393"/>
    <w:rsid w:val="00D91512"/>
    <w:rsid w:val="00D939C5"/>
    <w:rsid w:val="00D96837"/>
    <w:rsid w:val="00D97486"/>
    <w:rsid w:val="00D97A41"/>
    <w:rsid w:val="00DA2E46"/>
    <w:rsid w:val="00DA31EA"/>
    <w:rsid w:val="00DA699C"/>
    <w:rsid w:val="00DA70BF"/>
    <w:rsid w:val="00DB0CA5"/>
    <w:rsid w:val="00DB1969"/>
    <w:rsid w:val="00DB6E2C"/>
    <w:rsid w:val="00DC0ADC"/>
    <w:rsid w:val="00DC0B1D"/>
    <w:rsid w:val="00DC0DA1"/>
    <w:rsid w:val="00DC2F54"/>
    <w:rsid w:val="00DC39DD"/>
    <w:rsid w:val="00DC47B2"/>
    <w:rsid w:val="00DC68F3"/>
    <w:rsid w:val="00DD0E40"/>
    <w:rsid w:val="00DD19ED"/>
    <w:rsid w:val="00DE3759"/>
    <w:rsid w:val="00DE49CB"/>
    <w:rsid w:val="00DE5B55"/>
    <w:rsid w:val="00DE65A4"/>
    <w:rsid w:val="00DF19A6"/>
    <w:rsid w:val="00DF3EF7"/>
    <w:rsid w:val="00DF53B2"/>
    <w:rsid w:val="00DF6C33"/>
    <w:rsid w:val="00DF736F"/>
    <w:rsid w:val="00E02772"/>
    <w:rsid w:val="00E027FA"/>
    <w:rsid w:val="00E05786"/>
    <w:rsid w:val="00E05F0E"/>
    <w:rsid w:val="00E07341"/>
    <w:rsid w:val="00E13641"/>
    <w:rsid w:val="00E149E7"/>
    <w:rsid w:val="00E203E4"/>
    <w:rsid w:val="00E22BE8"/>
    <w:rsid w:val="00E25FCF"/>
    <w:rsid w:val="00E30E3A"/>
    <w:rsid w:val="00E35746"/>
    <w:rsid w:val="00E364BD"/>
    <w:rsid w:val="00E42068"/>
    <w:rsid w:val="00E54EB2"/>
    <w:rsid w:val="00E5513F"/>
    <w:rsid w:val="00E55EE8"/>
    <w:rsid w:val="00E608D8"/>
    <w:rsid w:val="00E6271B"/>
    <w:rsid w:val="00E628F7"/>
    <w:rsid w:val="00E6407E"/>
    <w:rsid w:val="00E64700"/>
    <w:rsid w:val="00E64BBB"/>
    <w:rsid w:val="00E65028"/>
    <w:rsid w:val="00E65DF7"/>
    <w:rsid w:val="00E67EC7"/>
    <w:rsid w:val="00E708BB"/>
    <w:rsid w:val="00E71D15"/>
    <w:rsid w:val="00E72CD2"/>
    <w:rsid w:val="00E73448"/>
    <w:rsid w:val="00E73AB6"/>
    <w:rsid w:val="00E77F50"/>
    <w:rsid w:val="00E80893"/>
    <w:rsid w:val="00E8329D"/>
    <w:rsid w:val="00E855B0"/>
    <w:rsid w:val="00E93187"/>
    <w:rsid w:val="00E943B0"/>
    <w:rsid w:val="00EA5513"/>
    <w:rsid w:val="00EA5E81"/>
    <w:rsid w:val="00EA65BD"/>
    <w:rsid w:val="00EA6BB8"/>
    <w:rsid w:val="00EA733C"/>
    <w:rsid w:val="00EC0E43"/>
    <w:rsid w:val="00EC53DA"/>
    <w:rsid w:val="00ED18E8"/>
    <w:rsid w:val="00ED41E3"/>
    <w:rsid w:val="00EE0CCD"/>
    <w:rsid w:val="00EE148A"/>
    <w:rsid w:val="00EE2FE9"/>
    <w:rsid w:val="00EE344E"/>
    <w:rsid w:val="00EE4901"/>
    <w:rsid w:val="00EE5DAA"/>
    <w:rsid w:val="00EE6800"/>
    <w:rsid w:val="00EE72AA"/>
    <w:rsid w:val="00EF1D8D"/>
    <w:rsid w:val="00EF3E2C"/>
    <w:rsid w:val="00EF6545"/>
    <w:rsid w:val="00F075B6"/>
    <w:rsid w:val="00F077FC"/>
    <w:rsid w:val="00F11C86"/>
    <w:rsid w:val="00F13C4F"/>
    <w:rsid w:val="00F13CF8"/>
    <w:rsid w:val="00F15801"/>
    <w:rsid w:val="00F20D31"/>
    <w:rsid w:val="00F215C2"/>
    <w:rsid w:val="00F266D1"/>
    <w:rsid w:val="00F26835"/>
    <w:rsid w:val="00F30473"/>
    <w:rsid w:val="00F31450"/>
    <w:rsid w:val="00F36052"/>
    <w:rsid w:val="00F379C4"/>
    <w:rsid w:val="00F51695"/>
    <w:rsid w:val="00F54487"/>
    <w:rsid w:val="00F54F04"/>
    <w:rsid w:val="00F55E03"/>
    <w:rsid w:val="00F608DC"/>
    <w:rsid w:val="00F60C51"/>
    <w:rsid w:val="00F65037"/>
    <w:rsid w:val="00F66077"/>
    <w:rsid w:val="00F7132F"/>
    <w:rsid w:val="00F7249C"/>
    <w:rsid w:val="00F73518"/>
    <w:rsid w:val="00F73DE6"/>
    <w:rsid w:val="00F74757"/>
    <w:rsid w:val="00F81106"/>
    <w:rsid w:val="00F81C41"/>
    <w:rsid w:val="00F826EC"/>
    <w:rsid w:val="00F8616D"/>
    <w:rsid w:val="00F90463"/>
    <w:rsid w:val="00F930B6"/>
    <w:rsid w:val="00F93540"/>
    <w:rsid w:val="00F96C83"/>
    <w:rsid w:val="00FA3554"/>
    <w:rsid w:val="00FA3D9C"/>
    <w:rsid w:val="00FA622A"/>
    <w:rsid w:val="00FA68BE"/>
    <w:rsid w:val="00FA6DC4"/>
    <w:rsid w:val="00FA79A8"/>
    <w:rsid w:val="00FB32B0"/>
    <w:rsid w:val="00FB3BC1"/>
    <w:rsid w:val="00FB492E"/>
    <w:rsid w:val="00FB6996"/>
    <w:rsid w:val="00FB7E0B"/>
    <w:rsid w:val="00FC4A17"/>
    <w:rsid w:val="00FD03C5"/>
    <w:rsid w:val="00FD0B72"/>
    <w:rsid w:val="00FD4C49"/>
    <w:rsid w:val="00FD4F85"/>
    <w:rsid w:val="00FD5A7B"/>
    <w:rsid w:val="00FD631D"/>
    <w:rsid w:val="00FD789C"/>
    <w:rsid w:val="00FE58F5"/>
    <w:rsid w:val="00FE62B7"/>
    <w:rsid w:val="00FE6937"/>
    <w:rsid w:val="00FF0262"/>
    <w:rsid w:val="00FF7077"/>
    <w:rsid w:val="00FF712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lsdException w:name="table of figures"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11DD"/>
  </w:style>
  <w:style w:type="paragraph" w:styleId="1">
    <w:name w:val="heading 1"/>
    <w:basedOn w:val="a"/>
    <w:next w:val="a"/>
    <w:link w:val="1Char"/>
    <w:uiPriority w:val="9"/>
    <w:qFormat/>
    <w:rsid w:val="000611DD"/>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Char"/>
    <w:uiPriority w:val="9"/>
    <w:unhideWhenUsed/>
    <w:qFormat/>
    <w:rsid w:val="000611DD"/>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Char"/>
    <w:uiPriority w:val="9"/>
    <w:unhideWhenUsed/>
    <w:qFormat/>
    <w:rsid w:val="000611DD"/>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Char"/>
    <w:uiPriority w:val="9"/>
    <w:unhideWhenUsed/>
    <w:qFormat/>
    <w:rsid w:val="00A951D0"/>
    <w:pPr>
      <w:spacing w:before="200" w:after="0"/>
      <w:outlineLvl w:val="3"/>
    </w:pPr>
    <w:rPr>
      <w:rFonts w:asciiTheme="majorHAnsi" w:eastAsiaTheme="majorEastAsia" w:hAnsiTheme="majorHAnsi" w:cstheme="majorBidi"/>
      <w:bCs/>
      <w:iCs/>
    </w:rPr>
  </w:style>
  <w:style w:type="paragraph" w:styleId="5">
    <w:name w:val="heading 5"/>
    <w:basedOn w:val="a"/>
    <w:next w:val="a"/>
    <w:link w:val="5Char"/>
    <w:uiPriority w:val="9"/>
    <w:unhideWhenUsed/>
    <w:qFormat/>
    <w:rsid w:val="000611D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Char"/>
    <w:uiPriority w:val="9"/>
    <w:unhideWhenUsed/>
    <w:qFormat/>
    <w:rsid w:val="000611D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Char"/>
    <w:uiPriority w:val="9"/>
    <w:unhideWhenUsed/>
    <w:qFormat/>
    <w:rsid w:val="000611DD"/>
    <w:pPr>
      <w:spacing w:after="0"/>
      <w:outlineLvl w:val="6"/>
    </w:pPr>
    <w:rPr>
      <w:rFonts w:asciiTheme="majorHAnsi" w:eastAsiaTheme="majorEastAsia" w:hAnsiTheme="majorHAnsi" w:cstheme="majorBidi"/>
      <w:i/>
      <w:iCs/>
    </w:rPr>
  </w:style>
  <w:style w:type="paragraph" w:styleId="8">
    <w:name w:val="heading 8"/>
    <w:basedOn w:val="a"/>
    <w:next w:val="a"/>
    <w:link w:val="8Char"/>
    <w:uiPriority w:val="9"/>
    <w:unhideWhenUsed/>
    <w:qFormat/>
    <w:rsid w:val="000611DD"/>
    <w:pPr>
      <w:spacing w:after="0"/>
      <w:outlineLvl w:val="7"/>
    </w:pPr>
    <w:rPr>
      <w:rFonts w:asciiTheme="majorHAnsi" w:eastAsiaTheme="majorEastAsia" w:hAnsiTheme="majorHAnsi" w:cstheme="majorBidi"/>
      <w:sz w:val="20"/>
      <w:szCs w:val="20"/>
    </w:rPr>
  </w:style>
  <w:style w:type="paragraph" w:styleId="9">
    <w:name w:val="heading 9"/>
    <w:basedOn w:val="a"/>
    <w:next w:val="a"/>
    <w:link w:val="9Char"/>
    <w:uiPriority w:val="9"/>
    <w:unhideWhenUsed/>
    <w:qFormat/>
    <w:rsid w:val="000611D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段 Char"/>
    <w:link w:val="a3"/>
    <w:rsid w:val="00191D2F"/>
    <w:rPr>
      <w:rFonts w:ascii="SimSun"/>
      <w:sz w:val="21"/>
      <w:lang w:val="en-US" w:eastAsia="zh-CN" w:bidi="ar-SA"/>
    </w:rPr>
  </w:style>
  <w:style w:type="character" w:styleId="a4">
    <w:name w:val="annotation reference"/>
    <w:rsid w:val="00191D2F"/>
    <w:rPr>
      <w:sz w:val="21"/>
      <w:szCs w:val="21"/>
    </w:rPr>
  </w:style>
  <w:style w:type="character" w:customStyle="1" w:styleId="px141">
    <w:name w:val="px141"/>
    <w:rsid w:val="00191D2F"/>
    <w:rPr>
      <w:sz w:val="18"/>
      <w:szCs w:val="18"/>
    </w:rPr>
  </w:style>
  <w:style w:type="character" w:styleId="a5">
    <w:name w:val="Hyperlink"/>
    <w:uiPriority w:val="99"/>
    <w:rsid w:val="00191D2F"/>
    <w:rPr>
      <w:color w:val="0000FF"/>
      <w:u w:val="single"/>
    </w:rPr>
  </w:style>
  <w:style w:type="character" w:customStyle="1" w:styleId="a6">
    <w:name w:val="...."/>
    <w:rsid w:val="00191D2F"/>
    <w:rPr>
      <w:rFonts w:cs="SimSun"/>
      <w:color w:val="000000"/>
    </w:rPr>
  </w:style>
  <w:style w:type="character" w:customStyle="1" w:styleId="10">
    <w:name w:val="已访问的超链接1"/>
    <w:rsid w:val="00191D2F"/>
    <w:rPr>
      <w:color w:val="800080"/>
      <w:u w:val="single"/>
    </w:rPr>
  </w:style>
  <w:style w:type="character" w:styleId="a7">
    <w:name w:val="page number"/>
    <w:basedOn w:val="a0"/>
    <w:rsid w:val="00191D2F"/>
  </w:style>
  <w:style w:type="paragraph" w:styleId="40">
    <w:name w:val="toc 4"/>
    <w:basedOn w:val="a"/>
    <w:next w:val="a"/>
    <w:uiPriority w:val="39"/>
    <w:rsid w:val="00191D2F"/>
    <w:pPr>
      <w:ind w:left="630"/>
    </w:pPr>
    <w:rPr>
      <w:sz w:val="18"/>
      <w:szCs w:val="18"/>
    </w:rPr>
  </w:style>
  <w:style w:type="paragraph" w:styleId="30">
    <w:name w:val="Body Text Indent 3"/>
    <w:basedOn w:val="a"/>
    <w:rsid w:val="00191D2F"/>
    <w:pPr>
      <w:spacing w:line="360" w:lineRule="exact"/>
      <w:ind w:firstLine="420"/>
    </w:pPr>
  </w:style>
  <w:style w:type="paragraph" w:customStyle="1" w:styleId="a8">
    <w:name w:val=".."/>
    <w:basedOn w:val="a"/>
    <w:next w:val="a"/>
    <w:rsid w:val="00191D2F"/>
    <w:pPr>
      <w:autoSpaceDE w:val="0"/>
      <w:autoSpaceDN w:val="0"/>
      <w:adjustRightInd w:val="0"/>
    </w:pPr>
    <w:rPr>
      <w:rFonts w:ascii="SimSun"/>
      <w:sz w:val="24"/>
    </w:rPr>
  </w:style>
  <w:style w:type="paragraph" w:customStyle="1" w:styleId="1Char0">
    <w:name w:val="1 Char"/>
    <w:basedOn w:val="a"/>
    <w:rsid w:val="00191D2F"/>
    <w:pPr>
      <w:spacing w:after="160" w:line="240" w:lineRule="exact"/>
    </w:pPr>
    <w:rPr>
      <w:rFonts w:ascii="Verdana" w:hAnsi="Verdana"/>
      <w:sz w:val="20"/>
      <w:szCs w:val="20"/>
      <w:lang w:eastAsia="en-US"/>
    </w:rPr>
  </w:style>
  <w:style w:type="paragraph" w:styleId="80">
    <w:name w:val="toc 8"/>
    <w:basedOn w:val="a"/>
    <w:next w:val="a"/>
    <w:uiPriority w:val="39"/>
    <w:rsid w:val="00191D2F"/>
    <w:pPr>
      <w:ind w:left="1470"/>
    </w:pPr>
    <w:rPr>
      <w:sz w:val="18"/>
      <w:szCs w:val="18"/>
    </w:rPr>
  </w:style>
  <w:style w:type="paragraph" w:styleId="a9">
    <w:name w:val="header"/>
    <w:basedOn w:val="a"/>
    <w:link w:val="Char0"/>
    <w:uiPriority w:val="99"/>
    <w:rsid w:val="00191D2F"/>
    <w:pPr>
      <w:pBdr>
        <w:bottom w:val="single" w:sz="6" w:space="1" w:color="auto"/>
      </w:pBdr>
      <w:tabs>
        <w:tab w:val="center" w:pos="4153"/>
        <w:tab w:val="right" w:pos="8306"/>
      </w:tabs>
      <w:snapToGrid w:val="0"/>
      <w:jc w:val="center"/>
    </w:pPr>
    <w:rPr>
      <w:sz w:val="18"/>
      <w:szCs w:val="18"/>
    </w:rPr>
  </w:style>
  <w:style w:type="paragraph" w:styleId="60">
    <w:name w:val="toc 6"/>
    <w:basedOn w:val="a"/>
    <w:next w:val="a"/>
    <w:uiPriority w:val="39"/>
    <w:rsid w:val="00191D2F"/>
    <w:pPr>
      <w:ind w:left="1050"/>
    </w:pPr>
    <w:rPr>
      <w:sz w:val="18"/>
      <w:szCs w:val="18"/>
    </w:rPr>
  </w:style>
  <w:style w:type="paragraph" w:styleId="aa">
    <w:name w:val="caption"/>
    <w:basedOn w:val="a"/>
    <w:next w:val="a"/>
    <w:uiPriority w:val="35"/>
    <w:unhideWhenUsed/>
    <w:rsid w:val="00320609"/>
    <w:pPr>
      <w:spacing w:line="240" w:lineRule="auto"/>
    </w:pPr>
    <w:rPr>
      <w:b/>
      <w:bCs/>
      <w:color w:val="4F81BD" w:themeColor="accent1"/>
      <w:sz w:val="18"/>
      <w:szCs w:val="18"/>
    </w:rPr>
  </w:style>
  <w:style w:type="paragraph" w:customStyle="1" w:styleId="CharCharChar">
    <w:name w:val="Char Char Char"/>
    <w:basedOn w:val="a"/>
    <w:rsid w:val="00191D2F"/>
  </w:style>
  <w:style w:type="paragraph" w:styleId="ab">
    <w:name w:val="Document Map"/>
    <w:basedOn w:val="a"/>
    <w:rsid w:val="00191D2F"/>
    <w:pPr>
      <w:shd w:val="clear" w:color="auto" w:fill="000080"/>
    </w:pPr>
  </w:style>
  <w:style w:type="paragraph" w:styleId="ac">
    <w:name w:val="Normal (Web)"/>
    <w:basedOn w:val="a"/>
    <w:rsid w:val="00191D2F"/>
    <w:pPr>
      <w:spacing w:before="100" w:beforeAutospacing="1" w:after="100" w:afterAutospacing="1"/>
    </w:pPr>
    <w:rPr>
      <w:rFonts w:ascii="SimSun" w:hAnsi="SimSun" w:cs="SimSun"/>
      <w:sz w:val="24"/>
    </w:rPr>
  </w:style>
  <w:style w:type="paragraph" w:styleId="ad">
    <w:name w:val="footer"/>
    <w:basedOn w:val="a"/>
    <w:link w:val="Char1"/>
    <w:uiPriority w:val="99"/>
    <w:rsid w:val="00191D2F"/>
    <w:pPr>
      <w:tabs>
        <w:tab w:val="center" w:pos="4153"/>
        <w:tab w:val="right" w:pos="8306"/>
      </w:tabs>
      <w:snapToGrid w:val="0"/>
    </w:pPr>
    <w:rPr>
      <w:sz w:val="18"/>
      <w:szCs w:val="18"/>
    </w:rPr>
  </w:style>
  <w:style w:type="paragraph" w:styleId="ae">
    <w:name w:val="Balloon Text"/>
    <w:basedOn w:val="a"/>
    <w:rsid w:val="00191D2F"/>
    <w:rPr>
      <w:sz w:val="18"/>
      <w:szCs w:val="18"/>
    </w:rPr>
  </w:style>
  <w:style w:type="paragraph" w:styleId="af">
    <w:name w:val="Body Text"/>
    <w:basedOn w:val="a"/>
    <w:rsid w:val="00191D2F"/>
    <w:pPr>
      <w:spacing w:after="120"/>
    </w:pPr>
  </w:style>
  <w:style w:type="paragraph" w:styleId="af0">
    <w:name w:val="Body Text Indent"/>
    <w:basedOn w:val="a"/>
    <w:rsid w:val="00191D2F"/>
    <w:pPr>
      <w:spacing w:after="120"/>
      <w:ind w:leftChars="200" w:left="420"/>
    </w:pPr>
  </w:style>
  <w:style w:type="paragraph" w:styleId="70">
    <w:name w:val="toc 7"/>
    <w:basedOn w:val="a"/>
    <w:next w:val="a"/>
    <w:uiPriority w:val="39"/>
    <w:rsid w:val="00191D2F"/>
    <w:pPr>
      <w:ind w:left="1260"/>
    </w:pPr>
    <w:rPr>
      <w:sz w:val="18"/>
      <w:szCs w:val="18"/>
    </w:rPr>
  </w:style>
  <w:style w:type="paragraph" w:styleId="af1">
    <w:name w:val="Date"/>
    <w:basedOn w:val="a"/>
    <w:next w:val="a"/>
    <w:rsid w:val="00191D2F"/>
    <w:pPr>
      <w:ind w:leftChars="2500" w:left="100"/>
    </w:pPr>
  </w:style>
  <w:style w:type="paragraph" w:styleId="af2">
    <w:name w:val="Title"/>
    <w:basedOn w:val="a"/>
    <w:next w:val="a"/>
    <w:link w:val="Char2"/>
    <w:uiPriority w:val="10"/>
    <w:qFormat/>
    <w:rsid w:val="000611D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customStyle="1" w:styleId="af3">
    <w:name w:val="图注"/>
    <w:basedOn w:val="aa"/>
    <w:rsid w:val="00191D2F"/>
    <w:pPr>
      <w:jc w:val="center"/>
    </w:pPr>
    <w:rPr>
      <w:rFonts w:ascii="SimSun" w:eastAsia="SimSun" w:hAnsi="SimSun" w:cs="SimSun"/>
      <w:sz w:val="21"/>
    </w:rPr>
  </w:style>
  <w:style w:type="paragraph" w:styleId="af4">
    <w:name w:val="table of figures"/>
    <w:basedOn w:val="a"/>
    <w:next w:val="a"/>
    <w:rsid w:val="00191D2F"/>
    <w:pPr>
      <w:ind w:leftChars="200" w:left="200" w:hangingChars="200" w:hanging="200"/>
    </w:pPr>
  </w:style>
  <w:style w:type="paragraph" w:styleId="20">
    <w:name w:val="toc 2"/>
    <w:basedOn w:val="a"/>
    <w:next w:val="a"/>
    <w:uiPriority w:val="39"/>
    <w:qFormat/>
    <w:rsid w:val="00191D2F"/>
    <w:pPr>
      <w:ind w:left="210"/>
    </w:pPr>
    <w:rPr>
      <w:smallCaps/>
      <w:sz w:val="20"/>
      <w:szCs w:val="20"/>
    </w:rPr>
  </w:style>
  <w:style w:type="paragraph" w:styleId="90">
    <w:name w:val="toc 9"/>
    <w:basedOn w:val="a"/>
    <w:next w:val="a"/>
    <w:uiPriority w:val="39"/>
    <w:rsid w:val="00191D2F"/>
    <w:pPr>
      <w:ind w:left="1680"/>
    </w:pPr>
    <w:rPr>
      <w:sz w:val="18"/>
      <w:szCs w:val="18"/>
    </w:rPr>
  </w:style>
  <w:style w:type="paragraph" w:styleId="50">
    <w:name w:val="toc 5"/>
    <w:basedOn w:val="a"/>
    <w:next w:val="a"/>
    <w:uiPriority w:val="39"/>
    <w:rsid w:val="00191D2F"/>
    <w:pPr>
      <w:ind w:left="840"/>
    </w:pPr>
    <w:rPr>
      <w:sz w:val="18"/>
      <w:szCs w:val="18"/>
    </w:rPr>
  </w:style>
  <w:style w:type="paragraph" w:styleId="af5">
    <w:name w:val="annotation text"/>
    <w:basedOn w:val="a"/>
    <w:rsid w:val="00191D2F"/>
  </w:style>
  <w:style w:type="paragraph" w:styleId="11">
    <w:name w:val="toc 1"/>
    <w:basedOn w:val="a"/>
    <w:next w:val="a"/>
    <w:uiPriority w:val="39"/>
    <w:qFormat/>
    <w:rsid w:val="00191D2F"/>
    <w:pPr>
      <w:spacing w:before="120" w:after="120"/>
    </w:pPr>
    <w:rPr>
      <w:b/>
      <w:bCs/>
      <w:caps/>
      <w:sz w:val="20"/>
      <w:szCs w:val="20"/>
    </w:rPr>
  </w:style>
  <w:style w:type="paragraph" w:styleId="31">
    <w:name w:val="toc 3"/>
    <w:basedOn w:val="a"/>
    <w:next w:val="a"/>
    <w:uiPriority w:val="39"/>
    <w:qFormat/>
    <w:rsid w:val="00191D2F"/>
    <w:pPr>
      <w:ind w:left="420"/>
    </w:pPr>
    <w:rPr>
      <w:i/>
      <w:iCs/>
      <w:sz w:val="20"/>
      <w:szCs w:val="20"/>
    </w:rPr>
  </w:style>
  <w:style w:type="paragraph" w:customStyle="1" w:styleId="af6">
    <w:name w:val="第一章"/>
    <w:basedOn w:val="a"/>
    <w:next w:val="a"/>
    <w:rsid w:val="00191D2F"/>
    <w:pPr>
      <w:pageBreakBefore/>
      <w:jc w:val="center"/>
    </w:pPr>
    <w:rPr>
      <w:rFonts w:ascii="SimSun" w:hAnsi="SimSun"/>
      <w:sz w:val="44"/>
    </w:rPr>
  </w:style>
  <w:style w:type="paragraph" w:styleId="af7">
    <w:name w:val="annotation subject"/>
    <w:basedOn w:val="af5"/>
    <w:next w:val="af5"/>
    <w:rsid w:val="00191D2F"/>
    <w:rPr>
      <w:b/>
      <w:bCs/>
    </w:rPr>
  </w:style>
  <w:style w:type="paragraph" w:customStyle="1" w:styleId="a3">
    <w:name w:val="段"/>
    <w:link w:val="Char"/>
    <w:rsid w:val="00191D2F"/>
    <w:pPr>
      <w:autoSpaceDE w:val="0"/>
      <w:autoSpaceDN w:val="0"/>
      <w:ind w:firstLineChars="200" w:firstLine="200"/>
      <w:jc w:val="both"/>
    </w:pPr>
    <w:rPr>
      <w:rFonts w:ascii="SimSun"/>
      <w:sz w:val="21"/>
    </w:rPr>
  </w:style>
  <w:style w:type="paragraph" w:customStyle="1" w:styleId="Char3">
    <w:name w:val="Char"/>
    <w:basedOn w:val="a"/>
    <w:rsid w:val="00191D2F"/>
    <w:pPr>
      <w:spacing w:after="160" w:line="240" w:lineRule="exact"/>
    </w:pPr>
    <w:rPr>
      <w:rFonts w:ascii="Verdana" w:hAnsi="Verdana"/>
      <w:sz w:val="20"/>
      <w:szCs w:val="20"/>
      <w:lang w:eastAsia="en-US"/>
    </w:rPr>
  </w:style>
  <w:style w:type="paragraph" w:styleId="af8">
    <w:name w:val="List Paragraph"/>
    <w:basedOn w:val="a"/>
    <w:uiPriority w:val="34"/>
    <w:qFormat/>
    <w:rsid w:val="000611DD"/>
    <w:pPr>
      <w:ind w:left="720"/>
      <w:contextualSpacing/>
    </w:pPr>
  </w:style>
  <w:style w:type="character" w:customStyle="1" w:styleId="1Char">
    <w:name w:val="标题 1 Char"/>
    <w:basedOn w:val="a0"/>
    <w:link w:val="1"/>
    <w:uiPriority w:val="9"/>
    <w:rsid w:val="000611DD"/>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0611DD"/>
    <w:rPr>
      <w:rFonts w:asciiTheme="majorHAnsi" w:eastAsiaTheme="majorEastAsia" w:hAnsiTheme="majorHAnsi" w:cstheme="majorBidi"/>
      <w:b/>
      <w:bCs/>
      <w:sz w:val="26"/>
      <w:szCs w:val="26"/>
    </w:rPr>
  </w:style>
  <w:style w:type="character" w:customStyle="1" w:styleId="3Char">
    <w:name w:val="标题 3 Char"/>
    <w:basedOn w:val="a0"/>
    <w:link w:val="3"/>
    <w:uiPriority w:val="9"/>
    <w:rsid w:val="000611DD"/>
    <w:rPr>
      <w:rFonts w:asciiTheme="majorHAnsi" w:eastAsiaTheme="majorEastAsia" w:hAnsiTheme="majorHAnsi" w:cstheme="majorBidi"/>
      <w:b/>
      <w:bCs/>
    </w:rPr>
  </w:style>
  <w:style w:type="character" w:customStyle="1" w:styleId="4Char">
    <w:name w:val="标题 4 Char"/>
    <w:basedOn w:val="a0"/>
    <w:link w:val="4"/>
    <w:uiPriority w:val="9"/>
    <w:rsid w:val="00A951D0"/>
    <w:rPr>
      <w:rFonts w:asciiTheme="majorHAnsi" w:eastAsiaTheme="majorEastAsia" w:hAnsiTheme="majorHAnsi" w:cstheme="majorBidi"/>
      <w:bCs/>
      <w:iCs/>
    </w:rPr>
  </w:style>
  <w:style w:type="character" w:customStyle="1" w:styleId="5Char">
    <w:name w:val="标题 5 Char"/>
    <w:basedOn w:val="a0"/>
    <w:link w:val="5"/>
    <w:uiPriority w:val="9"/>
    <w:rsid w:val="000611DD"/>
    <w:rPr>
      <w:rFonts w:asciiTheme="majorHAnsi" w:eastAsiaTheme="majorEastAsia" w:hAnsiTheme="majorHAnsi" w:cstheme="majorBidi"/>
      <w:b/>
      <w:bCs/>
      <w:color w:val="7F7F7F" w:themeColor="text1" w:themeTint="80"/>
    </w:rPr>
  </w:style>
  <w:style w:type="character" w:customStyle="1" w:styleId="6Char">
    <w:name w:val="标题 6 Char"/>
    <w:basedOn w:val="a0"/>
    <w:link w:val="6"/>
    <w:uiPriority w:val="9"/>
    <w:rsid w:val="000611DD"/>
    <w:rPr>
      <w:rFonts w:asciiTheme="majorHAnsi" w:eastAsiaTheme="majorEastAsia" w:hAnsiTheme="majorHAnsi" w:cstheme="majorBidi"/>
      <w:b/>
      <w:bCs/>
      <w:i/>
      <w:iCs/>
      <w:color w:val="7F7F7F" w:themeColor="text1" w:themeTint="80"/>
    </w:rPr>
  </w:style>
  <w:style w:type="character" w:customStyle="1" w:styleId="7Char">
    <w:name w:val="标题 7 Char"/>
    <w:basedOn w:val="a0"/>
    <w:link w:val="7"/>
    <w:uiPriority w:val="9"/>
    <w:rsid w:val="000611DD"/>
    <w:rPr>
      <w:rFonts w:asciiTheme="majorHAnsi" w:eastAsiaTheme="majorEastAsia" w:hAnsiTheme="majorHAnsi" w:cstheme="majorBidi"/>
      <w:i/>
      <w:iCs/>
    </w:rPr>
  </w:style>
  <w:style w:type="character" w:customStyle="1" w:styleId="8Char">
    <w:name w:val="标题 8 Char"/>
    <w:basedOn w:val="a0"/>
    <w:link w:val="8"/>
    <w:uiPriority w:val="9"/>
    <w:rsid w:val="000611DD"/>
    <w:rPr>
      <w:rFonts w:asciiTheme="majorHAnsi" w:eastAsiaTheme="majorEastAsia" w:hAnsiTheme="majorHAnsi" w:cstheme="majorBidi"/>
      <w:sz w:val="20"/>
      <w:szCs w:val="20"/>
    </w:rPr>
  </w:style>
  <w:style w:type="character" w:customStyle="1" w:styleId="9Char">
    <w:name w:val="标题 9 Char"/>
    <w:basedOn w:val="a0"/>
    <w:link w:val="9"/>
    <w:uiPriority w:val="9"/>
    <w:rsid w:val="000611DD"/>
    <w:rPr>
      <w:rFonts w:asciiTheme="majorHAnsi" w:eastAsiaTheme="majorEastAsia" w:hAnsiTheme="majorHAnsi" w:cstheme="majorBidi"/>
      <w:i/>
      <w:iCs/>
      <w:spacing w:val="5"/>
      <w:sz w:val="20"/>
      <w:szCs w:val="20"/>
    </w:rPr>
  </w:style>
  <w:style w:type="character" w:customStyle="1" w:styleId="Char2">
    <w:name w:val="标题 Char"/>
    <w:basedOn w:val="a0"/>
    <w:link w:val="af2"/>
    <w:uiPriority w:val="10"/>
    <w:rsid w:val="000611DD"/>
    <w:rPr>
      <w:rFonts w:asciiTheme="majorHAnsi" w:eastAsiaTheme="majorEastAsia" w:hAnsiTheme="majorHAnsi" w:cstheme="majorBidi"/>
      <w:spacing w:val="5"/>
      <w:sz w:val="52"/>
      <w:szCs w:val="52"/>
    </w:rPr>
  </w:style>
  <w:style w:type="paragraph" w:styleId="af9">
    <w:name w:val="Subtitle"/>
    <w:basedOn w:val="a"/>
    <w:next w:val="a"/>
    <w:link w:val="Char4"/>
    <w:uiPriority w:val="11"/>
    <w:qFormat/>
    <w:rsid w:val="000611DD"/>
    <w:pPr>
      <w:spacing w:after="600"/>
    </w:pPr>
    <w:rPr>
      <w:rFonts w:asciiTheme="majorHAnsi" w:eastAsiaTheme="majorEastAsia" w:hAnsiTheme="majorHAnsi" w:cstheme="majorBidi"/>
      <w:i/>
      <w:iCs/>
      <w:spacing w:val="13"/>
      <w:sz w:val="24"/>
      <w:szCs w:val="24"/>
    </w:rPr>
  </w:style>
  <w:style w:type="character" w:customStyle="1" w:styleId="Char4">
    <w:name w:val="副标题 Char"/>
    <w:basedOn w:val="a0"/>
    <w:link w:val="af9"/>
    <w:uiPriority w:val="11"/>
    <w:rsid w:val="000611DD"/>
    <w:rPr>
      <w:rFonts w:asciiTheme="majorHAnsi" w:eastAsiaTheme="majorEastAsia" w:hAnsiTheme="majorHAnsi" w:cstheme="majorBidi"/>
      <w:i/>
      <w:iCs/>
      <w:spacing w:val="13"/>
      <w:sz w:val="24"/>
      <w:szCs w:val="24"/>
    </w:rPr>
  </w:style>
  <w:style w:type="character" w:styleId="afa">
    <w:name w:val="Strong"/>
    <w:uiPriority w:val="22"/>
    <w:qFormat/>
    <w:rsid w:val="000611DD"/>
    <w:rPr>
      <w:b/>
      <w:bCs/>
    </w:rPr>
  </w:style>
  <w:style w:type="character" w:styleId="afb">
    <w:name w:val="Emphasis"/>
    <w:uiPriority w:val="20"/>
    <w:qFormat/>
    <w:rsid w:val="000611DD"/>
    <w:rPr>
      <w:b/>
      <w:bCs/>
      <w:i/>
      <w:iCs/>
      <w:spacing w:val="10"/>
      <w:bdr w:val="none" w:sz="0" w:space="0" w:color="auto"/>
      <w:shd w:val="clear" w:color="auto" w:fill="auto"/>
    </w:rPr>
  </w:style>
  <w:style w:type="paragraph" w:styleId="afc">
    <w:name w:val="No Spacing"/>
    <w:basedOn w:val="a"/>
    <w:uiPriority w:val="1"/>
    <w:qFormat/>
    <w:rsid w:val="000611DD"/>
    <w:pPr>
      <w:spacing w:after="0" w:line="240" w:lineRule="auto"/>
    </w:pPr>
  </w:style>
  <w:style w:type="paragraph" w:styleId="afd">
    <w:name w:val="Quote"/>
    <w:basedOn w:val="a"/>
    <w:next w:val="a"/>
    <w:link w:val="Char5"/>
    <w:uiPriority w:val="29"/>
    <w:qFormat/>
    <w:rsid w:val="000611DD"/>
    <w:pPr>
      <w:spacing w:before="200" w:after="0"/>
      <w:ind w:left="360" w:right="360"/>
    </w:pPr>
    <w:rPr>
      <w:i/>
      <w:iCs/>
    </w:rPr>
  </w:style>
  <w:style w:type="character" w:customStyle="1" w:styleId="Char5">
    <w:name w:val="引用 Char"/>
    <w:basedOn w:val="a0"/>
    <w:link w:val="afd"/>
    <w:uiPriority w:val="29"/>
    <w:rsid w:val="000611DD"/>
    <w:rPr>
      <w:i/>
      <w:iCs/>
    </w:rPr>
  </w:style>
  <w:style w:type="paragraph" w:styleId="afe">
    <w:name w:val="Intense Quote"/>
    <w:basedOn w:val="a"/>
    <w:next w:val="a"/>
    <w:link w:val="Char6"/>
    <w:uiPriority w:val="30"/>
    <w:qFormat/>
    <w:rsid w:val="000611DD"/>
    <w:pPr>
      <w:pBdr>
        <w:bottom w:val="single" w:sz="4" w:space="1" w:color="auto"/>
      </w:pBdr>
      <w:spacing w:before="200" w:after="280"/>
      <w:ind w:left="1008" w:right="1152"/>
      <w:jc w:val="both"/>
    </w:pPr>
    <w:rPr>
      <w:b/>
      <w:bCs/>
      <w:i/>
      <w:iCs/>
    </w:rPr>
  </w:style>
  <w:style w:type="character" w:customStyle="1" w:styleId="Char6">
    <w:name w:val="明显引用 Char"/>
    <w:basedOn w:val="a0"/>
    <w:link w:val="afe"/>
    <w:uiPriority w:val="30"/>
    <w:rsid w:val="000611DD"/>
    <w:rPr>
      <w:b/>
      <w:bCs/>
      <w:i/>
      <w:iCs/>
    </w:rPr>
  </w:style>
  <w:style w:type="character" w:styleId="aff">
    <w:name w:val="Subtle Emphasis"/>
    <w:uiPriority w:val="19"/>
    <w:qFormat/>
    <w:rsid w:val="000611DD"/>
    <w:rPr>
      <w:i/>
      <w:iCs/>
    </w:rPr>
  </w:style>
  <w:style w:type="character" w:styleId="aff0">
    <w:name w:val="Intense Emphasis"/>
    <w:uiPriority w:val="21"/>
    <w:qFormat/>
    <w:rsid w:val="000611DD"/>
    <w:rPr>
      <w:b/>
      <w:bCs/>
    </w:rPr>
  </w:style>
  <w:style w:type="character" w:styleId="aff1">
    <w:name w:val="Subtle Reference"/>
    <w:uiPriority w:val="31"/>
    <w:qFormat/>
    <w:rsid w:val="000611DD"/>
    <w:rPr>
      <w:smallCaps/>
    </w:rPr>
  </w:style>
  <w:style w:type="character" w:styleId="aff2">
    <w:name w:val="Intense Reference"/>
    <w:uiPriority w:val="32"/>
    <w:qFormat/>
    <w:rsid w:val="000611DD"/>
    <w:rPr>
      <w:smallCaps/>
      <w:spacing w:val="5"/>
      <w:u w:val="single"/>
    </w:rPr>
  </w:style>
  <w:style w:type="character" w:styleId="aff3">
    <w:name w:val="Book Title"/>
    <w:uiPriority w:val="33"/>
    <w:qFormat/>
    <w:rsid w:val="000611DD"/>
    <w:rPr>
      <w:i/>
      <w:iCs/>
      <w:smallCaps/>
      <w:spacing w:val="5"/>
    </w:rPr>
  </w:style>
  <w:style w:type="paragraph" w:styleId="TOC">
    <w:name w:val="TOC Heading"/>
    <w:basedOn w:val="1"/>
    <w:next w:val="a"/>
    <w:uiPriority w:val="39"/>
    <w:semiHidden/>
    <w:unhideWhenUsed/>
    <w:qFormat/>
    <w:rsid w:val="000611DD"/>
    <w:pPr>
      <w:outlineLvl w:val="9"/>
    </w:pPr>
    <w:rPr>
      <w:lang w:bidi="en-US"/>
    </w:rPr>
  </w:style>
  <w:style w:type="character" w:customStyle="1" w:styleId="Char0">
    <w:name w:val="页眉 Char"/>
    <w:basedOn w:val="a0"/>
    <w:link w:val="a9"/>
    <w:uiPriority w:val="99"/>
    <w:rsid w:val="003D118E"/>
    <w:rPr>
      <w:sz w:val="18"/>
      <w:szCs w:val="18"/>
    </w:rPr>
  </w:style>
  <w:style w:type="character" w:customStyle="1" w:styleId="Char1">
    <w:name w:val="页脚 Char"/>
    <w:basedOn w:val="a0"/>
    <w:link w:val="ad"/>
    <w:uiPriority w:val="99"/>
    <w:rsid w:val="003D118E"/>
    <w:rPr>
      <w:sz w:val="18"/>
      <w:szCs w:val="18"/>
    </w:rPr>
  </w:style>
  <w:style w:type="character" w:styleId="aff4">
    <w:name w:val="FollowedHyperlink"/>
    <w:basedOn w:val="a0"/>
    <w:semiHidden/>
    <w:unhideWhenUsed/>
    <w:rsid w:val="00DC0DA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lsdException w:name="table of figures"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11DD"/>
  </w:style>
  <w:style w:type="paragraph" w:styleId="1">
    <w:name w:val="heading 1"/>
    <w:basedOn w:val="a"/>
    <w:next w:val="a"/>
    <w:link w:val="1Char"/>
    <w:uiPriority w:val="9"/>
    <w:qFormat/>
    <w:rsid w:val="000611DD"/>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Char"/>
    <w:uiPriority w:val="9"/>
    <w:unhideWhenUsed/>
    <w:qFormat/>
    <w:rsid w:val="000611DD"/>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Char"/>
    <w:uiPriority w:val="9"/>
    <w:unhideWhenUsed/>
    <w:qFormat/>
    <w:rsid w:val="000611DD"/>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Char"/>
    <w:uiPriority w:val="9"/>
    <w:unhideWhenUsed/>
    <w:qFormat/>
    <w:rsid w:val="00A951D0"/>
    <w:pPr>
      <w:spacing w:before="200" w:after="0"/>
      <w:outlineLvl w:val="3"/>
    </w:pPr>
    <w:rPr>
      <w:rFonts w:asciiTheme="majorHAnsi" w:eastAsiaTheme="majorEastAsia" w:hAnsiTheme="majorHAnsi" w:cstheme="majorBidi"/>
      <w:bCs/>
      <w:iCs/>
    </w:rPr>
  </w:style>
  <w:style w:type="paragraph" w:styleId="5">
    <w:name w:val="heading 5"/>
    <w:basedOn w:val="a"/>
    <w:next w:val="a"/>
    <w:link w:val="5Char"/>
    <w:uiPriority w:val="9"/>
    <w:unhideWhenUsed/>
    <w:qFormat/>
    <w:rsid w:val="000611DD"/>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Char"/>
    <w:uiPriority w:val="9"/>
    <w:unhideWhenUsed/>
    <w:qFormat/>
    <w:rsid w:val="000611DD"/>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Char"/>
    <w:uiPriority w:val="9"/>
    <w:unhideWhenUsed/>
    <w:qFormat/>
    <w:rsid w:val="000611DD"/>
    <w:pPr>
      <w:spacing w:after="0"/>
      <w:outlineLvl w:val="6"/>
    </w:pPr>
    <w:rPr>
      <w:rFonts w:asciiTheme="majorHAnsi" w:eastAsiaTheme="majorEastAsia" w:hAnsiTheme="majorHAnsi" w:cstheme="majorBidi"/>
      <w:i/>
      <w:iCs/>
    </w:rPr>
  </w:style>
  <w:style w:type="paragraph" w:styleId="8">
    <w:name w:val="heading 8"/>
    <w:basedOn w:val="a"/>
    <w:next w:val="a"/>
    <w:link w:val="8Char"/>
    <w:uiPriority w:val="9"/>
    <w:unhideWhenUsed/>
    <w:qFormat/>
    <w:rsid w:val="000611DD"/>
    <w:pPr>
      <w:spacing w:after="0"/>
      <w:outlineLvl w:val="7"/>
    </w:pPr>
    <w:rPr>
      <w:rFonts w:asciiTheme="majorHAnsi" w:eastAsiaTheme="majorEastAsia" w:hAnsiTheme="majorHAnsi" w:cstheme="majorBidi"/>
      <w:sz w:val="20"/>
      <w:szCs w:val="20"/>
    </w:rPr>
  </w:style>
  <w:style w:type="paragraph" w:styleId="9">
    <w:name w:val="heading 9"/>
    <w:basedOn w:val="a"/>
    <w:next w:val="a"/>
    <w:link w:val="9Char"/>
    <w:uiPriority w:val="9"/>
    <w:unhideWhenUsed/>
    <w:qFormat/>
    <w:rsid w:val="000611DD"/>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段 Char"/>
    <w:link w:val="a3"/>
    <w:rsid w:val="00191D2F"/>
    <w:rPr>
      <w:rFonts w:ascii="宋体"/>
      <w:sz w:val="21"/>
      <w:lang w:val="en-US" w:eastAsia="zh-CN" w:bidi="ar-SA"/>
    </w:rPr>
  </w:style>
  <w:style w:type="character" w:styleId="a4">
    <w:name w:val="annotation reference"/>
    <w:rsid w:val="00191D2F"/>
    <w:rPr>
      <w:sz w:val="21"/>
      <w:szCs w:val="21"/>
    </w:rPr>
  </w:style>
  <w:style w:type="character" w:customStyle="1" w:styleId="px141">
    <w:name w:val="px141"/>
    <w:rsid w:val="00191D2F"/>
    <w:rPr>
      <w:sz w:val="18"/>
      <w:szCs w:val="18"/>
    </w:rPr>
  </w:style>
  <w:style w:type="character" w:styleId="a5">
    <w:name w:val="Hyperlink"/>
    <w:uiPriority w:val="99"/>
    <w:rsid w:val="00191D2F"/>
    <w:rPr>
      <w:color w:val="0000FF"/>
      <w:u w:val="single"/>
    </w:rPr>
  </w:style>
  <w:style w:type="character" w:customStyle="1" w:styleId="a6">
    <w:name w:val="...."/>
    <w:rsid w:val="00191D2F"/>
    <w:rPr>
      <w:rFonts w:cs="宋体"/>
      <w:color w:val="000000"/>
    </w:rPr>
  </w:style>
  <w:style w:type="character" w:customStyle="1" w:styleId="10">
    <w:name w:val="已访问的超链接1"/>
    <w:rsid w:val="00191D2F"/>
    <w:rPr>
      <w:color w:val="800080"/>
      <w:u w:val="single"/>
    </w:rPr>
  </w:style>
  <w:style w:type="character" w:styleId="a7">
    <w:name w:val="page number"/>
    <w:basedOn w:val="a0"/>
    <w:rsid w:val="00191D2F"/>
  </w:style>
  <w:style w:type="paragraph" w:styleId="40">
    <w:name w:val="toc 4"/>
    <w:basedOn w:val="a"/>
    <w:next w:val="a"/>
    <w:uiPriority w:val="39"/>
    <w:rsid w:val="00191D2F"/>
    <w:pPr>
      <w:ind w:left="630"/>
    </w:pPr>
    <w:rPr>
      <w:sz w:val="18"/>
      <w:szCs w:val="18"/>
    </w:rPr>
  </w:style>
  <w:style w:type="paragraph" w:styleId="30">
    <w:name w:val="Body Text Indent 3"/>
    <w:basedOn w:val="a"/>
    <w:rsid w:val="00191D2F"/>
    <w:pPr>
      <w:spacing w:line="360" w:lineRule="exact"/>
      <w:ind w:firstLine="420"/>
    </w:pPr>
  </w:style>
  <w:style w:type="paragraph" w:customStyle="1" w:styleId="a8">
    <w:name w:val=".."/>
    <w:basedOn w:val="a"/>
    <w:next w:val="a"/>
    <w:rsid w:val="00191D2F"/>
    <w:pPr>
      <w:autoSpaceDE w:val="0"/>
      <w:autoSpaceDN w:val="0"/>
      <w:adjustRightInd w:val="0"/>
    </w:pPr>
    <w:rPr>
      <w:rFonts w:ascii="宋体"/>
      <w:sz w:val="24"/>
    </w:rPr>
  </w:style>
  <w:style w:type="paragraph" w:customStyle="1" w:styleId="1Char0">
    <w:name w:val="1 Char"/>
    <w:basedOn w:val="a"/>
    <w:rsid w:val="00191D2F"/>
    <w:pPr>
      <w:spacing w:after="160" w:line="240" w:lineRule="exact"/>
    </w:pPr>
    <w:rPr>
      <w:rFonts w:ascii="Verdana" w:hAnsi="Verdana"/>
      <w:sz w:val="20"/>
      <w:szCs w:val="20"/>
      <w:lang w:eastAsia="en-US"/>
    </w:rPr>
  </w:style>
  <w:style w:type="paragraph" w:styleId="80">
    <w:name w:val="toc 8"/>
    <w:basedOn w:val="a"/>
    <w:next w:val="a"/>
    <w:uiPriority w:val="39"/>
    <w:rsid w:val="00191D2F"/>
    <w:pPr>
      <w:ind w:left="1470"/>
    </w:pPr>
    <w:rPr>
      <w:sz w:val="18"/>
      <w:szCs w:val="18"/>
    </w:rPr>
  </w:style>
  <w:style w:type="paragraph" w:styleId="a9">
    <w:name w:val="header"/>
    <w:basedOn w:val="a"/>
    <w:link w:val="Char0"/>
    <w:uiPriority w:val="99"/>
    <w:rsid w:val="00191D2F"/>
    <w:pPr>
      <w:pBdr>
        <w:bottom w:val="single" w:sz="6" w:space="1" w:color="auto"/>
      </w:pBdr>
      <w:tabs>
        <w:tab w:val="center" w:pos="4153"/>
        <w:tab w:val="right" w:pos="8306"/>
      </w:tabs>
      <w:snapToGrid w:val="0"/>
      <w:jc w:val="center"/>
    </w:pPr>
    <w:rPr>
      <w:sz w:val="18"/>
      <w:szCs w:val="18"/>
    </w:rPr>
  </w:style>
  <w:style w:type="paragraph" w:styleId="60">
    <w:name w:val="toc 6"/>
    <w:basedOn w:val="a"/>
    <w:next w:val="a"/>
    <w:uiPriority w:val="39"/>
    <w:rsid w:val="00191D2F"/>
    <w:pPr>
      <w:ind w:left="1050"/>
    </w:pPr>
    <w:rPr>
      <w:sz w:val="18"/>
      <w:szCs w:val="18"/>
    </w:rPr>
  </w:style>
  <w:style w:type="paragraph" w:styleId="aa">
    <w:name w:val="caption"/>
    <w:basedOn w:val="a"/>
    <w:next w:val="a"/>
    <w:uiPriority w:val="35"/>
    <w:unhideWhenUsed/>
    <w:rsid w:val="00320609"/>
    <w:pPr>
      <w:spacing w:line="240" w:lineRule="auto"/>
    </w:pPr>
    <w:rPr>
      <w:b/>
      <w:bCs/>
      <w:color w:val="4F81BD" w:themeColor="accent1"/>
      <w:sz w:val="18"/>
      <w:szCs w:val="18"/>
    </w:rPr>
  </w:style>
  <w:style w:type="paragraph" w:customStyle="1" w:styleId="CharCharChar">
    <w:name w:val="Char Char Char"/>
    <w:basedOn w:val="a"/>
    <w:rsid w:val="00191D2F"/>
  </w:style>
  <w:style w:type="paragraph" w:styleId="ab">
    <w:name w:val="Document Map"/>
    <w:basedOn w:val="a"/>
    <w:rsid w:val="00191D2F"/>
    <w:pPr>
      <w:shd w:val="clear" w:color="auto" w:fill="000080"/>
    </w:pPr>
  </w:style>
  <w:style w:type="paragraph" w:styleId="ac">
    <w:name w:val="Normal (Web)"/>
    <w:basedOn w:val="a"/>
    <w:rsid w:val="00191D2F"/>
    <w:pPr>
      <w:spacing w:before="100" w:beforeAutospacing="1" w:after="100" w:afterAutospacing="1"/>
    </w:pPr>
    <w:rPr>
      <w:rFonts w:ascii="宋体" w:hAnsi="宋体" w:cs="宋体"/>
      <w:sz w:val="24"/>
    </w:rPr>
  </w:style>
  <w:style w:type="paragraph" w:styleId="ad">
    <w:name w:val="footer"/>
    <w:basedOn w:val="a"/>
    <w:link w:val="Char1"/>
    <w:uiPriority w:val="99"/>
    <w:rsid w:val="00191D2F"/>
    <w:pPr>
      <w:tabs>
        <w:tab w:val="center" w:pos="4153"/>
        <w:tab w:val="right" w:pos="8306"/>
      </w:tabs>
      <w:snapToGrid w:val="0"/>
    </w:pPr>
    <w:rPr>
      <w:sz w:val="18"/>
      <w:szCs w:val="18"/>
    </w:rPr>
  </w:style>
  <w:style w:type="paragraph" w:styleId="ae">
    <w:name w:val="Balloon Text"/>
    <w:basedOn w:val="a"/>
    <w:rsid w:val="00191D2F"/>
    <w:rPr>
      <w:sz w:val="18"/>
      <w:szCs w:val="18"/>
    </w:rPr>
  </w:style>
  <w:style w:type="paragraph" w:styleId="af">
    <w:name w:val="Body Text"/>
    <w:basedOn w:val="a"/>
    <w:rsid w:val="00191D2F"/>
    <w:pPr>
      <w:spacing w:after="120"/>
    </w:pPr>
  </w:style>
  <w:style w:type="paragraph" w:styleId="af0">
    <w:name w:val="Body Text Indent"/>
    <w:basedOn w:val="a"/>
    <w:rsid w:val="00191D2F"/>
    <w:pPr>
      <w:spacing w:after="120"/>
      <w:ind w:leftChars="200" w:left="420"/>
    </w:pPr>
  </w:style>
  <w:style w:type="paragraph" w:styleId="70">
    <w:name w:val="toc 7"/>
    <w:basedOn w:val="a"/>
    <w:next w:val="a"/>
    <w:uiPriority w:val="39"/>
    <w:rsid w:val="00191D2F"/>
    <w:pPr>
      <w:ind w:left="1260"/>
    </w:pPr>
    <w:rPr>
      <w:sz w:val="18"/>
      <w:szCs w:val="18"/>
    </w:rPr>
  </w:style>
  <w:style w:type="paragraph" w:styleId="af1">
    <w:name w:val="Date"/>
    <w:basedOn w:val="a"/>
    <w:next w:val="a"/>
    <w:rsid w:val="00191D2F"/>
    <w:pPr>
      <w:ind w:leftChars="2500" w:left="100"/>
    </w:pPr>
  </w:style>
  <w:style w:type="paragraph" w:styleId="af2">
    <w:name w:val="Title"/>
    <w:basedOn w:val="a"/>
    <w:next w:val="a"/>
    <w:link w:val="Char2"/>
    <w:uiPriority w:val="10"/>
    <w:qFormat/>
    <w:rsid w:val="000611DD"/>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customStyle="1" w:styleId="af3">
    <w:name w:val="图注"/>
    <w:basedOn w:val="aa"/>
    <w:rsid w:val="00191D2F"/>
    <w:pPr>
      <w:jc w:val="center"/>
    </w:pPr>
    <w:rPr>
      <w:rFonts w:ascii="宋体" w:eastAsia="宋体" w:hAnsi="宋体" w:cs="宋体"/>
      <w:sz w:val="21"/>
    </w:rPr>
  </w:style>
  <w:style w:type="paragraph" w:styleId="af4">
    <w:name w:val="table of figures"/>
    <w:basedOn w:val="a"/>
    <w:next w:val="a"/>
    <w:rsid w:val="00191D2F"/>
    <w:pPr>
      <w:ind w:leftChars="200" w:left="200" w:hangingChars="200" w:hanging="200"/>
    </w:pPr>
  </w:style>
  <w:style w:type="paragraph" w:styleId="20">
    <w:name w:val="toc 2"/>
    <w:basedOn w:val="a"/>
    <w:next w:val="a"/>
    <w:uiPriority w:val="39"/>
    <w:qFormat/>
    <w:rsid w:val="00191D2F"/>
    <w:pPr>
      <w:ind w:left="210"/>
    </w:pPr>
    <w:rPr>
      <w:smallCaps/>
      <w:sz w:val="20"/>
      <w:szCs w:val="20"/>
    </w:rPr>
  </w:style>
  <w:style w:type="paragraph" w:styleId="90">
    <w:name w:val="toc 9"/>
    <w:basedOn w:val="a"/>
    <w:next w:val="a"/>
    <w:uiPriority w:val="39"/>
    <w:rsid w:val="00191D2F"/>
    <w:pPr>
      <w:ind w:left="1680"/>
    </w:pPr>
    <w:rPr>
      <w:sz w:val="18"/>
      <w:szCs w:val="18"/>
    </w:rPr>
  </w:style>
  <w:style w:type="paragraph" w:styleId="50">
    <w:name w:val="toc 5"/>
    <w:basedOn w:val="a"/>
    <w:next w:val="a"/>
    <w:uiPriority w:val="39"/>
    <w:rsid w:val="00191D2F"/>
    <w:pPr>
      <w:ind w:left="840"/>
    </w:pPr>
    <w:rPr>
      <w:sz w:val="18"/>
      <w:szCs w:val="18"/>
    </w:rPr>
  </w:style>
  <w:style w:type="paragraph" w:styleId="af5">
    <w:name w:val="annotation text"/>
    <w:basedOn w:val="a"/>
    <w:rsid w:val="00191D2F"/>
  </w:style>
  <w:style w:type="paragraph" w:styleId="11">
    <w:name w:val="toc 1"/>
    <w:basedOn w:val="a"/>
    <w:next w:val="a"/>
    <w:uiPriority w:val="39"/>
    <w:qFormat/>
    <w:rsid w:val="00191D2F"/>
    <w:pPr>
      <w:spacing w:before="120" w:after="120"/>
    </w:pPr>
    <w:rPr>
      <w:b/>
      <w:bCs/>
      <w:caps/>
      <w:sz w:val="20"/>
      <w:szCs w:val="20"/>
    </w:rPr>
  </w:style>
  <w:style w:type="paragraph" w:styleId="31">
    <w:name w:val="toc 3"/>
    <w:basedOn w:val="a"/>
    <w:next w:val="a"/>
    <w:uiPriority w:val="39"/>
    <w:qFormat/>
    <w:rsid w:val="00191D2F"/>
    <w:pPr>
      <w:ind w:left="420"/>
    </w:pPr>
    <w:rPr>
      <w:i/>
      <w:iCs/>
      <w:sz w:val="20"/>
      <w:szCs w:val="20"/>
    </w:rPr>
  </w:style>
  <w:style w:type="paragraph" w:customStyle="1" w:styleId="af6">
    <w:name w:val="第一章"/>
    <w:basedOn w:val="a"/>
    <w:next w:val="a"/>
    <w:rsid w:val="00191D2F"/>
    <w:pPr>
      <w:pageBreakBefore/>
      <w:jc w:val="center"/>
    </w:pPr>
    <w:rPr>
      <w:rFonts w:ascii="宋体" w:hAnsi="宋体"/>
      <w:sz w:val="44"/>
    </w:rPr>
  </w:style>
  <w:style w:type="paragraph" w:styleId="af7">
    <w:name w:val="annotation subject"/>
    <w:basedOn w:val="af5"/>
    <w:next w:val="af5"/>
    <w:rsid w:val="00191D2F"/>
    <w:rPr>
      <w:b/>
      <w:bCs/>
    </w:rPr>
  </w:style>
  <w:style w:type="paragraph" w:customStyle="1" w:styleId="a3">
    <w:name w:val="段"/>
    <w:link w:val="Char"/>
    <w:rsid w:val="00191D2F"/>
    <w:pPr>
      <w:autoSpaceDE w:val="0"/>
      <w:autoSpaceDN w:val="0"/>
      <w:ind w:firstLineChars="200" w:firstLine="200"/>
      <w:jc w:val="both"/>
    </w:pPr>
    <w:rPr>
      <w:rFonts w:ascii="宋体"/>
      <w:sz w:val="21"/>
    </w:rPr>
  </w:style>
  <w:style w:type="paragraph" w:customStyle="1" w:styleId="Char3">
    <w:name w:val="Char"/>
    <w:basedOn w:val="a"/>
    <w:rsid w:val="00191D2F"/>
    <w:pPr>
      <w:spacing w:after="160" w:line="240" w:lineRule="exact"/>
    </w:pPr>
    <w:rPr>
      <w:rFonts w:ascii="Verdana" w:hAnsi="Verdana"/>
      <w:sz w:val="20"/>
      <w:szCs w:val="20"/>
      <w:lang w:eastAsia="en-US"/>
    </w:rPr>
  </w:style>
  <w:style w:type="paragraph" w:styleId="af8">
    <w:name w:val="List Paragraph"/>
    <w:basedOn w:val="a"/>
    <w:uiPriority w:val="34"/>
    <w:qFormat/>
    <w:rsid w:val="000611DD"/>
    <w:pPr>
      <w:ind w:left="720"/>
      <w:contextualSpacing/>
    </w:pPr>
  </w:style>
  <w:style w:type="character" w:customStyle="1" w:styleId="1Char">
    <w:name w:val="标题 1 Char"/>
    <w:basedOn w:val="a0"/>
    <w:link w:val="1"/>
    <w:uiPriority w:val="9"/>
    <w:rsid w:val="000611DD"/>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0611DD"/>
    <w:rPr>
      <w:rFonts w:asciiTheme="majorHAnsi" w:eastAsiaTheme="majorEastAsia" w:hAnsiTheme="majorHAnsi" w:cstheme="majorBidi"/>
      <w:b/>
      <w:bCs/>
      <w:sz w:val="26"/>
      <w:szCs w:val="26"/>
    </w:rPr>
  </w:style>
  <w:style w:type="character" w:customStyle="1" w:styleId="3Char">
    <w:name w:val="标题 3 Char"/>
    <w:basedOn w:val="a0"/>
    <w:link w:val="3"/>
    <w:uiPriority w:val="9"/>
    <w:rsid w:val="000611DD"/>
    <w:rPr>
      <w:rFonts w:asciiTheme="majorHAnsi" w:eastAsiaTheme="majorEastAsia" w:hAnsiTheme="majorHAnsi" w:cstheme="majorBidi"/>
      <w:b/>
      <w:bCs/>
    </w:rPr>
  </w:style>
  <w:style w:type="character" w:customStyle="1" w:styleId="4Char">
    <w:name w:val="标题 4 Char"/>
    <w:basedOn w:val="a0"/>
    <w:link w:val="4"/>
    <w:uiPriority w:val="9"/>
    <w:rsid w:val="00A951D0"/>
    <w:rPr>
      <w:rFonts w:asciiTheme="majorHAnsi" w:eastAsiaTheme="majorEastAsia" w:hAnsiTheme="majorHAnsi" w:cstheme="majorBidi"/>
      <w:bCs/>
      <w:iCs/>
    </w:rPr>
  </w:style>
  <w:style w:type="character" w:customStyle="1" w:styleId="5Char">
    <w:name w:val="标题 5 Char"/>
    <w:basedOn w:val="a0"/>
    <w:link w:val="5"/>
    <w:uiPriority w:val="9"/>
    <w:rsid w:val="000611DD"/>
    <w:rPr>
      <w:rFonts w:asciiTheme="majorHAnsi" w:eastAsiaTheme="majorEastAsia" w:hAnsiTheme="majorHAnsi" w:cstheme="majorBidi"/>
      <w:b/>
      <w:bCs/>
      <w:color w:val="7F7F7F" w:themeColor="text1" w:themeTint="80"/>
    </w:rPr>
  </w:style>
  <w:style w:type="character" w:customStyle="1" w:styleId="6Char">
    <w:name w:val="标题 6 Char"/>
    <w:basedOn w:val="a0"/>
    <w:link w:val="6"/>
    <w:uiPriority w:val="9"/>
    <w:rsid w:val="000611DD"/>
    <w:rPr>
      <w:rFonts w:asciiTheme="majorHAnsi" w:eastAsiaTheme="majorEastAsia" w:hAnsiTheme="majorHAnsi" w:cstheme="majorBidi"/>
      <w:b/>
      <w:bCs/>
      <w:i/>
      <w:iCs/>
      <w:color w:val="7F7F7F" w:themeColor="text1" w:themeTint="80"/>
    </w:rPr>
  </w:style>
  <w:style w:type="character" w:customStyle="1" w:styleId="7Char">
    <w:name w:val="标题 7 Char"/>
    <w:basedOn w:val="a0"/>
    <w:link w:val="7"/>
    <w:uiPriority w:val="9"/>
    <w:rsid w:val="000611DD"/>
    <w:rPr>
      <w:rFonts w:asciiTheme="majorHAnsi" w:eastAsiaTheme="majorEastAsia" w:hAnsiTheme="majorHAnsi" w:cstheme="majorBidi"/>
      <w:i/>
      <w:iCs/>
    </w:rPr>
  </w:style>
  <w:style w:type="character" w:customStyle="1" w:styleId="8Char">
    <w:name w:val="标题 8 Char"/>
    <w:basedOn w:val="a0"/>
    <w:link w:val="8"/>
    <w:uiPriority w:val="9"/>
    <w:rsid w:val="000611DD"/>
    <w:rPr>
      <w:rFonts w:asciiTheme="majorHAnsi" w:eastAsiaTheme="majorEastAsia" w:hAnsiTheme="majorHAnsi" w:cstheme="majorBidi"/>
      <w:sz w:val="20"/>
      <w:szCs w:val="20"/>
    </w:rPr>
  </w:style>
  <w:style w:type="character" w:customStyle="1" w:styleId="9Char">
    <w:name w:val="标题 9 Char"/>
    <w:basedOn w:val="a0"/>
    <w:link w:val="9"/>
    <w:uiPriority w:val="9"/>
    <w:rsid w:val="000611DD"/>
    <w:rPr>
      <w:rFonts w:asciiTheme="majorHAnsi" w:eastAsiaTheme="majorEastAsia" w:hAnsiTheme="majorHAnsi" w:cstheme="majorBidi"/>
      <w:i/>
      <w:iCs/>
      <w:spacing w:val="5"/>
      <w:sz w:val="20"/>
      <w:szCs w:val="20"/>
    </w:rPr>
  </w:style>
  <w:style w:type="character" w:customStyle="1" w:styleId="Char2">
    <w:name w:val="标题 Char"/>
    <w:basedOn w:val="a0"/>
    <w:link w:val="af2"/>
    <w:uiPriority w:val="10"/>
    <w:rsid w:val="000611DD"/>
    <w:rPr>
      <w:rFonts w:asciiTheme="majorHAnsi" w:eastAsiaTheme="majorEastAsia" w:hAnsiTheme="majorHAnsi" w:cstheme="majorBidi"/>
      <w:spacing w:val="5"/>
      <w:sz w:val="52"/>
      <w:szCs w:val="52"/>
    </w:rPr>
  </w:style>
  <w:style w:type="paragraph" w:styleId="af9">
    <w:name w:val="Subtitle"/>
    <w:basedOn w:val="a"/>
    <w:next w:val="a"/>
    <w:link w:val="Char4"/>
    <w:uiPriority w:val="11"/>
    <w:qFormat/>
    <w:rsid w:val="000611DD"/>
    <w:pPr>
      <w:spacing w:after="600"/>
    </w:pPr>
    <w:rPr>
      <w:rFonts w:asciiTheme="majorHAnsi" w:eastAsiaTheme="majorEastAsia" w:hAnsiTheme="majorHAnsi" w:cstheme="majorBidi"/>
      <w:i/>
      <w:iCs/>
      <w:spacing w:val="13"/>
      <w:sz w:val="24"/>
      <w:szCs w:val="24"/>
    </w:rPr>
  </w:style>
  <w:style w:type="character" w:customStyle="1" w:styleId="Char4">
    <w:name w:val="副标题 Char"/>
    <w:basedOn w:val="a0"/>
    <w:link w:val="af9"/>
    <w:uiPriority w:val="11"/>
    <w:rsid w:val="000611DD"/>
    <w:rPr>
      <w:rFonts w:asciiTheme="majorHAnsi" w:eastAsiaTheme="majorEastAsia" w:hAnsiTheme="majorHAnsi" w:cstheme="majorBidi"/>
      <w:i/>
      <w:iCs/>
      <w:spacing w:val="13"/>
      <w:sz w:val="24"/>
      <w:szCs w:val="24"/>
    </w:rPr>
  </w:style>
  <w:style w:type="character" w:styleId="afa">
    <w:name w:val="Strong"/>
    <w:uiPriority w:val="22"/>
    <w:qFormat/>
    <w:rsid w:val="000611DD"/>
    <w:rPr>
      <w:b/>
      <w:bCs/>
    </w:rPr>
  </w:style>
  <w:style w:type="character" w:styleId="afb">
    <w:name w:val="Emphasis"/>
    <w:uiPriority w:val="20"/>
    <w:qFormat/>
    <w:rsid w:val="000611DD"/>
    <w:rPr>
      <w:b/>
      <w:bCs/>
      <w:i/>
      <w:iCs/>
      <w:spacing w:val="10"/>
      <w:bdr w:val="none" w:sz="0" w:space="0" w:color="auto"/>
      <w:shd w:val="clear" w:color="auto" w:fill="auto"/>
    </w:rPr>
  </w:style>
  <w:style w:type="paragraph" w:styleId="afc">
    <w:name w:val="No Spacing"/>
    <w:basedOn w:val="a"/>
    <w:uiPriority w:val="1"/>
    <w:qFormat/>
    <w:rsid w:val="000611DD"/>
    <w:pPr>
      <w:spacing w:after="0" w:line="240" w:lineRule="auto"/>
    </w:pPr>
  </w:style>
  <w:style w:type="paragraph" w:styleId="afd">
    <w:name w:val="Quote"/>
    <w:basedOn w:val="a"/>
    <w:next w:val="a"/>
    <w:link w:val="Char5"/>
    <w:uiPriority w:val="29"/>
    <w:qFormat/>
    <w:rsid w:val="000611DD"/>
    <w:pPr>
      <w:spacing w:before="200" w:after="0"/>
      <w:ind w:left="360" w:right="360"/>
    </w:pPr>
    <w:rPr>
      <w:i/>
      <w:iCs/>
    </w:rPr>
  </w:style>
  <w:style w:type="character" w:customStyle="1" w:styleId="Char5">
    <w:name w:val="引用 Char"/>
    <w:basedOn w:val="a0"/>
    <w:link w:val="afd"/>
    <w:uiPriority w:val="29"/>
    <w:rsid w:val="000611DD"/>
    <w:rPr>
      <w:i/>
      <w:iCs/>
    </w:rPr>
  </w:style>
  <w:style w:type="paragraph" w:styleId="afe">
    <w:name w:val="Intense Quote"/>
    <w:basedOn w:val="a"/>
    <w:next w:val="a"/>
    <w:link w:val="Char6"/>
    <w:uiPriority w:val="30"/>
    <w:qFormat/>
    <w:rsid w:val="000611DD"/>
    <w:pPr>
      <w:pBdr>
        <w:bottom w:val="single" w:sz="4" w:space="1" w:color="auto"/>
      </w:pBdr>
      <w:spacing w:before="200" w:after="280"/>
      <w:ind w:left="1008" w:right="1152"/>
      <w:jc w:val="both"/>
    </w:pPr>
    <w:rPr>
      <w:b/>
      <w:bCs/>
      <w:i/>
      <w:iCs/>
    </w:rPr>
  </w:style>
  <w:style w:type="character" w:customStyle="1" w:styleId="Char6">
    <w:name w:val="明显引用 Char"/>
    <w:basedOn w:val="a0"/>
    <w:link w:val="afe"/>
    <w:uiPriority w:val="30"/>
    <w:rsid w:val="000611DD"/>
    <w:rPr>
      <w:b/>
      <w:bCs/>
      <w:i/>
      <w:iCs/>
    </w:rPr>
  </w:style>
  <w:style w:type="character" w:styleId="aff">
    <w:name w:val="Subtle Emphasis"/>
    <w:uiPriority w:val="19"/>
    <w:qFormat/>
    <w:rsid w:val="000611DD"/>
    <w:rPr>
      <w:i/>
      <w:iCs/>
    </w:rPr>
  </w:style>
  <w:style w:type="character" w:styleId="aff0">
    <w:name w:val="Intense Emphasis"/>
    <w:uiPriority w:val="21"/>
    <w:qFormat/>
    <w:rsid w:val="000611DD"/>
    <w:rPr>
      <w:b/>
      <w:bCs/>
    </w:rPr>
  </w:style>
  <w:style w:type="character" w:styleId="aff1">
    <w:name w:val="Subtle Reference"/>
    <w:uiPriority w:val="31"/>
    <w:qFormat/>
    <w:rsid w:val="000611DD"/>
    <w:rPr>
      <w:smallCaps/>
    </w:rPr>
  </w:style>
  <w:style w:type="character" w:styleId="aff2">
    <w:name w:val="Intense Reference"/>
    <w:uiPriority w:val="32"/>
    <w:qFormat/>
    <w:rsid w:val="000611DD"/>
    <w:rPr>
      <w:smallCaps/>
      <w:spacing w:val="5"/>
      <w:u w:val="single"/>
    </w:rPr>
  </w:style>
  <w:style w:type="character" w:styleId="aff3">
    <w:name w:val="Book Title"/>
    <w:uiPriority w:val="33"/>
    <w:qFormat/>
    <w:rsid w:val="000611DD"/>
    <w:rPr>
      <w:i/>
      <w:iCs/>
      <w:smallCaps/>
      <w:spacing w:val="5"/>
    </w:rPr>
  </w:style>
  <w:style w:type="paragraph" w:styleId="TOC">
    <w:name w:val="TOC Heading"/>
    <w:basedOn w:val="1"/>
    <w:next w:val="a"/>
    <w:uiPriority w:val="39"/>
    <w:semiHidden/>
    <w:unhideWhenUsed/>
    <w:qFormat/>
    <w:rsid w:val="000611DD"/>
    <w:pPr>
      <w:outlineLvl w:val="9"/>
    </w:pPr>
    <w:rPr>
      <w:lang w:bidi="en-US"/>
    </w:rPr>
  </w:style>
  <w:style w:type="character" w:customStyle="1" w:styleId="Char0">
    <w:name w:val="页眉 Char"/>
    <w:basedOn w:val="a0"/>
    <w:link w:val="a9"/>
    <w:uiPriority w:val="99"/>
    <w:rsid w:val="003D118E"/>
    <w:rPr>
      <w:sz w:val="18"/>
      <w:szCs w:val="18"/>
    </w:rPr>
  </w:style>
  <w:style w:type="character" w:customStyle="1" w:styleId="Char1">
    <w:name w:val="页脚 Char"/>
    <w:basedOn w:val="a0"/>
    <w:link w:val="ad"/>
    <w:uiPriority w:val="99"/>
    <w:rsid w:val="003D118E"/>
    <w:rPr>
      <w:sz w:val="18"/>
      <w:szCs w:val="18"/>
    </w:rPr>
  </w:style>
</w:styles>
</file>

<file path=word/webSettings.xml><?xml version="1.0" encoding="utf-8"?>
<w:webSettings xmlns:r="http://schemas.openxmlformats.org/officeDocument/2006/relationships" xmlns:w="http://schemas.openxmlformats.org/wordprocessingml/2006/main">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54"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image" Target="media/image135.png"/><Relationship Id="rId149" Type="http://schemas.openxmlformats.org/officeDocument/2006/relationships/image" Target="media/image14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fontTable" Target="fontTable.xml"/><Relationship Id="rId12" Type="http://schemas.openxmlformats.org/officeDocument/2006/relationships/image" Target="media/image3.jpe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image" Target="media/image131.png"/><Relationship Id="rId145" Type="http://schemas.openxmlformats.org/officeDocument/2006/relationships/image" Target="media/image136.png"/><Relationship Id="rId15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image" Target="media/image134.png"/><Relationship Id="rId148" Type="http://schemas.openxmlformats.org/officeDocument/2006/relationships/image" Target="media/image139.png"/><Relationship Id="rId151" Type="http://schemas.openxmlformats.org/officeDocument/2006/relationships/image" Target="media/image142.png"/><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D24C8B-B890-49DD-AC13-C963B5F69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72</Pages>
  <Words>4791</Words>
  <Characters>27309</Characters>
  <Application>Microsoft Office Word</Application>
  <DocSecurity>0</DocSecurity>
  <PresentationFormat/>
  <Lines>227</Lines>
  <Paragraphs>64</Paragraphs>
  <Slides>0</Slides>
  <Notes>0</Notes>
  <HiddenSlides>0</HiddenSlides>
  <MMClips>0</MMClips>
  <ScaleCrop>false</ScaleCrop>
  <Company>3</Company>
  <LinksUpToDate>false</LinksUpToDate>
  <CharactersWithSpaces>32036</CharactersWithSpaces>
  <SharedDoc>false</SharedDoc>
  <HLinks>
    <vt:vector size="294" baseType="variant">
      <vt:variant>
        <vt:i4>3670070</vt:i4>
      </vt:variant>
      <vt:variant>
        <vt:i4>282</vt:i4>
      </vt:variant>
      <vt:variant>
        <vt:i4>0</vt:i4>
      </vt:variant>
      <vt:variant>
        <vt:i4>5</vt:i4>
      </vt:variant>
      <vt:variant>
        <vt:lpwstr>http://192.165.56.158:8070/</vt:lpwstr>
      </vt:variant>
      <vt:variant>
        <vt:lpwstr/>
      </vt:variant>
      <vt:variant>
        <vt:i4>823218939</vt:i4>
      </vt:variant>
      <vt:variant>
        <vt:i4>279</vt:i4>
      </vt:variant>
      <vt:variant>
        <vt:i4>0</vt:i4>
      </vt:variant>
      <vt:variant>
        <vt:i4>5</vt:i4>
      </vt:variant>
      <vt:variant>
        <vt:lpwstr>http://服务器ip:8080/</vt:lpwstr>
      </vt:variant>
      <vt:variant>
        <vt:lpwstr/>
      </vt:variant>
      <vt:variant>
        <vt:i4>1441844</vt:i4>
      </vt:variant>
      <vt:variant>
        <vt:i4>272</vt:i4>
      </vt:variant>
      <vt:variant>
        <vt:i4>0</vt:i4>
      </vt:variant>
      <vt:variant>
        <vt:i4>5</vt:i4>
      </vt:variant>
      <vt:variant>
        <vt:lpwstr/>
      </vt:variant>
      <vt:variant>
        <vt:lpwstr>_Toc319760877</vt:lpwstr>
      </vt:variant>
      <vt:variant>
        <vt:i4>1441844</vt:i4>
      </vt:variant>
      <vt:variant>
        <vt:i4>266</vt:i4>
      </vt:variant>
      <vt:variant>
        <vt:i4>0</vt:i4>
      </vt:variant>
      <vt:variant>
        <vt:i4>5</vt:i4>
      </vt:variant>
      <vt:variant>
        <vt:lpwstr/>
      </vt:variant>
      <vt:variant>
        <vt:lpwstr>_Toc319760876</vt:lpwstr>
      </vt:variant>
      <vt:variant>
        <vt:i4>1441844</vt:i4>
      </vt:variant>
      <vt:variant>
        <vt:i4>260</vt:i4>
      </vt:variant>
      <vt:variant>
        <vt:i4>0</vt:i4>
      </vt:variant>
      <vt:variant>
        <vt:i4>5</vt:i4>
      </vt:variant>
      <vt:variant>
        <vt:lpwstr/>
      </vt:variant>
      <vt:variant>
        <vt:lpwstr>_Toc319760875</vt:lpwstr>
      </vt:variant>
      <vt:variant>
        <vt:i4>1441844</vt:i4>
      </vt:variant>
      <vt:variant>
        <vt:i4>254</vt:i4>
      </vt:variant>
      <vt:variant>
        <vt:i4>0</vt:i4>
      </vt:variant>
      <vt:variant>
        <vt:i4>5</vt:i4>
      </vt:variant>
      <vt:variant>
        <vt:lpwstr/>
      </vt:variant>
      <vt:variant>
        <vt:lpwstr>_Toc319760874</vt:lpwstr>
      </vt:variant>
      <vt:variant>
        <vt:i4>1441844</vt:i4>
      </vt:variant>
      <vt:variant>
        <vt:i4>248</vt:i4>
      </vt:variant>
      <vt:variant>
        <vt:i4>0</vt:i4>
      </vt:variant>
      <vt:variant>
        <vt:i4>5</vt:i4>
      </vt:variant>
      <vt:variant>
        <vt:lpwstr/>
      </vt:variant>
      <vt:variant>
        <vt:lpwstr>_Toc319760873</vt:lpwstr>
      </vt:variant>
      <vt:variant>
        <vt:i4>1441844</vt:i4>
      </vt:variant>
      <vt:variant>
        <vt:i4>242</vt:i4>
      </vt:variant>
      <vt:variant>
        <vt:i4>0</vt:i4>
      </vt:variant>
      <vt:variant>
        <vt:i4>5</vt:i4>
      </vt:variant>
      <vt:variant>
        <vt:lpwstr/>
      </vt:variant>
      <vt:variant>
        <vt:lpwstr>_Toc319760872</vt:lpwstr>
      </vt:variant>
      <vt:variant>
        <vt:i4>1441844</vt:i4>
      </vt:variant>
      <vt:variant>
        <vt:i4>236</vt:i4>
      </vt:variant>
      <vt:variant>
        <vt:i4>0</vt:i4>
      </vt:variant>
      <vt:variant>
        <vt:i4>5</vt:i4>
      </vt:variant>
      <vt:variant>
        <vt:lpwstr/>
      </vt:variant>
      <vt:variant>
        <vt:lpwstr>_Toc319760871</vt:lpwstr>
      </vt:variant>
      <vt:variant>
        <vt:i4>1441844</vt:i4>
      </vt:variant>
      <vt:variant>
        <vt:i4>230</vt:i4>
      </vt:variant>
      <vt:variant>
        <vt:i4>0</vt:i4>
      </vt:variant>
      <vt:variant>
        <vt:i4>5</vt:i4>
      </vt:variant>
      <vt:variant>
        <vt:lpwstr/>
      </vt:variant>
      <vt:variant>
        <vt:lpwstr>_Toc319760870</vt:lpwstr>
      </vt:variant>
      <vt:variant>
        <vt:i4>1507380</vt:i4>
      </vt:variant>
      <vt:variant>
        <vt:i4>224</vt:i4>
      </vt:variant>
      <vt:variant>
        <vt:i4>0</vt:i4>
      </vt:variant>
      <vt:variant>
        <vt:i4>5</vt:i4>
      </vt:variant>
      <vt:variant>
        <vt:lpwstr/>
      </vt:variant>
      <vt:variant>
        <vt:lpwstr>_Toc319760869</vt:lpwstr>
      </vt:variant>
      <vt:variant>
        <vt:i4>1507380</vt:i4>
      </vt:variant>
      <vt:variant>
        <vt:i4>218</vt:i4>
      </vt:variant>
      <vt:variant>
        <vt:i4>0</vt:i4>
      </vt:variant>
      <vt:variant>
        <vt:i4>5</vt:i4>
      </vt:variant>
      <vt:variant>
        <vt:lpwstr/>
      </vt:variant>
      <vt:variant>
        <vt:lpwstr>_Toc319760868</vt:lpwstr>
      </vt:variant>
      <vt:variant>
        <vt:i4>1507380</vt:i4>
      </vt:variant>
      <vt:variant>
        <vt:i4>212</vt:i4>
      </vt:variant>
      <vt:variant>
        <vt:i4>0</vt:i4>
      </vt:variant>
      <vt:variant>
        <vt:i4>5</vt:i4>
      </vt:variant>
      <vt:variant>
        <vt:lpwstr/>
      </vt:variant>
      <vt:variant>
        <vt:lpwstr>_Toc319760867</vt:lpwstr>
      </vt:variant>
      <vt:variant>
        <vt:i4>1507380</vt:i4>
      </vt:variant>
      <vt:variant>
        <vt:i4>206</vt:i4>
      </vt:variant>
      <vt:variant>
        <vt:i4>0</vt:i4>
      </vt:variant>
      <vt:variant>
        <vt:i4>5</vt:i4>
      </vt:variant>
      <vt:variant>
        <vt:lpwstr/>
      </vt:variant>
      <vt:variant>
        <vt:lpwstr>_Toc319760866</vt:lpwstr>
      </vt:variant>
      <vt:variant>
        <vt:i4>1507380</vt:i4>
      </vt:variant>
      <vt:variant>
        <vt:i4>200</vt:i4>
      </vt:variant>
      <vt:variant>
        <vt:i4>0</vt:i4>
      </vt:variant>
      <vt:variant>
        <vt:i4>5</vt:i4>
      </vt:variant>
      <vt:variant>
        <vt:lpwstr/>
      </vt:variant>
      <vt:variant>
        <vt:lpwstr>_Toc319760865</vt:lpwstr>
      </vt:variant>
      <vt:variant>
        <vt:i4>1507380</vt:i4>
      </vt:variant>
      <vt:variant>
        <vt:i4>194</vt:i4>
      </vt:variant>
      <vt:variant>
        <vt:i4>0</vt:i4>
      </vt:variant>
      <vt:variant>
        <vt:i4>5</vt:i4>
      </vt:variant>
      <vt:variant>
        <vt:lpwstr/>
      </vt:variant>
      <vt:variant>
        <vt:lpwstr>_Toc319760864</vt:lpwstr>
      </vt:variant>
      <vt:variant>
        <vt:i4>1507380</vt:i4>
      </vt:variant>
      <vt:variant>
        <vt:i4>188</vt:i4>
      </vt:variant>
      <vt:variant>
        <vt:i4>0</vt:i4>
      </vt:variant>
      <vt:variant>
        <vt:i4>5</vt:i4>
      </vt:variant>
      <vt:variant>
        <vt:lpwstr/>
      </vt:variant>
      <vt:variant>
        <vt:lpwstr>_Toc319760863</vt:lpwstr>
      </vt:variant>
      <vt:variant>
        <vt:i4>1507380</vt:i4>
      </vt:variant>
      <vt:variant>
        <vt:i4>182</vt:i4>
      </vt:variant>
      <vt:variant>
        <vt:i4>0</vt:i4>
      </vt:variant>
      <vt:variant>
        <vt:i4>5</vt:i4>
      </vt:variant>
      <vt:variant>
        <vt:lpwstr/>
      </vt:variant>
      <vt:variant>
        <vt:lpwstr>_Toc319760862</vt:lpwstr>
      </vt:variant>
      <vt:variant>
        <vt:i4>1507380</vt:i4>
      </vt:variant>
      <vt:variant>
        <vt:i4>176</vt:i4>
      </vt:variant>
      <vt:variant>
        <vt:i4>0</vt:i4>
      </vt:variant>
      <vt:variant>
        <vt:i4>5</vt:i4>
      </vt:variant>
      <vt:variant>
        <vt:lpwstr/>
      </vt:variant>
      <vt:variant>
        <vt:lpwstr>_Toc319760861</vt:lpwstr>
      </vt:variant>
      <vt:variant>
        <vt:i4>1507380</vt:i4>
      </vt:variant>
      <vt:variant>
        <vt:i4>170</vt:i4>
      </vt:variant>
      <vt:variant>
        <vt:i4>0</vt:i4>
      </vt:variant>
      <vt:variant>
        <vt:i4>5</vt:i4>
      </vt:variant>
      <vt:variant>
        <vt:lpwstr/>
      </vt:variant>
      <vt:variant>
        <vt:lpwstr>_Toc319760860</vt:lpwstr>
      </vt:variant>
      <vt:variant>
        <vt:i4>1310772</vt:i4>
      </vt:variant>
      <vt:variant>
        <vt:i4>164</vt:i4>
      </vt:variant>
      <vt:variant>
        <vt:i4>0</vt:i4>
      </vt:variant>
      <vt:variant>
        <vt:i4>5</vt:i4>
      </vt:variant>
      <vt:variant>
        <vt:lpwstr/>
      </vt:variant>
      <vt:variant>
        <vt:lpwstr>_Toc319760859</vt:lpwstr>
      </vt:variant>
      <vt:variant>
        <vt:i4>1310772</vt:i4>
      </vt:variant>
      <vt:variant>
        <vt:i4>158</vt:i4>
      </vt:variant>
      <vt:variant>
        <vt:i4>0</vt:i4>
      </vt:variant>
      <vt:variant>
        <vt:i4>5</vt:i4>
      </vt:variant>
      <vt:variant>
        <vt:lpwstr/>
      </vt:variant>
      <vt:variant>
        <vt:lpwstr>_Toc319760858</vt:lpwstr>
      </vt:variant>
      <vt:variant>
        <vt:i4>1310772</vt:i4>
      </vt:variant>
      <vt:variant>
        <vt:i4>152</vt:i4>
      </vt:variant>
      <vt:variant>
        <vt:i4>0</vt:i4>
      </vt:variant>
      <vt:variant>
        <vt:i4>5</vt:i4>
      </vt:variant>
      <vt:variant>
        <vt:lpwstr/>
      </vt:variant>
      <vt:variant>
        <vt:lpwstr>_Toc319760857</vt:lpwstr>
      </vt:variant>
      <vt:variant>
        <vt:i4>1310772</vt:i4>
      </vt:variant>
      <vt:variant>
        <vt:i4>146</vt:i4>
      </vt:variant>
      <vt:variant>
        <vt:i4>0</vt:i4>
      </vt:variant>
      <vt:variant>
        <vt:i4>5</vt:i4>
      </vt:variant>
      <vt:variant>
        <vt:lpwstr/>
      </vt:variant>
      <vt:variant>
        <vt:lpwstr>_Toc319760856</vt:lpwstr>
      </vt:variant>
      <vt:variant>
        <vt:i4>1310772</vt:i4>
      </vt:variant>
      <vt:variant>
        <vt:i4>140</vt:i4>
      </vt:variant>
      <vt:variant>
        <vt:i4>0</vt:i4>
      </vt:variant>
      <vt:variant>
        <vt:i4>5</vt:i4>
      </vt:variant>
      <vt:variant>
        <vt:lpwstr/>
      </vt:variant>
      <vt:variant>
        <vt:lpwstr>_Toc319760855</vt:lpwstr>
      </vt:variant>
      <vt:variant>
        <vt:i4>1310772</vt:i4>
      </vt:variant>
      <vt:variant>
        <vt:i4>134</vt:i4>
      </vt:variant>
      <vt:variant>
        <vt:i4>0</vt:i4>
      </vt:variant>
      <vt:variant>
        <vt:i4>5</vt:i4>
      </vt:variant>
      <vt:variant>
        <vt:lpwstr/>
      </vt:variant>
      <vt:variant>
        <vt:lpwstr>_Toc319760854</vt:lpwstr>
      </vt:variant>
      <vt:variant>
        <vt:i4>1310772</vt:i4>
      </vt:variant>
      <vt:variant>
        <vt:i4>128</vt:i4>
      </vt:variant>
      <vt:variant>
        <vt:i4>0</vt:i4>
      </vt:variant>
      <vt:variant>
        <vt:i4>5</vt:i4>
      </vt:variant>
      <vt:variant>
        <vt:lpwstr/>
      </vt:variant>
      <vt:variant>
        <vt:lpwstr>_Toc319760853</vt:lpwstr>
      </vt:variant>
      <vt:variant>
        <vt:i4>1310772</vt:i4>
      </vt:variant>
      <vt:variant>
        <vt:i4>122</vt:i4>
      </vt:variant>
      <vt:variant>
        <vt:i4>0</vt:i4>
      </vt:variant>
      <vt:variant>
        <vt:i4>5</vt:i4>
      </vt:variant>
      <vt:variant>
        <vt:lpwstr/>
      </vt:variant>
      <vt:variant>
        <vt:lpwstr>_Toc319760852</vt:lpwstr>
      </vt:variant>
      <vt:variant>
        <vt:i4>1310772</vt:i4>
      </vt:variant>
      <vt:variant>
        <vt:i4>116</vt:i4>
      </vt:variant>
      <vt:variant>
        <vt:i4>0</vt:i4>
      </vt:variant>
      <vt:variant>
        <vt:i4>5</vt:i4>
      </vt:variant>
      <vt:variant>
        <vt:lpwstr/>
      </vt:variant>
      <vt:variant>
        <vt:lpwstr>_Toc319760851</vt:lpwstr>
      </vt:variant>
      <vt:variant>
        <vt:i4>1310772</vt:i4>
      </vt:variant>
      <vt:variant>
        <vt:i4>110</vt:i4>
      </vt:variant>
      <vt:variant>
        <vt:i4>0</vt:i4>
      </vt:variant>
      <vt:variant>
        <vt:i4>5</vt:i4>
      </vt:variant>
      <vt:variant>
        <vt:lpwstr/>
      </vt:variant>
      <vt:variant>
        <vt:lpwstr>_Toc319760850</vt:lpwstr>
      </vt:variant>
      <vt:variant>
        <vt:i4>1376308</vt:i4>
      </vt:variant>
      <vt:variant>
        <vt:i4>104</vt:i4>
      </vt:variant>
      <vt:variant>
        <vt:i4>0</vt:i4>
      </vt:variant>
      <vt:variant>
        <vt:i4>5</vt:i4>
      </vt:variant>
      <vt:variant>
        <vt:lpwstr/>
      </vt:variant>
      <vt:variant>
        <vt:lpwstr>_Toc319760849</vt:lpwstr>
      </vt:variant>
      <vt:variant>
        <vt:i4>1376308</vt:i4>
      </vt:variant>
      <vt:variant>
        <vt:i4>98</vt:i4>
      </vt:variant>
      <vt:variant>
        <vt:i4>0</vt:i4>
      </vt:variant>
      <vt:variant>
        <vt:i4>5</vt:i4>
      </vt:variant>
      <vt:variant>
        <vt:lpwstr/>
      </vt:variant>
      <vt:variant>
        <vt:lpwstr>_Toc319760848</vt:lpwstr>
      </vt:variant>
      <vt:variant>
        <vt:i4>1376308</vt:i4>
      </vt:variant>
      <vt:variant>
        <vt:i4>92</vt:i4>
      </vt:variant>
      <vt:variant>
        <vt:i4>0</vt:i4>
      </vt:variant>
      <vt:variant>
        <vt:i4>5</vt:i4>
      </vt:variant>
      <vt:variant>
        <vt:lpwstr/>
      </vt:variant>
      <vt:variant>
        <vt:lpwstr>_Toc319760847</vt:lpwstr>
      </vt:variant>
      <vt:variant>
        <vt:i4>1376308</vt:i4>
      </vt:variant>
      <vt:variant>
        <vt:i4>86</vt:i4>
      </vt:variant>
      <vt:variant>
        <vt:i4>0</vt:i4>
      </vt:variant>
      <vt:variant>
        <vt:i4>5</vt:i4>
      </vt:variant>
      <vt:variant>
        <vt:lpwstr/>
      </vt:variant>
      <vt:variant>
        <vt:lpwstr>_Toc319760846</vt:lpwstr>
      </vt:variant>
      <vt:variant>
        <vt:i4>1376308</vt:i4>
      </vt:variant>
      <vt:variant>
        <vt:i4>80</vt:i4>
      </vt:variant>
      <vt:variant>
        <vt:i4>0</vt:i4>
      </vt:variant>
      <vt:variant>
        <vt:i4>5</vt:i4>
      </vt:variant>
      <vt:variant>
        <vt:lpwstr/>
      </vt:variant>
      <vt:variant>
        <vt:lpwstr>_Toc319760845</vt:lpwstr>
      </vt:variant>
      <vt:variant>
        <vt:i4>1376308</vt:i4>
      </vt:variant>
      <vt:variant>
        <vt:i4>74</vt:i4>
      </vt:variant>
      <vt:variant>
        <vt:i4>0</vt:i4>
      </vt:variant>
      <vt:variant>
        <vt:i4>5</vt:i4>
      </vt:variant>
      <vt:variant>
        <vt:lpwstr/>
      </vt:variant>
      <vt:variant>
        <vt:lpwstr>_Toc319760844</vt:lpwstr>
      </vt:variant>
      <vt:variant>
        <vt:i4>1376308</vt:i4>
      </vt:variant>
      <vt:variant>
        <vt:i4>68</vt:i4>
      </vt:variant>
      <vt:variant>
        <vt:i4>0</vt:i4>
      </vt:variant>
      <vt:variant>
        <vt:i4>5</vt:i4>
      </vt:variant>
      <vt:variant>
        <vt:lpwstr/>
      </vt:variant>
      <vt:variant>
        <vt:lpwstr>_Toc319760843</vt:lpwstr>
      </vt:variant>
      <vt:variant>
        <vt:i4>1376308</vt:i4>
      </vt:variant>
      <vt:variant>
        <vt:i4>62</vt:i4>
      </vt:variant>
      <vt:variant>
        <vt:i4>0</vt:i4>
      </vt:variant>
      <vt:variant>
        <vt:i4>5</vt:i4>
      </vt:variant>
      <vt:variant>
        <vt:lpwstr/>
      </vt:variant>
      <vt:variant>
        <vt:lpwstr>_Toc319760842</vt:lpwstr>
      </vt:variant>
      <vt:variant>
        <vt:i4>1376308</vt:i4>
      </vt:variant>
      <vt:variant>
        <vt:i4>56</vt:i4>
      </vt:variant>
      <vt:variant>
        <vt:i4>0</vt:i4>
      </vt:variant>
      <vt:variant>
        <vt:i4>5</vt:i4>
      </vt:variant>
      <vt:variant>
        <vt:lpwstr/>
      </vt:variant>
      <vt:variant>
        <vt:lpwstr>_Toc319760841</vt:lpwstr>
      </vt:variant>
      <vt:variant>
        <vt:i4>1376308</vt:i4>
      </vt:variant>
      <vt:variant>
        <vt:i4>50</vt:i4>
      </vt:variant>
      <vt:variant>
        <vt:i4>0</vt:i4>
      </vt:variant>
      <vt:variant>
        <vt:i4>5</vt:i4>
      </vt:variant>
      <vt:variant>
        <vt:lpwstr/>
      </vt:variant>
      <vt:variant>
        <vt:lpwstr>_Toc319760840</vt:lpwstr>
      </vt:variant>
      <vt:variant>
        <vt:i4>1179700</vt:i4>
      </vt:variant>
      <vt:variant>
        <vt:i4>44</vt:i4>
      </vt:variant>
      <vt:variant>
        <vt:i4>0</vt:i4>
      </vt:variant>
      <vt:variant>
        <vt:i4>5</vt:i4>
      </vt:variant>
      <vt:variant>
        <vt:lpwstr/>
      </vt:variant>
      <vt:variant>
        <vt:lpwstr>_Toc319760839</vt:lpwstr>
      </vt:variant>
      <vt:variant>
        <vt:i4>1179700</vt:i4>
      </vt:variant>
      <vt:variant>
        <vt:i4>38</vt:i4>
      </vt:variant>
      <vt:variant>
        <vt:i4>0</vt:i4>
      </vt:variant>
      <vt:variant>
        <vt:i4>5</vt:i4>
      </vt:variant>
      <vt:variant>
        <vt:lpwstr/>
      </vt:variant>
      <vt:variant>
        <vt:lpwstr>_Toc319760838</vt:lpwstr>
      </vt:variant>
      <vt:variant>
        <vt:i4>1179700</vt:i4>
      </vt:variant>
      <vt:variant>
        <vt:i4>32</vt:i4>
      </vt:variant>
      <vt:variant>
        <vt:i4>0</vt:i4>
      </vt:variant>
      <vt:variant>
        <vt:i4>5</vt:i4>
      </vt:variant>
      <vt:variant>
        <vt:lpwstr/>
      </vt:variant>
      <vt:variant>
        <vt:lpwstr>_Toc319760837</vt:lpwstr>
      </vt:variant>
      <vt:variant>
        <vt:i4>1179700</vt:i4>
      </vt:variant>
      <vt:variant>
        <vt:i4>26</vt:i4>
      </vt:variant>
      <vt:variant>
        <vt:i4>0</vt:i4>
      </vt:variant>
      <vt:variant>
        <vt:i4>5</vt:i4>
      </vt:variant>
      <vt:variant>
        <vt:lpwstr/>
      </vt:variant>
      <vt:variant>
        <vt:lpwstr>_Toc319760836</vt:lpwstr>
      </vt:variant>
      <vt:variant>
        <vt:i4>1179700</vt:i4>
      </vt:variant>
      <vt:variant>
        <vt:i4>20</vt:i4>
      </vt:variant>
      <vt:variant>
        <vt:i4>0</vt:i4>
      </vt:variant>
      <vt:variant>
        <vt:i4>5</vt:i4>
      </vt:variant>
      <vt:variant>
        <vt:lpwstr/>
      </vt:variant>
      <vt:variant>
        <vt:lpwstr>_Toc319760835</vt:lpwstr>
      </vt:variant>
      <vt:variant>
        <vt:i4>1179700</vt:i4>
      </vt:variant>
      <vt:variant>
        <vt:i4>14</vt:i4>
      </vt:variant>
      <vt:variant>
        <vt:i4>0</vt:i4>
      </vt:variant>
      <vt:variant>
        <vt:i4>5</vt:i4>
      </vt:variant>
      <vt:variant>
        <vt:lpwstr/>
      </vt:variant>
      <vt:variant>
        <vt:lpwstr>_Toc319760834</vt:lpwstr>
      </vt:variant>
      <vt:variant>
        <vt:i4>1179700</vt:i4>
      </vt:variant>
      <vt:variant>
        <vt:i4>8</vt:i4>
      </vt:variant>
      <vt:variant>
        <vt:i4>0</vt:i4>
      </vt:variant>
      <vt:variant>
        <vt:i4>5</vt:i4>
      </vt:variant>
      <vt:variant>
        <vt:lpwstr/>
      </vt:variant>
      <vt:variant>
        <vt:lpwstr>_Toc319760833</vt:lpwstr>
      </vt:variant>
      <vt:variant>
        <vt:i4>1179709</vt:i4>
      </vt:variant>
      <vt:variant>
        <vt:i4>3</vt:i4>
      </vt:variant>
      <vt:variant>
        <vt:i4>0</vt:i4>
      </vt:variant>
      <vt:variant>
        <vt:i4>5</vt:i4>
      </vt:variant>
      <vt:variant>
        <vt:lpwstr/>
      </vt:variant>
      <vt:variant>
        <vt:lpwstr>_Toc245027868</vt:lpwstr>
      </vt:variant>
      <vt:variant>
        <vt:i4>1179709</vt:i4>
      </vt:variant>
      <vt:variant>
        <vt:i4>0</vt:i4>
      </vt:variant>
      <vt:variant>
        <vt:i4>0</vt:i4>
      </vt:variant>
      <vt:variant>
        <vt:i4>5</vt:i4>
      </vt:variant>
      <vt:variant>
        <vt:lpwstr/>
      </vt:variant>
      <vt:variant>
        <vt:lpwstr>_Toc245027867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36</cp:revision>
  <cp:lastPrinted>2012-06-04T10:37:00Z</cp:lastPrinted>
  <dcterms:created xsi:type="dcterms:W3CDTF">2014-05-22T12:01:00Z</dcterms:created>
  <dcterms:modified xsi:type="dcterms:W3CDTF">2016-02-18T10:14:00Z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2052-6.6.0.2699</vt:lpwstr>
  </property>
</Properties>
</file>